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B03" w:rsidRDefault="00BF6CC4" w:rsidP="00816B03">
      <w:pPr>
        <w:spacing w:line="240" w:lineRule="auto"/>
        <w:jc w:val="right"/>
        <w:rPr>
          <w:sz w:val="16"/>
        </w:rPr>
      </w:pPr>
      <w:bookmarkStart w:id="0" w:name="_Toc378800953"/>
      <w:r w:rsidRPr="009A74F1">
        <w:rPr>
          <w:noProof/>
          <w:szCs w:val="28"/>
          <w:lang w:val="en-US" w:eastAsia="en-US"/>
        </w:rPr>
        <mc:AlternateContent>
          <mc:Choice Requires="wps">
            <w:drawing>
              <wp:anchor distT="0" distB="0" distL="114300" distR="114300" simplePos="0" relativeHeight="251654656" behindDoc="0" locked="0" layoutInCell="1" allowOverlap="1">
                <wp:simplePos x="0" y="0"/>
                <wp:positionH relativeFrom="column">
                  <wp:posOffset>5901690</wp:posOffset>
                </wp:positionH>
                <wp:positionV relativeFrom="paragraph">
                  <wp:posOffset>-774065</wp:posOffset>
                </wp:positionV>
                <wp:extent cx="449580" cy="398145"/>
                <wp:effectExtent l="0" t="3175"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4EA" w:rsidRDefault="00E944EA" w:rsidP="00816B0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64.7pt;margin-top:-60.95pt;width:35.4pt;height:31.3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" stroked="f">
                <v:textbox style="mso-fit-shape-to-text:t">
                  <w:txbxContent>
                    <w:p w:rsidR="00E944EA" w:rsidRDefault="00E944EA" w:rsidP="00816B03"/>
                  </w:txbxContent>
                </v:textbox>
              </v:shape>
            </w:pict>
          </mc:Fallback>
        </mc:AlternateContent>
      </w:r>
      <w:bookmarkEnd w:id="0"/>
    </w:p>
    <w:p w:rsidR="00816B03" w:rsidRDefault="00816B03" w:rsidP="00816B03">
      <w:pPr>
        <w:spacing w:line="240" w:lineRule="auto"/>
        <w:ind w:firstLine="0"/>
        <w:rPr>
          <w:sz w:val="16"/>
        </w:rPr>
      </w:pPr>
    </w:p>
    <w:p w:rsidR="00472A51" w:rsidRPr="0049409C" w:rsidRDefault="00472A51" w:rsidP="00472A51">
      <w:pPr>
        <w:spacing w:line="240" w:lineRule="auto"/>
        <w:jc w:val="center"/>
        <w:rPr>
          <w:color w:val="FF0000"/>
          <w:szCs w:val="28"/>
        </w:rPr>
      </w:pPr>
      <w:r w:rsidRPr="0049409C">
        <w:rPr>
          <w:color w:val="FF0000"/>
          <w:szCs w:val="28"/>
        </w:rPr>
        <w:t>Вінницький національний технічний університет</w:t>
      </w:r>
    </w:p>
    <w:p w:rsidR="00472A51" w:rsidRPr="0049409C" w:rsidRDefault="00472A51" w:rsidP="00472A51">
      <w:pPr>
        <w:spacing w:line="240" w:lineRule="auto"/>
        <w:jc w:val="center"/>
        <w:rPr>
          <w:color w:val="FF0000"/>
          <w:sz w:val="16"/>
          <w:szCs w:val="28"/>
        </w:rPr>
      </w:pPr>
    </w:p>
    <w:p w:rsidR="00472A51" w:rsidRPr="0049409C" w:rsidRDefault="00472A51" w:rsidP="00472A51">
      <w:pPr>
        <w:spacing w:line="240" w:lineRule="auto"/>
        <w:jc w:val="center"/>
        <w:rPr>
          <w:color w:val="FF0000"/>
          <w:szCs w:val="28"/>
        </w:rPr>
      </w:pPr>
      <w:r w:rsidRPr="0049409C">
        <w:rPr>
          <w:color w:val="FF0000"/>
          <w:szCs w:val="28"/>
        </w:rPr>
        <w:t>Факультет інформаційних технологій та комп’ютерної інженерії</w:t>
      </w:r>
    </w:p>
    <w:p w:rsidR="00472A51" w:rsidRPr="0049409C" w:rsidRDefault="00472A51" w:rsidP="00472A51">
      <w:pPr>
        <w:spacing w:line="240" w:lineRule="auto"/>
        <w:jc w:val="center"/>
        <w:rPr>
          <w:color w:val="FF0000"/>
          <w:sz w:val="16"/>
          <w:szCs w:val="28"/>
        </w:rPr>
      </w:pPr>
    </w:p>
    <w:p w:rsidR="00472A51" w:rsidRPr="0049409C" w:rsidRDefault="00472A51" w:rsidP="00472A51">
      <w:pPr>
        <w:spacing w:line="240" w:lineRule="auto"/>
        <w:jc w:val="center"/>
        <w:rPr>
          <w:color w:val="FF0000"/>
          <w:szCs w:val="28"/>
        </w:rPr>
      </w:pPr>
      <w:r w:rsidRPr="0049409C">
        <w:rPr>
          <w:color w:val="FF0000"/>
          <w:szCs w:val="28"/>
        </w:rPr>
        <w:t>Кафедра програмного забезпечення</w:t>
      </w: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rFonts w:ascii="Calibri" w:eastAsia="Calibri" w:hAnsi="Calibri"/>
          <w:color w:val="FF0000"/>
          <w:sz w:val="16"/>
        </w:rPr>
      </w:pPr>
    </w:p>
    <w:p w:rsidR="00472A51" w:rsidRPr="0049409C" w:rsidRDefault="00472A51" w:rsidP="00472A51">
      <w:pPr>
        <w:spacing w:line="240" w:lineRule="auto"/>
        <w:jc w:val="center"/>
        <w:rPr>
          <w:b/>
          <w:bCs/>
          <w:color w:val="FF0000"/>
          <w:sz w:val="44"/>
        </w:rPr>
      </w:pPr>
      <w:r w:rsidRPr="0049409C">
        <w:rPr>
          <w:b/>
          <w:bCs/>
          <w:color w:val="FF0000"/>
          <w:sz w:val="44"/>
        </w:rPr>
        <w:t>Пояснювальна записка</w:t>
      </w:r>
    </w:p>
    <w:p w:rsidR="00472A51" w:rsidRPr="0049409C" w:rsidRDefault="00472A51" w:rsidP="00472A51">
      <w:pPr>
        <w:spacing w:line="240" w:lineRule="auto"/>
        <w:jc w:val="center"/>
        <w:rPr>
          <w:color w:val="FF0000"/>
        </w:rPr>
      </w:pPr>
      <w:r w:rsidRPr="0049409C">
        <w:rPr>
          <w:color w:val="FF0000"/>
        </w:rPr>
        <w:t>до магістерської кваліфікаційної роботи</w:t>
      </w:r>
    </w:p>
    <w:p w:rsidR="00472A51" w:rsidRPr="0049409C" w:rsidRDefault="00472A51" w:rsidP="00472A51">
      <w:pPr>
        <w:spacing w:line="240" w:lineRule="auto"/>
        <w:rPr>
          <w:rFonts w:eastAsia="Calibri"/>
          <w:color w:val="FF0000"/>
          <w:sz w:val="16"/>
        </w:rPr>
      </w:pPr>
    </w:p>
    <w:p w:rsidR="00472A51" w:rsidRPr="0049409C" w:rsidRDefault="00472A51" w:rsidP="00472A51">
      <w:pPr>
        <w:spacing w:line="240" w:lineRule="auto"/>
        <w:jc w:val="center"/>
        <w:rPr>
          <w:color w:val="FF0000"/>
          <w:szCs w:val="28"/>
          <w:lang w:eastAsia="ar-SA"/>
        </w:rPr>
      </w:pPr>
      <w:r w:rsidRPr="0049409C">
        <w:rPr>
          <w:color w:val="FF0000"/>
          <w:szCs w:val="28"/>
          <w:lang w:eastAsia="ar-SA"/>
        </w:rPr>
        <w:t>на тему: «»</w:t>
      </w: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spacing w:line="240" w:lineRule="auto"/>
        <w:jc w:val="center"/>
        <w:rPr>
          <w:rFonts w:ascii="Calibri" w:eastAsia="Calibri" w:hAnsi="Calibri"/>
          <w:color w:val="FF0000"/>
        </w:rPr>
      </w:pPr>
    </w:p>
    <w:p w:rsidR="00472A51" w:rsidRPr="0049409C" w:rsidRDefault="00472A51" w:rsidP="00472A51">
      <w:pPr>
        <w:ind w:left="4320" w:right="708"/>
        <w:jc w:val="both"/>
        <w:rPr>
          <w:color w:val="FF0000"/>
        </w:rPr>
      </w:pPr>
      <w:r w:rsidRPr="0049409C">
        <w:rPr>
          <w:color w:val="FF0000"/>
        </w:rPr>
        <w:t>Виконала: студентка ІІ курсу,</w:t>
      </w:r>
    </w:p>
    <w:p w:rsidR="00472A51" w:rsidRPr="0049409C" w:rsidRDefault="00472A51" w:rsidP="00472A51">
      <w:pPr>
        <w:ind w:left="4320" w:right="708"/>
        <w:jc w:val="both"/>
        <w:rPr>
          <w:color w:val="FF0000"/>
        </w:rPr>
      </w:pPr>
      <w:r w:rsidRPr="0049409C">
        <w:rPr>
          <w:color w:val="FF0000"/>
        </w:rPr>
        <w:t>групи 1ПЗ-16м</w:t>
      </w:r>
    </w:p>
    <w:p w:rsidR="00472A51" w:rsidRPr="0049409C" w:rsidRDefault="00472A51" w:rsidP="00472A51">
      <w:pPr>
        <w:ind w:left="4320" w:right="708"/>
        <w:jc w:val="both"/>
        <w:rPr>
          <w:color w:val="FF0000"/>
        </w:rPr>
      </w:pPr>
      <w:r w:rsidRPr="0049409C">
        <w:rPr>
          <w:color w:val="FF0000"/>
        </w:rPr>
        <w:t>спеціальності 8.05010301 –</w:t>
      </w:r>
    </w:p>
    <w:p w:rsidR="00472A51" w:rsidRPr="0049409C" w:rsidRDefault="00472A51" w:rsidP="00472A51">
      <w:pPr>
        <w:ind w:left="4320" w:right="708"/>
        <w:jc w:val="both"/>
        <w:rPr>
          <w:color w:val="FF0000"/>
        </w:rPr>
      </w:pPr>
      <w:r w:rsidRPr="0049409C">
        <w:rPr>
          <w:color w:val="FF0000"/>
        </w:rPr>
        <w:t>Програмне забезпечення систем</w:t>
      </w:r>
    </w:p>
    <w:p w:rsidR="00472A51" w:rsidRPr="0049409C" w:rsidRDefault="00472A51" w:rsidP="00472A51">
      <w:pPr>
        <w:spacing w:line="240" w:lineRule="auto"/>
        <w:ind w:left="4320" w:right="708"/>
        <w:jc w:val="both"/>
        <w:rPr>
          <w:color w:val="FF0000"/>
        </w:rPr>
      </w:pPr>
      <w:r w:rsidRPr="0049409C">
        <w:rPr>
          <w:color w:val="FF0000"/>
        </w:rPr>
        <w:t>______________________________</w:t>
      </w:r>
    </w:p>
    <w:p w:rsidR="00472A51" w:rsidRPr="0049409C" w:rsidRDefault="00472A51" w:rsidP="00472A51">
      <w:pPr>
        <w:ind w:left="5028" w:right="708" w:firstLine="636"/>
        <w:jc w:val="both"/>
        <w:rPr>
          <w:color w:val="FF0000"/>
        </w:rPr>
      </w:pPr>
      <w:r w:rsidRPr="0049409C">
        <w:rPr>
          <w:color w:val="FF0000"/>
          <w:sz w:val="16"/>
        </w:rPr>
        <w:t>(прізвище та ініціали)</w:t>
      </w:r>
    </w:p>
    <w:p w:rsidR="00472A51" w:rsidRPr="0049409C" w:rsidRDefault="00472A51" w:rsidP="00472A51">
      <w:pPr>
        <w:spacing w:line="240" w:lineRule="auto"/>
        <w:ind w:left="4320" w:right="708"/>
        <w:jc w:val="both"/>
        <w:rPr>
          <w:color w:val="FF0000"/>
        </w:rPr>
      </w:pPr>
      <w:r w:rsidRPr="0049409C">
        <w:rPr>
          <w:color w:val="FF0000"/>
        </w:rPr>
        <w:t>Керівник _____________________</w:t>
      </w:r>
    </w:p>
    <w:p w:rsidR="00472A51" w:rsidRPr="0049409C" w:rsidRDefault="00BF6CC4" w:rsidP="00472A51">
      <w:pPr>
        <w:ind w:left="4320" w:right="708"/>
        <w:jc w:val="both"/>
        <w:rPr>
          <w:color w:val="FF0000"/>
          <w:sz w:val="18"/>
          <w:szCs w:val="18"/>
        </w:rP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3465195</wp:posOffset>
                </wp:positionH>
                <wp:positionV relativeFrom="paragraph">
                  <wp:posOffset>60960</wp:posOffset>
                </wp:positionV>
                <wp:extent cx="1007745" cy="3238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7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4EA" w:rsidRPr="002C7D77" w:rsidRDefault="00E944EA" w:rsidP="00472A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2.85pt;margin-top:4.8pt;width:79.35pt;height: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BAuQIAAME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" filled="f" stroked="f">
                <v:textbox>
                  <w:txbxContent>
                    <w:p w:rsidR="00E944EA" w:rsidRPr="002C7D77" w:rsidRDefault="00E944EA" w:rsidP="00472A51"/>
                  </w:txbxContent>
                </v:textbox>
              </v:shape>
            </w:pict>
          </mc:Fallback>
        </mc:AlternateContent>
      </w:r>
      <w:r w:rsidR="00472A51" w:rsidRPr="0049409C">
        <w:rPr>
          <w:color w:val="FF0000"/>
        </w:rPr>
        <w:t xml:space="preserve">                   </w:t>
      </w:r>
      <w:r w:rsidR="00472A51" w:rsidRPr="0049409C">
        <w:rPr>
          <w:color w:val="FF0000"/>
          <w:sz w:val="18"/>
          <w:szCs w:val="18"/>
        </w:rPr>
        <w:t>(прізвище та ініціали)</w:t>
      </w:r>
    </w:p>
    <w:p w:rsidR="00472A51" w:rsidRPr="0049409C" w:rsidRDefault="00472A51" w:rsidP="00472A51">
      <w:pPr>
        <w:spacing w:line="240" w:lineRule="auto"/>
        <w:ind w:left="4320" w:right="708"/>
        <w:jc w:val="both"/>
        <w:rPr>
          <w:color w:val="FF0000"/>
        </w:rPr>
      </w:pPr>
      <w:r w:rsidRPr="0049409C">
        <w:rPr>
          <w:color w:val="FF0000"/>
        </w:rPr>
        <w:t>Рецензент______________________</w:t>
      </w:r>
    </w:p>
    <w:p w:rsidR="00472A51" w:rsidRPr="0049409C" w:rsidRDefault="00472A51" w:rsidP="00472A51">
      <w:pPr>
        <w:spacing w:line="240" w:lineRule="auto"/>
        <w:ind w:left="4320" w:right="708"/>
        <w:jc w:val="both"/>
        <w:rPr>
          <w:color w:val="FF0000"/>
          <w:sz w:val="16"/>
          <w:szCs w:val="16"/>
        </w:rPr>
      </w:pPr>
      <w:r w:rsidRPr="0049409C">
        <w:rPr>
          <w:color w:val="FF0000"/>
        </w:rPr>
        <w:t xml:space="preserve">                    </w:t>
      </w:r>
      <w:r w:rsidRPr="0049409C">
        <w:rPr>
          <w:color w:val="FF0000"/>
          <w:sz w:val="16"/>
          <w:szCs w:val="16"/>
        </w:rPr>
        <w:t>(прізвище та ініціали)</w:t>
      </w: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spacing w:line="240" w:lineRule="auto"/>
        <w:jc w:val="right"/>
        <w:rPr>
          <w:rFonts w:eastAsia="Calibri"/>
          <w:color w:val="FF0000"/>
        </w:rPr>
      </w:pPr>
    </w:p>
    <w:p w:rsidR="00472A51" w:rsidRPr="0049409C" w:rsidRDefault="00472A51" w:rsidP="00472A51">
      <w:pPr>
        <w:jc w:val="center"/>
        <w:rPr>
          <w:color w:val="FF0000"/>
          <w:szCs w:val="28"/>
        </w:rPr>
      </w:pPr>
      <w:r w:rsidRPr="0049409C">
        <w:rPr>
          <w:color w:val="FF0000"/>
          <w:szCs w:val="28"/>
        </w:rPr>
        <w:t>Вінниця - 2018 року</w:t>
      </w:r>
    </w:p>
    <w:p w:rsidR="00472A51" w:rsidRPr="0049409C" w:rsidRDefault="00472A51" w:rsidP="00472A51">
      <w:pPr>
        <w:jc w:val="center"/>
        <w:rPr>
          <w:color w:val="FF0000"/>
          <w:szCs w:val="28"/>
        </w:rPr>
      </w:pPr>
    </w:p>
    <w:p w:rsidR="00472A51" w:rsidRPr="0049409C" w:rsidRDefault="00BF6CC4" w:rsidP="00472A51">
      <w:pPr>
        <w:spacing w:line="240" w:lineRule="auto"/>
        <w:ind w:left="709"/>
        <w:jc w:val="center"/>
        <w:rPr>
          <w:rFonts w:eastAsia="Arial Unicode MS"/>
          <w:color w:val="FF0000"/>
          <w:szCs w:val="28"/>
          <w:lang w:eastAsia="ar-SA"/>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5796915</wp:posOffset>
                </wp:positionH>
                <wp:positionV relativeFrom="paragraph">
                  <wp:posOffset>-377825</wp:posOffset>
                </wp:positionV>
                <wp:extent cx="161925" cy="209550"/>
                <wp:effectExtent l="0" t="0" r="28575" b="19050"/>
                <wp:wrapNone/>
                <wp:docPr id="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625F71" id="Rectangle 17" o:spid="_x0000_s1026" style="position:absolute;margin-left:456.45pt;margin-top:-29.75pt;width:12.7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" fillcolor="window" strokecolor="window" strokeweight="2pt">
                <v:path arrowok="t"/>
              </v:rect>
            </w:pict>
          </mc:Fallback>
        </mc:AlternateContent>
      </w:r>
      <w:r w:rsidR="00472A51" w:rsidRPr="0049409C">
        <w:rPr>
          <w:rFonts w:eastAsia="Arial Unicode MS"/>
          <w:color w:val="FF0000"/>
          <w:szCs w:val="28"/>
          <w:lang w:eastAsia="ar-SA"/>
        </w:rPr>
        <w:t>Вінницький національний технічний університет</w:t>
      </w:r>
    </w:p>
    <w:p w:rsidR="00472A51" w:rsidRPr="0049409C" w:rsidRDefault="00472A51" w:rsidP="00472A51">
      <w:pPr>
        <w:spacing w:line="240" w:lineRule="auto"/>
        <w:ind w:left="709"/>
        <w:jc w:val="center"/>
        <w:rPr>
          <w:color w:val="FF0000"/>
          <w:szCs w:val="28"/>
          <w:lang w:eastAsia="ar-SA"/>
        </w:rPr>
      </w:pPr>
      <w:r w:rsidRPr="0049409C">
        <w:rPr>
          <w:color w:val="FF0000"/>
          <w:szCs w:val="28"/>
          <w:lang w:eastAsia="ar-SA"/>
        </w:rPr>
        <w:t>Факультет інформаційних технологій та комп’ютерної інженерії</w:t>
      </w:r>
    </w:p>
    <w:p w:rsidR="00472A51" w:rsidRPr="0049409C" w:rsidRDefault="00472A51" w:rsidP="00472A51">
      <w:pPr>
        <w:spacing w:line="240" w:lineRule="auto"/>
        <w:ind w:left="709"/>
        <w:jc w:val="center"/>
        <w:rPr>
          <w:color w:val="FF0000"/>
          <w:szCs w:val="28"/>
          <w:lang w:eastAsia="ar-SA"/>
        </w:rPr>
      </w:pPr>
      <w:r w:rsidRPr="0049409C">
        <w:rPr>
          <w:color w:val="FF0000"/>
          <w:szCs w:val="28"/>
          <w:lang w:eastAsia="ar-SA"/>
        </w:rPr>
        <w:t>Кафедра програмного забезпечення</w:t>
      </w:r>
    </w:p>
    <w:p w:rsidR="00472A51" w:rsidRPr="0049409C" w:rsidRDefault="00472A51" w:rsidP="00472A51">
      <w:pPr>
        <w:spacing w:line="240" w:lineRule="auto"/>
        <w:ind w:left="709"/>
        <w:jc w:val="center"/>
        <w:rPr>
          <w:rFonts w:eastAsia="Arial Unicode MS"/>
          <w:color w:val="FF0000"/>
          <w:szCs w:val="28"/>
          <w:lang w:eastAsia="ar-SA"/>
        </w:rPr>
      </w:pPr>
      <w:r w:rsidRPr="0049409C">
        <w:rPr>
          <w:rFonts w:eastAsia="Arial Unicode MS"/>
          <w:color w:val="FF0000"/>
          <w:szCs w:val="28"/>
          <w:lang w:eastAsia="ar-SA"/>
        </w:rPr>
        <w:t>Освітньо-кваліфікаційний рівень – магістр</w:t>
      </w:r>
    </w:p>
    <w:p w:rsidR="00472A51" w:rsidRPr="0049409C" w:rsidRDefault="00472A51" w:rsidP="00472A51">
      <w:pPr>
        <w:spacing w:line="240" w:lineRule="auto"/>
        <w:ind w:left="709"/>
        <w:jc w:val="center"/>
        <w:rPr>
          <w:rFonts w:eastAsia="Arial Unicode MS"/>
          <w:color w:val="FF0000"/>
          <w:szCs w:val="28"/>
          <w:lang w:eastAsia="ar-SA"/>
        </w:rPr>
      </w:pPr>
      <w:r w:rsidRPr="0049409C">
        <w:rPr>
          <w:rFonts w:eastAsia="Arial Unicode MS"/>
          <w:color w:val="FF0000"/>
          <w:szCs w:val="28"/>
          <w:lang w:eastAsia="ar-SA"/>
        </w:rPr>
        <w:t>Спеціальність 8.05010301 – Програмне забезпечення систем</w:t>
      </w:r>
    </w:p>
    <w:p w:rsidR="00472A51" w:rsidRPr="0049409C" w:rsidRDefault="00472A51" w:rsidP="00472A51">
      <w:pPr>
        <w:jc w:val="center"/>
        <w:rPr>
          <w:color w:val="FF0000"/>
        </w:rPr>
      </w:pPr>
    </w:p>
    <w:p w:rsidR="00472A51" w:rsidRPr="0049409C" w:rsidRDefault="00472A51" w:rsidP="00472A51">
      <w:pPr>
        <w:spacing w:line="240" w:lineRule="auto"/>
        <w:ind w:firstLine="6096"/>
        <w:rPr>
          <w:color w:val="FF0000"/>
          <w:szCs w:val="28"/>
        </w:rPr>
      </w:pPr>
      <w:r w:rsidRPr="0049409C">
        <w:rPr>
          <w:b/>
          <w:color w:val="FF0000"/>
          <w:szCs w:val="20"/>
        </w:rPr>
        <w:t>ЗАТВЕРДЖУЮ</w:t>
      </w:r>
    </w:p>
    <w:p w:rsidR="00472A51" w:rsidRPr="0049409C" w:rsidRDefault="00472A51" w:rsidP="00472A51">
      <w:pPr>
        <w:spacing w:line="240" w:lineRule="auto"/>
        <w:ind w:firstLine="6096"/>
        <w:rPr>
          <w:b/>
          <w:color w:val="FF0000"/>
          <w:sz w:val="24"/>
        </w:rPr>
      </w:pPr>
      <w:r w:rsidRPr="0049409C">
        <w:rPr>
          <w:b/>
          <w:color w:val="FF0000"/>
          <w:sz w:val="24"/>
        </w:rPr>
        <w:t>Завідувач кафедри ПЗ</w:t>
      </w:r>
    </w:p>
    <w:p w:rsidR="00472A51" w:rsidRPr="0049409C" w:rsidRDefault="00472A51" w:rsidP="00472A51">
      <w:pPr>
        <w:spacing w:line="240" w:lineRule="auto"/>
        <w:ind w:firstLine="6096"/>
        <w:rPr>
          <w:b/>
          <w:color w:val="FF0000"/>
          <w:szCs w:val="20"/>
        </w:rPr>
      </w:pPr>
      <w:r w:rsidRPr="0049409C">
        <w:rPr>
          <w:b/>
          <w:color w:val="FF0000"/>
          <w:sz w:val="24"/>
        </w:rPr>
        <w:t>Пєтух А.М.</w:t>
      </w:r>
    </w:p>
    <w:p w:rsidR="00472A51" w:rsidRPr="0049409C" w:rsidRDefault="00472A51" w:rsidP="00472A51">
      <w:pPr>
        <w:spacing w:line="240" w:lineRule="auto"/>
        <w:ind w:firstLine="6096"/>
        <w:rPr>
          <w:bCs/>
          <w:color w:val="FF0000"/>
          <w:sz w:val="24"/>
          <w:szCs w:val="20"/>
        </w:rPr>
      </w:pPr>
      <w:r w:rsidRPr="0049409C">
        <w:rPr>
          <w:bCs/>
          <w:color w:val="FF0000"/>
          <w:sz w:val="24"/>
          <w:szCs w:val="20"/>
        </w:rPr>
        <w:t>“____”____________20___року</w:t>
      </w:r>
    </w:p>
    <w:p w:rsidR="00472A51" w:rsidRPr="0049409C" w:rsidRDefault="00472A51" w:rsidP="00472A51">
      <w:pPr>
        <w:spacing w:line="216" w:lineRule="auto"/>
        <w:rPr>
          <w:color w:val="FF0000"/>
          <w:szCs w:val="20"/>
        </w:rPr>
      </w:pPr>
    </w:p>
    <w:p w:rsidR="00472A51" w:rsidRPr="0049409C" w:rsidRDefault="00472A51" w:rsidP="00472A51">
      <w:pPr>
        <w:ind w:left="709"/>
        <w:jc w:val="center"/>
        <w:rPr>
          <w:b/>
          <w:color w:val="FF0000"/>
          <w:szCs w:val="28"/>
          <w:lang w:eastAsia="ar-SA"/>
        </w:rPr>
      </w:pPr>
      <w:r w:rsidRPr="0049409C">
        <w:rPr>
          <w:b/>
          <w:color w:val="FF0000"/>
          <w:szCs w:val="28"/>
          <w:lang w:eastAsia="ar-SA"/>
        </w:rPr>
        <w:t>З  А  В  Д  А  Н  Н  Я</w:t>
      </w:r>
    </w:p>
    <w:p w:rsidR="00472A51" w:rsidRPr="0049409C" w:rsidRDefault="00472A51" w:rsidP="00472A51">
      <w:pPr>
        <w:ind w:left="709"/>
        <w:jc w:val="center"/>
        <w:rPr>
          <w:b/>
          <w:color w:val="FF0000"/>
          <w:szCs w:val="28"/>
          <w:lang w:eastAsia="ar-SA"/>
        </w:rPr>
      </w:pPr>
      <w:r w:rsidRPr="0049409C">
        <w:rPr>
          <w:b/>
          <w:color w:val="FF0000"/>
          <w:szCs w:val="28"/>
          <w:lang w:eastAsia="ar-SA"/>
        </w:rPr>
        <w:t>НА МАГІСТЕРСЬКУ КВАЛІФІКАЦІЙНУ РОБОТУ СТУДЕНТЦІ</w:t>
      </w:r>
    </w:p>
    <w:p w:rsidR="00472A51" w:rsidRPr="0049409C" w:rsidRDefault="00472A51" w:rsidP="00472A51">
      <w:pPr>
        <w:spacing w:line="240" w:lineRule="auto"/>
        <w:jc w:val="center"/>
        <w:rPr>
          <w:rFonts w:eastAsia="Arial Unicode MS"/>
          <w:color w:val="FF0000"/>
          <w:szCs w:val="28"/>
        </w:rPr>
      </w:pPr>
      <w:r w:rsidRPr="0049409C">
        <w:rPr>
          <w:rFonts w:eastAsia="Arial Unicode MS"/>
          <w:color w:val="FF0000"/>
          <w:szCs w:val="28"/>
        </w:rPr>
        <w:t>Польовій Марії Валеріївні</w:t>
      </w:r>
    </w:p>
    <w:p w:rsidR="00472A51" w:rsidRPr="0049409C" w:rsidRDefault="00472A51" w:rsidP="00472A51">
      <w:pPr>
        <w:spacing w:line="240" w:lineRule="auto"/>
        <w:jc w:val="center"/>
        <w:rPr>
          <w:rFonts w:eastAsia="Arial Unicode MS"/>
          <w:color w:val="FF0000"/>
          <w:sz w:val="24"/>
        </w:rPr>
      </w:pPr>
    </w:p>
    <w:p w:rsidR="00472A51" w:rsidRPr="0049409C" w:rsidRDefault="00472A51" w:rsidP="00472A51">
      <w:pPr>
        <w:spacing w:line="240" w:lineRule="auto"/>
        <w:jc w:val="both"/>
        <w:rPr>
          <w:rFonts w:eastAsia="Arial Unicode MS"/>
          <w:b/>
          <w:color w:val="FF0000"/>
          <w:szCs w:val="28"/>
        </w:rPr>
      </w:pPr>
      <w:r w:rsidRPr="0049409C">
        <w:rPr>
          <w:rFonts w:eastAsia="Arial Unicode MS"/>
          <w:color w:val="FF0000"/>
          <w:szCs w:val="28"/>
        </w:rPr>
        <w:t xml:space="preserve">1. Тема роботи: </w:t>
      </w:r>
      <w:r w:rsidRPr="0049409C">
        <w:rPr>
          <w:b/>
          <w:color w:val="FF0000"/>
          <w:szCs w:val="28"/>
          <w:lang w:eastAsia="ar-SA"/>
        </w:rPr>
        <w:t>Розробка web-додатку для онлайн реєстрації пацієнтів на прийом до лікаря.</w:t>
      </w:r>
    </w:p>
    <w:p w:rsidR="00472A51" w:rsidRPr="0049409C" w:rsidRDefault="00472A51" w:rsidP="00472A51">
      <w:pPr>
        <w:spacing w:line="240" w:lineRule="auto"/>
        <w:jc w:val="both"/>
        <w:rPr>
          <w:color w:val="FF0000"/>
          <w:szCs w:val="28"/>
        </w:rPr>
      </w:pPr>
      <w:r w:rsidRPr="0049409C">
        <w:rPr>
          <w:color w:val="FF0000"/>
          <w:szCs w:val="28"/>
        </w:rPr>
        <w:t>керівник роботи: Войтко Вікторія Володимирівна, к.т.н., доцент кафедри ПЗ,</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затверджені наказом вищого навчального закладу від “__”_____20__року №___</w:t>
      </w:r>
    </w:p>
    <w:p w:rsidR="00472A51" w:rsidRPr="0049409C" w:rsidRDefault="00472A51" w:rsidP="00472A51">
      <w:pPr>
        <w:spacing w:line="240" w:lineRule="auto"/>
        <w:rPr>
          <w:rFonts w:eastAsia="Arial Unicode MS"/>
          <w:color w:val="FF0000"/>
          <w:szCs w:val="28"/>
        </w:rPr>
      </w:pPr>
      <w:r w:rsidRPr="0049409C">
        <w:rPr>
          <w:rFonts w:eastAsia="Arial Unicode MS"/>
          <w:color w:val="FF0000"/>
          <w:szCs w:val="28"/>
        </w:rPr>
        <w:t>2. Строк подання студентом роботи ___________________________________</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3. Вихідні дані до роботи: операційна система – Windows XP/7/8; середовище програмування Visual Studio 2013; мова програмування – C#, SQL, JavaScript; </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технологія  –.NET </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4. Зміст розрахунково-пояснювальної записки: обґрунтування доцільності розробки автоматизованої системи; варіантний аналіз та обґрунтування вибору засобів реалізації автоматизованої системи; розробка моделей та структури автоматизованої системи; розробка програмного забезпечення автоматизованої системи; тестування роботи автоматизованої системи; економічна частина. </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t xml:space="preserve">5. Перелік графічного матеріалу: </w:t>
      </w:r>
      <w:r w:rsidRPr="0049409C">
        <w:rPr>
          <w:color w:val="FF0000"/>
          <w:szCs w:val="20"/>
        </w:rPr>
        <w:t>мета роботи, об’єкт та предмет дослідження; основні задачі дослідження; наукова новизна, практичне значення; high-level архітектура web-додатку; модулі автоматизованої системи; приклад вигляду розробленої програми; висновки, п</w:t>
      </w:r>
      <w:r w:rsidRPr="0049409C">
        <w:rPr>
          <w:rFonts w:eastAsia="Arial Unicode MS"/>
          <w:color w:val="FF0000"/>
          <w:szCs w:val="28"/>
        </w:rPr>
        <w:t>ублікації, апробації.</w:t>
      </w:r>
    </w:p>
    <w:p w:rsidR="00472A51" w:rsidRPr="0049409C" w:rsidRDefault="00472A51" w:rsidP="00472A51">
      <w:pPr>
        <w:spacing w:line="240" w:lineRule="auto"/>
        <w:jc w:val="both"/>
        <w:rPr>
          <w:rFonts w:eastAsia="Arial Unicode MS"/>
          <w:color w:val="FF0000"/>
          <w:szCs w:val="28"/>
        </w:rPr>
      </w:pPr>
      <w:r w:rsidRPr="0049409C">
        <w:rPr>
          <w:rFonts w:eastAsia="Arial Unicode MS"/>
          <w:color w:val="FF0000"/>
          <w:szCs w:val="28"/>
        </w:rPr>
        <w:br w:type="page"/>
      </w:r>
    </w:p>
    <w:p w:rsidR="00472A51" w:rsidRPr="0049409C" w:rsidRDefault="00BF6CC4" w:rsidP="00472A51">
      <w:pPr>
        <w:spacing w:line="480" w:lineRule="auto"/>
        <w:rPr>
          <w:rFonts w:eastAsia="Arial Unicode MS"/>
          <w:b/>
          <w:color w:val="FF0000"/>
          <w:szCs w:val="28"/>
        </w:rPr>
      </w:pPr>
      <w:r>
        <w:rPr>
          <w:noProof/>
          <w:lang w:val="en-US" w:eastAsia="en-US"/>
        </w:rPr>
        <w:lastRenderedPageBreak/>
        <mc:AlternateContent>
          <mc:Choice Requires="wps">
            <w:drawing>
              <wp:anchor distT="0" distB="0" distL="114300" distR="114300" simplePos="0" relativeHeight="251658752" behindDoc="0" locked="0" layoutInCell="1" allowOverlap="1">
                <wp:simplePos x="0" y="0"/>
                <wp:positionH relativeFrom="column">
                  <wp:posOffset>5810250</wp:posOffset>
                </wp:positionH>
                <wp:positionV relativeFrom="paragraph">
                  <wp:posOffset>-372110</wp:posOffset>
                </wp:positionV>
                <wp:extent cx="161925" cy="209550"/>
                <wp:effectExtent l="0" t="0" r="28575" b="1905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F9D55B" id="Rectangle 25" o:spid="_x0000_s1026" style="position:absolute;margin-left:457.5pt;margin-top:-29.3pt;width:12.7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" fillcolor="window" strokecolor="window" strokeweight="2pt">
                <v:path arrowok="t"/>
              </v:rect>
            </w:pict>
          </mc:Fallback>
        </mc:AlternateContent>
      </w:r>
      <w:r w:rsidR="00472A51" w:rsidRPr="0049409C">
        <w:rPr>
          <w:rFonts w:eastAsia="Arial Unicode MS"/>
          <w:color w:val="FF0000"/>
          <w:szCs w:val="28"/>
        </w:rPr>
        <w:t>6. Консультанти розділів роботи</w:t>
      </w:r>
    </w:p>
    <w:tbl>
      <w:tblPr>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5670"/>
        <w:gridCol w:w="1275"/>
        <w:gridCol w:w="1340"/>
      </w:tblGrid>
      <w:tr w:rsidR="00472A51" w:rsidRPr="0049409C" w:rsidTr="00E944EA">
        <w:trPr>
          <w:cantSplit/>
        </w:trPr>
        <w:tc>
          <w:tcPr>
            <w:tcW w:w="1101" w:type="dxa"/>
            <w:vMerge w:val="restart"/>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Розділ</w:t>
            </w:r>
          </w:p>
        </w:tc>
        <w:tc>
          <w:tcPr>
            <w:tcW w:w="5670" w:type="dxa"/>
            <w:vMerge w:val="restart"/>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 xml:space="preserve">Прізвище, ініціали та посада </w:t>
            </w:r>
          </w:p>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консультанта</w:t>
            </w:r>
          </w:p>
        </w:tc>
        <w:tc>
          <w:tcPr>
            <w:tcW w:w="2615" w:type="dxa"/>
            <w:gridSpan w:val="2"/>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Підпис, дата</w:t>
            </w:r>
          </w:p>
        </w:tc>
      </w:tr>
      <w:tr w:rsidR="00472A51" w:rsidRPr="0049409C" w:rsidTr="00E944EA">
        <w:trPr>
          <w:cantSplit/>
        </w:trPr>
        <w:tc>
          <w:tcPr>
            <w:tcW w:w="1101" w:type="dxa"/>
            <w:vMerge/>
          </w:tcPr>
          <w:p w:rsidR="00472A51" w:rsidRPr="0049409C" w:rsidRDefault="00472A51" w:rsidP="00E944EA">
            <w:pPr>
              <w:spacing w:line="240" w:lineRule="auto"/>
              <w:jc w:val="center"/>
              <w:rPr>
                <w:rFonts w:eastAsia="Arial Unicode MS"/>
                <w:color w:val="FF0000"/>
                <w:szCs w:val="28"/>
              </w:rPr>
            </w:pPr>
          </w:p>
        </w:tc>
        <w:tc>
          <w:tcPr>
            <w:tcW w:w="5670" w:type="dxa"/>
            <w:vMerge/>
          </w:tcPr>
          <w:p w:rsidR="00472A51" w:rsidRPr="0049409C" w:rsidRDefault="00472A51" w:rsidP="00E944EA">
            <w:pPr>
              <w:spacing w:line="240" w:lineRule="auto"/>
              <w:jc w:val="center"/>
              <w:rPr>
                <w:rFonts w:eastAsia="Arial Unicode MS"/>
                <w:color w:val="FF0000"/>
                <w:szCs w:val="28"/>
              </w:rPr>
            </w:pPr>
          </w:p>
        </w:tc>
        <w:tc>
          <w:tcPr>
            <w:tcW w:w="1275" w:type="dxa"/>
          </w:tcPr>
          <w:p w:rsidR="00472A51" w:rsidRPr="0049409C" w:rsidRDefault="00472A51" w:rsidP="00E944EA">
            <w:pPr>
              <w:spacing w:line="240" w:lineRule="auto"/>
              <w:ind w:left="-57"/>
              <w:jc w:val="center"/>
              <w:rPr>
                <w:rFonts w:eastAsia="Arial Unicode MS"/>
                <w:color w:val="FF0000"/>
                <w:szCs w:val="28"/>
              </w:rPr>
            </w:pPr>
            <w:r w:rsidRPr="0049409C">
              <w:rPr>
                <w:rFonts w:eastAsia="Arial Unicode MS"/>
                <w:color w:val="FF0000"/>
                <w:szCs w:val="28"/>
              </w:rPr>
              <w:t>завдання видав</w:t>
            </w:r>
          </w:p>
        </w:tc>
        <w:tc>
          <w:tcPr>
            <w:tcW w:w="1340"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завдання</w:t>
            </w:r>
          </w:p>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прийняв</w:t>
            </w: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1-5</w:t>
            </w:r>
          </w:p>
        </w:tc>
        <w:tc>
          <w:tcPr>
            <w:tcW w:w="5670" w:type="dxa"/>
          </w:tcPr>
          <w:p w:rsidR="00472A51" w:rsidRPr="0049409C" w:rsidRDefault="00472A51" w:rsidP="00E944EA">
            <w:pPr>
              <w:spacing w:line="240" w:lineRule="auto"/>
              <w:jc w:val="both"/>
              <w:rPr>
                <w:rFonts w:eastAsia="Arial Unicode MS" w:cs="Arial Unicode MS"/>
                <w:color w:val="FF0000"/>
                <w:szCs w:val="28"/>
              </w:rPr>
            </w:pPr>
            <w:r w:rsidRPr="0049409C">
              <w:rPr>
                <w:rFonts w:eastAsia="Arial Unicode MS" w:cs="Arial Unicode MS"/>
                <w:color w:val="FF0000"/>
                <w:szCs w:val="28"/>
              </w:rPr>
              <w:t>Войтко В.В.</w:t>
            </w:r>
            <w:r w:rsidRPr="0049409C">
              <w:rPr>
                <w:rFonts w:eastAsia="Arial Unicode MS"/>
                <w:color w:val="FF0000"/>
                <w:szCs w:val="28"/>
              </w:rPr>
              <w:t xml:space="preserve">, </w:t>
            </w:r>
            <w:r w:rsidRPr="0049409C">
              <w:rPr>
                <w:rFonts w:eastAsia="Arial Unicode MS" w:cs="Arial Unicode MS"/>
                <w:color w:val="FF0000"/>
                <w:szCs w:val="28"/>
              </w:rPr>
              <w:t xml:space="preserve">к.т.н., доцент кафедри ПЗ </w:t>
            </w: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6</w:t>
            </w:r>
          </w:p>
        </w:tc>
        <w:tc>
          <w:tcPr>
            <w:tcW w:w="5670"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Бальзан М.В., к.е.н., доц. каф. ЕПВМ</w:t>
            </w: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szCs w:val="28"/>
              </w:rPr>
            </w:pPr>
          </w:p>
        </w:tc>
        <w:tc>
          <w:tcPr>
            <w:tcW w:w="5670" w:type="dxa"/>
          </w:tcPr>
          <w:p w:rsidR="00472A51" w:rsidRPr="0049409C" w:rsidRDefault="00472A51" w:rsidP="00E944EA">
            <w:pPr>
              <w:spacing w:line="240" w:lineRule="auto"/>
              <w:rPr>
                <w:rFonts w:eastAsia="Arial Unicode MS"/>
                <w:color w:val="FF0000"/>
                <w:szCs w:val="28"/>
              </w:rPr>
            </w:pP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szCs w:val="28"/>
              </w:rPr>
            </w:pPr>
          </w:p>
        </w:tc>
        <w:tc>
          <w:tcPr>
            <w:tcW w:w="5670" w:type="dxa"/>
          </w:tcPr>
          <w:p w:rsidR="00472A51" w:rsidRPr="0049409C" w:rsidRDefault="00472A51" w:rsidP="00E944EA">
            <w:pPr>
              <w:spacing w:line="240" w:lineRule="auto"/>
              <w:jc w:val="center"/>
              <w:rPr>
                <w:rFonts w:eastAsia="Arial Unicode MS"/>
                <w:b/>
                <w:color w:val="FF0000"/>
                <w:szCs w:val="28"/>
              </w:rPr>
            </w:pP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szCs w:val="28"/>
              </w:rPr>
            </w:pPr>
          </w:p>
        </w:tc>
        <w:tc>
          <w:tcPr>
            <w:tcW w:w="5670" w:type="dxa"/>
          </w:tcPr>
          <w:p w:rsidR="00472A51" w:rsidRPr="0049409C" w:rsidRDefault="00472A51" w:rsidP="00E944EA">
            <w:pPr>
              <w:spacing w:line="240" w:lineRule="auto"/>
              <w:jc w:val="center"/>
              <w:rPr>
                <w:rFonts w:eastAsia="Arial Unicode MS"/>
                <w:b/>
                <w:color w:val="FF0000"/>
                <w:szCs w:val="28"/>
              </w:rPr>
            </w:pPr>
          </w:p>
        </w:tc>
        <w:tc>
          <w:tcPr>
            <w:tcW w:w="1275" w:type="dxa"/>
          </w:tcPr>
          <w:p w:rsidR="00472A51" w:rsidRPr="0049409C" w:rsidRDefault="00472A51" w:rsidP="00E944EA">
            <w:pPr>
              <w:spacing w:line="240" w:lineRule="auto"/>
              <w:jc w:val="center"/>
              <w:rPr>
                <w:rFonts w:eastAsia="Arial Unicode MS"/>
                <w:b/>
                <w:color w:val="FF0000"/>
                <w:szCs w:val="28"/>
              </w:rPr>
            </w:pPr>
          </w:p>
        </w:tc>
        <w:tc>
          <w:tcPr>
            <w:tcW w:w="1340" w:type="dxa"/>
          </w:tcPr>
          <w:p w:rsidR="00472A51" w:rsidRPr="0049409C" w:rsidRDefault="00472A51" w:rsidP="00E944EA">
            <w:pPr>
              <w:spacing w:line="240" w:lineRule="auto"/>
              <w:jc w:val="center"/>
              <w:rPr>
                <w:rFonts w:eastAsia="Arial Unicode MS"/>
                <w:b/>
                <w:color w:val="FF0000"/>
                <w:szCs w:val="28"/>
              </w:rPr>
            </w:pPr>
          </w:p>
        </w:tc>
      </w:tr>
    </w:tbl>
    <w:p w:rsidR="00472A51" w:rsidRPr="0049409C" w:rsidRDefault="00472A51" w:rsidP="00472A51">
      <w:pPr>
        <w:spacing w:line="240" w:lineRule="auto"/>
        <w:rPr>
          <w:rFonts w:eastAsia="Arial Unicode MS"/>
          <w:b/>
          <w:color w:val="FF0000"/>
          <w:szCs w:val="28"/>
        </w:rPr>
      </w:pPr>
    </w:p>
    <w:p w:rsidR="00472A51" w:rsidRPr="0049409C" w:rsidRDefault="00472A51" w:rsidP="00472A51">
      <w:pPr>
        <w:spacing w:line="240" w:lineRule="auto"/>
        <w:rPr>
          <w:rFonts w:eastAsia="Arial Unicode MS"/>
          <w:b/>
          <w:color w:val="FF0000"/>
          <w:szCs w:val="28"/>
          <w:vertAlign w:val="superscript"/>
        </w:rPr>
      </w:pPr>
      <w:r w:rsidRPr="0049409C">
        <w:rPr>
          <w:rFonts w:eastAsia="Arial Unicode MS"/>
          <w:color w:val="FF0000"/>
          <w:szCs w:val="28"/>
        </w:rPr>
        <w:t>7. Дата видачі завдання______________________________________________</w:t>
      </w:r>
    </w:p>
    <w:p w:rsidR="00472A51" w:rsidRPr="0049409C" w:rsidRDefault="00472A51" w:rsidP="00472A51">
      <w:pPr>
        <w:spacing w:line="240" w:lineRule="auto"/>
        <w:jc w:val="both"/>
        <w:rPr>
          <w:rFonts w:eastAsia="Arial Unicode MS"/>
          <w:b/>
          <w:color w:val="FF0000"/>
          <w:szCs w:val="28"/>
          <w:vertAlign w:val="superscript"/>
        </w:rPr>
      </w:pPr>
    </w:p>
    <w:p w:rsidR="00472A51" w:rsidRPr="0049409C" w:rsidRDefault="00472A51" w:rsidP="00472A51">
      <w:pPr>
        <w:rPr>
          <w:b/>
          <w:color w:val="FF0000"/>
          <w:szCs w:val="28"/>
          <w:lang w:eastAsia="ar-SA"/>
        </w:rPr>
      </w:pPr>
    </w:p>
    <w:p w:rsidR="00472A51" w:rsidRPr="0049409C" w:rsidRDefault="00472A51" w:rsidP="00472A51">
      <w:pPr>
        <w:rPr>
          <w:b/>
          <w:color w:val="FF0000"/>
          <w:szCs w:val="28"/>
          <w:lang w:eastAsia="ar-SA"/>
        </w:rPr>
      </w:pPr>
      <w:r w:rsidRPr="0049409C">
        <w:rPr>
          <w:b/>
          <w:color w:val="FF0000"/>
          <w:szCs w:val="28"/>
          <w:lang w:eastAsia="ar-SA"/>
        </w:rPr>
        <w:t>КАЛЕНДАРНИЙ ПЛАН</w:t>
      </w:r>
    </w:p>
    <w:p w:rsidR="00472A51" w:rsidRPr="0049409C" w:rsidRDefault="00472A51" w:rsidP="00472A51">
      <w:pPr>
        <w:spacing w:line="240" w:lineRule="auto"/>
        <w:rPr>
          <w:rFonts w:eastAsia="Arial Unicode MS"/>
          <w:b/>
          <w:color w:val="FF0000"/>
          <w:szCs w:val="28"/>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5387"/>
        <w:gridCol w:w="1984"/>
        <w:gridCol w:w="1418"/>
      </w:tblGrid>
      <w:tr w:rsidR="00472A51" w:rsidRPr="0049409C" w:rsidTr="00E944EA">
        <w:trPr>
          <w:cantSplit/>
          <w:trHeight w:val="740"/>
        </w:trPr>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w:t>
            </w:r>
          </w:p>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з/п</w:t>
            </w:r>
          </w:p>
        </w:tc>
        <w:tc>
          <w:tcPr>
            <w:tcW w:w="5387"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 xml:space="preserve">Назва етапів магістерської кваліфікаційної </w:t>
            </w:r>
          </w:p>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роботи</w:t>
            </w:r>
          </w:p>
        </w:tc>
        <w:tc>
          <w:tcPr>
            <w:tcW w:w="1984"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pacing w:val="-20"/>
                <w:szCs w:val="28"/>
              </w:rPr>
              <w:t>Строк  виконання</w:t>
            </w:r>
            <w:r w:rsidRPr="0049409C">
              <w:rPr>
                <w:rFonts w:eastAsia="Arial Unicode MS"/>
                <w:color w:val="FF0000"/>
                <w:szCs w:val="28"/>
              </w:rPr>
              <w:t xml:space="preserve"> етапів роботи</w:t>
            </w:r>
          </w:p>
        </w:tc>
        <w:tc>
          <w:tcPr>
            <w:tcW w:w="1418" w:type="dxa"/>
            <w:tcBorders>
              <w:bottom w:val="single" w:sz="4" w:space="0" w:color="auto"/>
            </w:tcBorders>
          </w:tcPr>
          <w:p w:rsidR="00472A51" w:rsidRPr="0049409C" w:rsidRDefault="00472A51" w:rsidP="00E944EA">
            <w:pPr>
              <w:jc w:val="both"/>
              <w:rPr>
                <w:color w:val="FF0000"/>
                <w:szCs w:val="28"/>
                <w:lang w:eastAsia="ar-SA"/>
              </w:rPr>
            </w:pPr>
            <w:bookmarkStart w:id="1" w:name="_Toc403644620"/>
            <w:r w:rsidRPr="0049409C">
              <w:rPr>
                <w:color w:val="FF0000"/>
                <w:szCs w:val="28"/>
                <w:lang w:eastAsia="ar-SA"/>
              </w:rPr>
              <w:t>Примітка</w:t>
            </w:r>
            <w:bookmarkEnd w:id="1"/>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1</w:t>
            </w:r>
          </w:p>
        </w:tc>
        <w:tc>
          <w:tcPr>
            <w:tcW w:w="5387"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Технічне обґрунтування доцільності розробки web-додатку онлайн реєстрації</w:t>
            </w:r>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20.09–25.09</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w:t>
            </w:r>
          </w:p>
        </w:tc>
        <w:tc>
          <w:tcPr>
            <w:tcW w:w="5387"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Варіантний аналіз та обґрунтування вибору засобів реалізації web-додатку</w:t>
            </w:r>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26.09–30.09</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3</w:t>
            </w:r>
          </w:p>
        </w:tc>
        <w:tc>
          <w:tcPr>
            <w:tcW w:w="5387"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Розробка моделей системи</w:t>
            </w:r>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01.10–10.10</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4</w:t>
            </w:r>
          </w:p>
        </w:tc>
        <w:tc>
          <w:tcPr>
            <w:tcW w:w="5387"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Розробка програмного забезпечення системи</w:t>
            </w:r>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11.10–27.10</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5</w:t>
            </w:r>
          </w:p>
        </w:tc>
        <w:tc>
          <w:tcPr>
            <w:tcW w:w="5387"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Тестування програмного забезпечення системи</w:t>
            </w:r>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28.10–04.11</w:t>
            </w:r>
          </w:p>
        </w:tc>
        <w:tc>
          <w:tcPr>
            <w:tcW w:w="1418" w:type="dxa"/>
          </w:tcPr>
          <w:p w:rsidR="00472A51" w:rsidRPr="0049409C" w:rsidRDefault="00472A51" w:rsidP="00E944EA">
            <w:pPr>
              <w:spacing w:line="240" w:lineRule="auto"/>
              <w:jc w:val="center"/>
              <w:rPr>
                <w:rFonts w:eastAsia="Arial Unicode MS"/>
                <w:color w:val="FF0000"/>
                <w:szCs w:val="28"/>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6</w:t>
            </w:r>
          </w:p>
        </w:tc>
        <w:tc>
          <w:tcPr>
            <w:tcW w:w="5387" w:type="dxa"/>
          </w:tcPr>
          <w:p w:rsidR="00472A51" w:rsidRPr="0049409C" w:rsidRDefault="00472A51" w:rsidP="00E944EA">
            <w:pPr>
              <w:spacing w:line="240" w:lineRule="auto"/>
              <w:rPr>
                <w:rFonts w:eastAsia="Arial Unicode MS"/>
                <w:color w:val="FF0000"/>
                <w:szCs w:val="28"/>
              </w:rPr>
            </w:pPr>
            <w:r w:rsidRPr="0049409C">
              <w:rPr>
                <w:rFonts w:eastAsia="Arial Unicode MS"/>
                <w:color w:val="FF0000"/>
                <w:szCs w:val="28"/>
              </w:rPr>
              <w:t>Економічна частина</w:t>
            </w:r>
          </w:p>
        </w:tc>
        <w:tc>
          <w:tcPr>
            <w:tcW w:w="1984" w:type="dxa"/>
            <w:vAlign w:val="center"/>
          </w:tcPr>
          <w:p w:rsidR="00472A51" w:rsidRPr="0049409C" w:rsidRDefault="00472A51" w:rsidP="00E944EA">
            <w:pPr>
              <w:spacing w:line="240" w:lineRule="auto"/>
              <w:jc w:val="center"/>
              <w:rPr>
                <w:rFonts w:eastAsia="Arial Unicode MS"/>
                <w:color w:val="FF0000"/>
                <w:szCs w:val="28"/>
              </w:rPr>
            </w:pPr>
            <w:r w:rsidRPr="0049409C">
              <w:rPr>
                <w:rFonts w:eastAsia="Arial Unicode MS"/>
                <w:color w:val="FF0000"/>
                <w:szCs w:val="28"/>
              </w:rPr>
              <w:t>05.11–10.11</w:t>
            </w:r>
          </w:p>
        </w:tc>
        <w:tc>
          <w:tcPr>
            <w:tcW w:w="1418" w:type="dxa"/>
          </w:tcPr>
          <w:p w:rsidR="00472A51" w:rsidRPr="0049409C" w:rsidRDefault="00472A51" w:rsidP="00E944EA">
            <w:pPr>
              <w:spacing w:line="240" w:lineRule="auto"/>
              <w:jc w:val="center"/>
              <w:rPr>
                <w:rFonts w:eastAsia="Arial Unicode MS"/>
                <w:color w:val="FF0000"/>
                <w:szCs w:val="28"/>
              </w:rPr>
            </w:pPr>
          </w:p>
        </w:tc>
      </w:tr>
    </w:tbl>
    <w:p w:rsidR="00472A51" w:rsidRPr="0049409C" w:rsidRDefault="00472A51" w:rsidP="00472A51">
      <w:pPr>
        <w:spacing w:line="240" w:lineRule="auto"/>
        <w:rPr>
          <w:rFonts w:eastAsia="Arial Unicode MS"/>
          <w:b/>
          <w:color w:val="FF0000"/>
          <w:szCs w:val="28"/>
        </w:rPr>
      </w:pPr>
    </w:p>
    <w:p w:rsidR="00472A51" w:rsidRPr="0049409C" w:rsidRDefault="00472A51" w:rsidP="00472A51">
      <w:pPr>
        <w:spacing w:line="240" w:lineRule="auto"/>
        <w:jc w:val="both"/>
        <w:rPr>
          <w:b/>
          <w:color w:val="FF0000"/>
          <w:sz w:val="24"/>
          <w:szCs w:val="20"/>
        </w:rPr>
      </w:pPr>
      <w:r w:rsidRPr="0049409C">
        <w:rPr>
          <w:b/>
          <w:color w:val="FF0000"/>
          <w:sz w:val="20"/>
          <w:szCs w:val="20"/>
        </w:rPr>
        <w:t xml:space="preserve">                                                                               </w:t>
      </w:r>
      <w:r w:rsidRPr="0049409C">
        <w:rPr>
          <w:b/>
          <w:color w:val="FF0000"/>
          <w:sz w:val="24"/>
          <w:szCs w:val="20"/>
        </w:rPr>
        <w:t xml:space="preserve">Студент                 ____________     </w:t>
      </w:r>
      <w:r w:rsidRPr="0049409C">
        <w:rPr>
          <w:b/>
          <w:color w:val="FF0000"/>
          <w:sz w:val="24"/>
          <w:szCs w:val="20"/>
          <w:u w:val="single"/>
        </w:rPr>
        <w:t>Польова М. В.</w:t>
      </w:r>
    </w:p>
    <w:p w:rsidR="00472A51" w:rsidRPr="0049409C" w:rsidRDefault="00472A51" w:rsidP="00472A51">
      <w:pPr>
        <w:spacing w:line="240" w:lineRule="auto"/>
        <w:ind w:left="1416" w:firstLine="708"/>
        <w:jc w:val="right"/>
        <w:rPr>
          <w:b/>
          <w:color w:val="FF0000"/>
          <w:sz w:val="24"/>
          <w:szCs w:val="20"/>
        </w:rPr>
      </w:pPr>
      <w:r w:rsidRPr="0049409C">
        <w:rPr>
          <w:bCs/>
          <w:color w:val="FF0000"/>
          <w:sz w:val="24"/>
          <w:szCs w:val="20"/>
        </w:rPr>
        <w:t xml:space="preserve">                                                          </w:t>
      </w:r>
      <w:r w:rsidRPr="0049409C">
        <w:rPr>
          <w:bCs/>
          <w:color w:val="FF0000"/>
          <w:sz w:val="24"/>
          <w:szCs w:val="20"/>
          <w:vertAlign w:val="superscript"/>
        </w:rPr>
        <w:t>( підпис )                      (прізвище та ініціали)</w:t>
      </w:r>
    </w:p>
    <w:p w:rsidR="00472A51" w:rsidRPr="0049409C" w:rsidRDefault="00472A51" w:rsidP="00472A51">
      <w:pPr>
        <w:spacing w:line="240" w:lineRule="auto"/>
        <w:ind w:left="2880"/>
        <w:jc w:val="both"/>
        <w:rPr>
          <w:b/>
          <w:color w:val="FF0000"/>
          <w:sz w:val="24"/>
          <w:szCs w:val="20"/>
        </w:rPr>
      </w:pPr>
    </w:p>
    <w:p w:rsidR="00472A51" w:rsidRPr="0049409C" w:rsidRDefault="00472A51" w:rsidP="00472A51">
      <w:pPr>
        <w:spacing w:line="240" w:lineRule="auto"/>
        <w:rPr>
          <w:b/>
          <w:color w:val="FF0000"/>
          <w:sz w:val="24"/>
          <w:szCs w:val="20"/>
        </w:rPr>
      </w:pPr>
      <w:r w:rsidRPr="0049409C">
        <w:rPr>
          <w:b/>
          <w:color w:val="FF0000"/>
          <w:sz w:val="24"/>
          <w:szCs w:val="20"/>
        </w:rPr>
        <w:t xml:space="preserve">Керівник магістерської кваліфікаційної роботи     </w:t>
      </w:r>
      <w:r w:rsidRPr="0049409C">
        <w:rPr>
          <w:b/>
          <w:color w:val="FF0000"/>
          <w:sz w:val="24"/>
          <w:szCs w:val="20"/>
        </w:rPr>
        <w:tab/>
        <w:t xml:space="preserve">     _____________    </w:t>
      </w:r>
      <w:r w:rsidRPr="0049409C">
        <w:rPr>
          <w:b/>
          <w:color w:val="FF0000"/>
          <w:sz w:val="24"/>
          <w:szCs w:val="20"/>
          <w:u w:val="single"/>
        </w:rPr>
        <w:t>Войтко В.В.__</w:t>
      </w:r>
    </w:p>
    <w:p w:rsidR="00472A51" w:rsidRPr="0049409C" w:rsidRDefault="00472A51" w:rsidP="00472A51">
      <w:pPr>
        <w:tabs>
          <w:tab w:val="left" w:pos="7938"/>
        </w:tabs>
        <w:spacing w:line="240" w:lineRule="auto"/>
        <w:jc w:val="right"/>
        <w:rPr>
          <w:bCs/>
          <w:color w:val="FF0000"/>
          <w:sz w:val="24"/>
          <w:szCs w:val="20"/>
        </w:rPr>
      </w:pPr>
      <w:r w:rsidRPr="0049409C">
        <w:rPr>
          <w:bCs/>
          <w:color w:val="FF0000"/>
          <w:sz w:val="24"/>
          <w:szCs w:val="20"/>
        </w:rPr>
        <w:t xml:space="preserve">                                                                     </w:t>
      </w:r>
      <w:r w:rsidRPr="0049409C">
        <w:rPr>
          <w:bCs/>
          <w:color w:val="FF0000"/>
          <w:sz w:val="24"/>
          <w:szCs w:val="20"/>
          <w:vertAlign w:val="superscript"/>
        </w:rPr>
        <w:t>( підпис )                     (прізвище та ініціали)</w:t>
      </w:r>
    </w:p>
    <w:p w:rsidR="00472A51" w:rsidRPr="0049409C" w:rsidRDefault="00472A51" w:rsidP="00472A51">
      <w:pPr>
        <w:jc w:val="center"/>
        <w:rPr>
          <w:color w:val="FF0000"/>
          <w:szCs w:val="28"/>
          <w:lang w:eastAsia="ar-SA"/>
        </w:rPr>
      </w:pPr>
      <w:r>
        <w:rPr>
          <w:rFonts w:eastAsia="Calibri"/>
          <w:b/>
          <w:color w:val="FF0000"/>
          <w:szCs w:val="28"/>
        </w:rPr>
        <w:br w:type="page"/>
      </w:r>
      <w:r w:rsidR="00BF6CC4">
        <w:rPr>
          <w:noProof/>
          <w:lang w:val="en-US" w:eastAsia="en-US"/>
        </w:rPr>
        <w:lastRenderedPageBreak/>
        <mc:AlternateContent>
          <mc:Choice Requires="wps">
            <w:drawing>
              <wp:anchor distT="0" distB="0" distL="114300" distR="114300" simplePos="0" relativeHeight="251659776" behindDoc="0" locked="0" layoutInCell="1" allowOverlap="1">
                <wp:simplePos x="0" y="0"/>
                <wp:positionH relativeFrom="margin">
                  <wp:align>right</wp:align>
                </wp:positionH>
                <wp:positionV relativeFrom="paragraph">
                  <wp:posOffset>-349250</wp:posOffset>
                </wp:positionV>
                <wp:extent cx="161925" cy="209550"/>
                <wp:effectExtent l="0" t="0" r="2857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2ACB8" id="Rectangle 29" o:spid="_x0000_s1026" style="position:absolute;margin-left:-38.45pt;margin-top:-27.5pt;width:12.75pt;height:16.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" fillcolor="window" strokecolor="window" strokeweight="2pt">
                <v:path arrowok="t"/>
                <w10:wrap anchorx="margin"/>
              </v:rect>
            </w:pict>
          </mc:Fallback>
        </mc:AlternateContent>
      </w:r>
      <w:r w:rsidRPr="0049409C">
        <w:rPr>
          <w:color w:val="FF0000"/>
          <w:szCs w:val="28"/>
          <w:lang w:eastAsia="ar-SA"/>
        </w:rPr>
        <w:t>АНОТАЦІЯ</w:t>
      </w:r>
    </w:p>
    <w:p w:rsidR="00472A51" w:rsidRPr="0049409C" w:rsidRDefault="00472A51" w:rsidP="00472A51">
      <w:pPr>
        <w:jc w:val="both"/>
        <w:rPr>
          <w:color w:val="FF0000"/>
          <w:szCs w:val="28"/>
          <w:lang w:eastAsia="ar-SA"/>
        </w:rPr>
      </w:pPr>
    </w:p>
    <w:p w:rsidR="00472A51" w:rsidRPr="0049409C" w:rsidRDefault="00472A51" w:rsidP="00472A51">
      <w:pPr>
        <w:jc w:val="center"/>
        <w:rPr>
          <w:color w:val="FF0000"/>
          <w:szCs w:val="28"/>
          <w:lang w:eastAsia="ar-SA"/>
        </w:rPr>
      </w:pPr>
      <w:r w:rsidRPr="0049409C">
        <w:rPr>
          <w:color w:val="FF0000"/>
          <w:szCs w:val="28"/>
          <w:lang w:eastAsia="ar-SA"/>
        </w:rPr>
        <w:br w:type="page"/>
      </w:r>
      <w:r w:rsidR="00BF6CC4">
        <w:rPr>
          <w:noProof/>
          <w:lang w:val="en-US" w:eastAsia="en-US"/>
        </w:rPr>
        <w:lastRenderedPageBreak/>
        <mc:AlternateContent>
          <mc:Choice Requires="wps">
            <w:drawing>
              <wp:anchor distT="0" distB="0" distL="114300" distR="114300" simplePos="0" relativeHeight="251660800" behindDoc="0" locked="0" layoutInCell="1" allowOverlap="1">
                <wp:simplePos x="0" y="0"/>
                <wp:positionH relativeFrom="column">
                  <wp:posOffset>5829300</wp:posOffset>
                </wp:positionH>
                <wp:positionV relativeFrom="paragraph">
                  <wp:posOffset>-335915</wp:posOffset>
                </wp:positionV>
                <wp:extent cx="161925" cy="209550"/>
                <wp:effectExtent l="0" t="0" r="28575"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2DEF7E" id="Rectangle 40" o:spid="_x0000_s1026" style="position:absolute;margin-left:459pt;margin-top:-26.45pt;width:12.75pt;height: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" fillcolor="window" strokecolor="window" strokeweight="2pt">
                <v:path arrowok="t"/>
              </v:rect>
            </w:pict>
          </mc:Fallback>
        </mc:AlternateContent>
      </w:r>
      <w:r w:rsidRPr="0049409C">
        <w:rPr>
          <w:color w:val="FF0000"/>
          <w:szCs w:val="28"/>
          <w:lang w:eastAsia="ar-SA"/>
        </w:rPr>
        <w:t>ABSTRACT</w:t>
      </w:r>
    </w:p>
    <w:p w:rsidR="00472A51" w:rsidRPr="0049409C" w:rsidRDefault="00472A51" w:rsidP="00472A51">
      <w:pPr>
        <w:rPr>
          <w:color w:val="FF0000"/>
          <w:szCs w:val="28"/>
          <w:lang w:eastAsia="ar-SA"/>
        </w:rPr>
      </w:pPr>
    </w:p>
    <w:p w:rsidR="0058554A" w:rsidRPr="00A96304" w:rsidRDefault="00472A51" w:rsidP="00472A51">
      <w:pPr>
        <w:tabs>
          <w:tab w:val="right" w:leader="dot" w:pos="9923"/>
        </w:tabs>
        <w:ind w:left="1134" w:right="-2" w:hanging="567"/>
        <w:jc w:val="center"/>
        <w:rPr>
          <w:caps/>
          <w:color w:val="000000"/>
          <w:lang w:val="uk-UA"/>
        </w:rPr>
      </w:pPr>
      <w:r w:rsidRPr="0049409C">
        <w:rPr>
          <w:color w:val="FF0000"/>
          <w:szCs w:val="28"/>
        </w:rPr>
        <w:br w:type="page"/>
      </w:r>
      <w:r w:rsidR="00702ABC" w:rsidRPr="00A96304">
        <w:rPr>
          <w:caps/>
          <w:color w:val="000000"/>
          <w:lang w:val="uk-UA"/>
        </w:rPr>
        <w:lastRenderedPageBreak/>
        <w:t>ЗМІСТ</w:t>
      </w:r>
    </w:p>
    <w:p w:rsidR="00E944EA" w:rsidRDefault="00BF6CC4" w:rsidP="003F34EE">
      <w:pPr>
        <w:pStyle w:val="TOC1"/>
        <w:rPr>
          <w:noProof/>
        </w:rPr>
      </w:pPr>
      <w:bookmarkStart w:id="2" w:name="_Toc138314710"/>
      <w:bookmarkStart w:id="3" w:name="_Toc138315872"/>
      <w:r>
        <w:rPr>
          <w:noProof/>
          <w:color w:val="000000"/>
          <w:lang w:val="en-US" w:eastAsia="en-US"/>
        </w:rPr>
        <mc:AlternateContent>
          <mc:Choice Requires="wps">
            <w:drawing>
              <wp:anchor distT="0" distB="0" distL="114300" distR="114300" simplePos="0" relativeHeight="251655680" behindDoc="0" locked="0" layoutInCell="1" allowOverlap="1">
                <wp:simplePos x="0" y="0"/>
                <wp:positionH relativeFrom="column">
                  <wp:posOffset>6244590</wp:posOffset>
                </wp:positionH>
                <wp:positionV relativeFrom="paragraph">
                  <wp:posOffset>-1056005</wp:posOffset>
                </wp:positionV>
                <wp:extent cx="449580" cy="398145"/>
                <wp:effectExtent l="0" t="1270" r="0" b="63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4EA" w:rsidRDefault="00E944EA" w:rsidP="008736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28" type="#_x0000_t202" style="position:absolute;margin-left:491.7pt;margin-top:-83.15pt;width:35.4pt;height:31.3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" stroked="f">
                <v:textbox style="mso-fit-shape-to-text:t">
                  <w:txbxContent>
                    <w:p w:rsidR="00E944EA" w:rsidRDefault="00E944EA" w:rsidP="0087364A"/>
                  </w:txbxContent>
                </v:textbox>
              </v:shape>
            </w:pict>
          </mc:Fallback>
        </mc:AlternateContent>
      </w:r>
      <w:r w:rsidR="00177A35">
        <w:rPr>
          <w:b/>
        </w:rPr>
        <w:fldChar w:fldCharType="begin"/>
      </w:r>
      <w:r w:rsidR="00177A35">
        <w:rPr>
          <w:b/>
        </w:rPr>
        <w:instrText xml:space="preserve"> TOC \o "1-3" \h \z \u </w:instrText>
      </w:r>
      <w:r w:rsidR="00177A35">
        <w:rPr>
          <w:b/>
        </w:rPr>
        <w:fldChar w:fldCharType="separate"/>
      </w:r>
    </w:p>
    <w:p w:rsidR="00E944EA" w:rsidRPr="00FF089D" w:rsidRDefault="00E944EA">
      <w:pPr>
        <w:pStyle w:val="TOC1"/>
        <w:rPr>
          <w:rFonts w:ascii="Calibri" w:hAnsi="Calibri" w:cs="Times New Roman"/>
          <w:bCs w:val="0"/>
          <w:caps w:val="0"/>
          <w:noProof/>
          <w:sz w:val="22"/>
          <w:szCs w:val="22"/>
          <w:lang w:val="en-US" w:eastAsia="en-US"/>
        </w:rPr>
      </w:pPr>
      <w:hyperlink w:anchor="_Toc502066891" w:history="1">
        <w:r w:rsidRPr="00057B30">
          <w:rPr>
            <w:rStyle w:val="Hyperlink"/>
            <w:noProof/>
          </w:rPr>
          <w:t>ВСТУП</w:t>
        </w:r>
        <w:r>
          <w:rPr>
            <w:noProof/>
            <w:webHidden/>
          </w:rPr>
          <w:tab/>
        </w:r>
        <w:r>
          <w:rPr>
            <w:noProof/>
            <w:webHidden/>
          </w:rPr>
          <w:fldChar w:fldCharType="begin"/>
        </w:r>
        <w:r>
          <w:rPr>
            <w:noProof/>
            <w:webHidden/>
          </w:rPr>
          <w:instrText xml:space="preserve"> PAGEREF _Toc502066891 \h </w:instrText>
        </w:r>
        <w:r>
          <w:rPr>
            <w:noProof/>
            <w:webHidden/>
          </w:rPr>
        </w:r>
        <w:r>
          <w:rPr>
            <w:noProof/>
            <w:webHidden/>
          </w:rPr>
          <w:fldChar w:fldCharType="separate"/>
        </w:r>
        <w:r>
          <w:rPr>
            <w:noProof/>
            <w:webHidden/>
          </w:rPr>
          <w:t>9</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892" w:history="1">
        <w:r w:rsidRPr="00057B30">
          <w:rPr>
            <w:rStyle w:val="Hyperlink"/>
            <w:noProof/>
          </w:rPr>
          <w:t>1 АНАЛІЗ СУЧАСНОГО СТАНУ ПИТАННЯ</w:t>
        </w:r>
        <w:r>
          <w:rPr>
            <w:noProof/>
            <w:webHidden/>
          </w:rPr>
          <w:tab/>
        </w:r>
        <w:r>
          <w:rPr>
            <w:noProof/>
            <w:webHidden/>
          </w:rPr>
          <w:fldChar w:fldCharType="begin"/>
        </w:r>
        <w:r>
          <w:rPr>
            <w:noProof/>
            <w:webHidden/>
          </w:rPr>
          <w:instrText xml:space="preserve"> PAGEREF _Toc502066892 \h </w:instrText>
        </w:r>
        <w:r>
          <w:rPr>
            <w:noProof/>
            <w:webHidden/>
          </w:rPr>
        </w:r>
        <w:r>
          <w:rPr>
            <w:noProof/>
            <w:webHidden/>
          </w:rPr>
          <w:fldChar w:fldCharType="separate"/>
        </w:r>
        <w:r>
          <w:rPr>
            <w:noProof/>
            <w:webHidden/>
          </w:rPr>
          <w:t>10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3" w:history="1">
        <w:r w:rsidRPr="00057B30">
          <w:rPr>
            <w:rStyle w:val="Hyperlink"/>
            <w:noProof/>
          </w:rPr>
          <w:t>1.1 Актуальність розробки ігрових додатків</w:t>
        </w:r>
        <w:r>
          <w:rPr>
            <w:noProof/>
            <w:webHidden/>
          </w:rPr>
          <w:tab/>
        </w:r>
        <w:r>
          <w:rPr>
            <w:noProof/>
            <w:webHidden/>
          </w:rPr>
          <w:fldChar w:fldCharType="begin"/>
        </w:r>
        <w:r>
          <w:rPr>
            <w:noProof/>
            <w:webHidden/>
          </w:rPr>
          <w:instrText xml:space="preserve"> PAGEREF _Toc502066893 \h </w:instrText>
        </w:r>
        <w:r>
          <w:rPr>
            <w:noProof/>
            <w:webHidden/>
          </w:rPr>
        </w:r>
        <w:r>
          <w:rPr>
            <w:noProof/>
            <w:webHidden/>
          </w:rPr>
          <w:fldChar w:fldCharType="separate"/>
        </w:r>
        <w:r>
          <w:rPr>
            <w:noProof/>
            <w:webHidden/>
          </w:rPr>
          <w:t>10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4" w:history="1">
        <w:r w:rsidRPr="00057B30">
          <w:rPr>
            <w:rStyle w:val="Hyperlink"/>
            <w:noProof/>
          </w:rPr>
          <w:t>1.2 Аналіз жанрів ігрових додатків та обґрунтування вибору</w:t>
        </w:r>
        <w:r>
          <w:rPr>
            <w:noProof/>
            <w:webHidden/>
          </w:rPr>
          <w:tab/>
        </w:r>
        <w:r>
          <w:rPr>
            <w:noProof/>
            <w:webHidden/>
          </w:rPr>
          <w:fldChar w:fldCharType="begin"/>
        </w:r>
        <w:r>
          <w:rPr>
            <w:noProof/>
            <w:webHidden/>
          </w:rPr>
          <w:instrText xml:space="preserve"> PAGEREF _Toc502066894 \h </w:instrText>
        </w:r>
        <w:r>
          <w:rPr>
            <w:noProof/>
            <w:webHidden/>
          </w:rPr>
        </w:r>
        <w:r>
          <w:rPr>
            <w:noProof/>
            <w:webHidden/>
          </w:rPr>
          <w:fldChar w:fldCharType="separate"/>
        </w:r>
        <w:r>
          <w:rPr>
            <w:noProof/>
            <w:webHidden/>
          </w:rPr>
          <w:t>10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5" w:history="1">
        <w:r w:rsidRPr="00057B30">
          <w:rPr>
            <w:rStyle w:val="Hyperlink"/>
            <w:noProof/>
          </w:rPr>
          <w:t>1.3 Порівняльний аналіз існуючих аналогів</w:t>
        </w:r>
        <w:r>
          <w:rPr>
            <w:noProof/>
            <w:webHidden/>
          </w:rPr>
          <w:tab/>
        </w:r>
        <w:r>
          <w:rPr>
            <w:noProof/>
            <w:webHidden/>
          </w:rPr>
          <w:fldChar w:fldCharType="begin"/>
        </w:r>
        <w:r>
          <w:rPr>
            <w:noProof/>
            <w:webHidden/>
          </w:rPr>
          <w:instrText xml:space="preserve"> PAGEREF _Toc502066895 \h </w:instrText>
        </w:r>
        <w:r>
          <w:rPr>
            <w:noProof/>
            <w:webHidden/>
          </w:rPr>
        </w:r>
        <w:r>
          <w:rPr>
            <w:noProof/>
            <w:webHidden/>
          </w:rPr>
          <w:fldChar w:fldCharType="separate"/>
        </w:r>
        <w:r>
          <w:rPr>
            <w:noProof/>
            <w:webHidden/>
          </w:rPr>
          <w:t>18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6" w:history="1">
        <w:r w:rsidRPr="00057B30">
          <w:rPr>
            <w:rStyle w:val="Hyperlink"/>
            <w:noProof/>
          </w:rPr>
          <w:t>1.4 Аналіз методів розв’язання поставленої задачі</w:t>
        </w:r>
        <w:r>
          <w:rPr>
            <w:noProof/>
            <w:webHidden/>
          </w:rPr>
          <w:tab/>
        </w:r>
        <w:r>
          <w:rPr>
            <w:noProof/>
            <w:webHidden/>
          </w:rPr>
          <w:fldChar w:fldCharType="begin"/>
        </w:r>
        <w:r>
          <w:rPr>
            <w:noProof/>
            <w:webHidden/>
          </w:rPr>
          <w:instrText xml:space="preserve"> PAGEREF _Toc502066896 \h </w:instrText>
        </w:r>
        <w:r>
          <w:rPr>
            <w:noProof/>
            <w:webHidden/>
          </w:rPr>
        </w:r>
        <w:r>
          <w:rPr>
            <w:noProof/>
            <w:webHidden/>
          </w:rPr>
          <w:fldChar w:fldCharType="separate"/>
        </w:r>
        <w:r>
          <w:rPr>
            <w:noProof/>
            <w:webHidden/>
          </w:rPr>
          <w:t>21</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7" w:history="1">
        <w:r w:rsidRPr="00057B30">
          <w:rPr>
            <w:rStyle w:val="Hyperlink"/>
            <w:noProof/>
          </w:rPr>
          <w:t>1.5 Постановка задач дослідження</w:t>
        </w:r>
        <w:r>
          <w:rPr>
            <w:noProof/>
            <w:webHidden/>
          </w:rPr>
          <w:tab/>
        </w:r>
        <w:r>
          <w:rPr>
            <w:noProof/>
            <w:webHidden/>
          </w:rPr>
          <w:fldChar w:fldCharType="begin"/>
        </w:r>
        <w:r>
          <w:rPr>
            <w:noProof/>
            <w:webHidden/>
          </w:rPr>
          <w:instrText xml:space="preserve"> PAGEREF _Toc502066897 \h </w:instrText>
        </w:r>
        <w:r>
          <w:rPr>
            <w:noProof/>
            <w:webHidden/>
          </w:rPr>
        </w:r>
        <w:r>
          <w:rPr>
            <w:noProof/>
            <w:webHidden/>
          </w:rPr>
          <w:fldChar w:fldCharType="separate"/>
        </w:r>
        <w:r>
          <w:rPr>
            <w:noProof/>
            <w:webHidden/>
          </w:rPr>
          <w:t>21</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898" w:history="1">
        <w:r w:rsidRPr="00057B30">
          <w:rPr>
            <w:rStyle w:val="Hyperlink"/>
            <w:noProof/>
          </w:rPr>
          <w:t>1.6 Висновки</w:t>
        </w:r>
        <w:r>
          <w:rPr>
            <w:noProof/>
            <w:webHidden/>
          </w:rPr>
          <w:tab/>
        </w:r>
        <w:r>
          <w:rPr>
            <w:noProof/>
            <w:webHidden/>
          </w:rPr>
          <w:fldChar w:fldCharType="begin"/>
        </w:r>
        <w:r>
          <w:rPr>
            <w:noProof/>
            <w:webHidden/>
          </w:rPr>
          <w:instrText xml:space="preserve"> PAGEREF _Toc502066898 \h </w:instrText>
        </w:r>
        <w:r>
          <w:rPr>
            <w:noProof/>
            <w:webHidden/>
          </w:rPr>
        </w:r>
        <w:r>
          <w:rPr>
            <w:noProof/>
            <w:webHidden/>
          </w:rPr>
          <w:fldChar w:fldCharType="separate"/>
        </w:r>
        <w:r>
          <w:rPr>
            <w:noProof/>
            <w:webHidden/>
          </w:rPr>
          <w:t>21</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899" w:history="1">
        <w:r w:rsidRPr="00057B30">
          <w:rPr>
            <w:rStyle w:val="Hyperlink"/>
            <w:noProof/>
          </w:rPr>
          <w:t>2 РЗРОБКА МОДЕЛЕЙ ІГРОВОГО ДОДАТКУ</w:t>
        </w:r>
        <w:r>
          <w:rPr>
            <w:noProof/>
            <w:webHidden/>
          </w:rPr>
          <w:tab/>
        </w:r>
        <w:r>
          <w:rPr>
            <w:noProof/>
            <w:webHidden/>
          </w:rPr>
          <w:fldChar w:fldCharType="begin"/>
        </w:r>
        <w:r>
          <w:rPr>
            <w:noProof/>
            <w:webHidden/>
          </w:rPr>
          <w:instrText xml:space="preserve"> PAGEREF _Toc502066899 \h </w:instrText>
        </w:r>
        <w:r>
          <w:rPr>
            <w:noProof/>
            <w:webHidden/>
          </w:rPr>
        </w:r>
        <w:r>
          <w:rPr>
            <w:noProof/>
            <w:webHidden/>
          </w:rPr>
          <w:fldChar w:fldCharType="separate"/>
        </w:r>
        <w:r>
          <w:rPr>
            <w:noProof/>
            <w:webHidden/>
          </w:rPr>
          <w:t>22</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0" w:history="1">
        <w:r w:rsidRPr="00057B30">
          <w:rPr>
            <w:rStyle w:val="Hyperlink"/>
            <w:noProof/>
            <w:kern w:val="16"/>
          </w:rPr>
          <w:t>2.1 Розробка моделей та структур даних</w:t>
        </w:r>
        <w:r>
          <w:rPr>
            <w:noProof/>
            <w:webHidden/>
          </w:rPr>
          <w:tab/>
        </w:r>
        <w:r>
          <w:rPr>
            <w:noProof/>
            <w:webHidden/>
          </w:rPr>
          <w:fldChar w:fldCharType="begin"/>
        </w:r>
        <w:r>
          <w:rPr>
            <w:noProof/>
            <w:webHidden/>
          </w:rPr>
          <w:instrText xml:space="preserve"> PAGEREF _Toc502066900 \h </w:instrText>
        </w:r>
        <w:r>
          <w:rPr>
            <w:noProof/>
            <w:webHidden/>
          </w:rPr>
        </w:r>
        <w:r>
          <w:rPr>
            <w:noProof/>
            <w:webHidden/>
          </w:rPr>
          <w:fldChar w:fldCharType="separate"/>
        </w:r>
        <w:r>
          <w:rPr>
            <w:noProof/>
            <w:webHidden/>
          </w:rPr>
          <w:t>22</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1" w:history="1">
        <w:r w:rsidRPr="00057B30">
          <w:rPr>
            <w:rStyle w:val="Hyperlink"/>
            <w:noProof/>
          </w:rPr>
          <w:t>2.2 Розробка нечітких правил</w:t>
        </w:r>
        <w:r>
          <w:rPr>
            <w:noProof/>
            <w:webHidden/>
          </w:rPr>
          <w:tab/>
        </w:r>
        <w:r>
          <w:rPr>
            <w:noProof/>
            <w:webHidden/>
          </w:rPr>
          <w:fldChar w:fldCharType="begin"/>
        </w:r>
        <w:r>
          <w:rPr>
            <w:noProof/>
            <w:webHidden/>
          </w:rPr>
          <w:instrText xml:space="preserve"> PAGEREF _Toc502066901 \h </w:instrText>
        </w:r>
        <w:r>
          <w:rPr>
            <w:noProof/>
            <w:webHidden/>
          </w:rPr>
        </w:r>
        <w:r>
          <w:rPr>
            <w:noProof/>
            <w:webHidden/>
          </w:rPr>
          <w:fldChar w:fldCharType="separate"/>
        </w:r>
        <w:r>
          <w:rPr>
            <w:noProof/>
            <w:webHidden/>
          </w:rPr>
          <w:t>22</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2" w:history="1">
        <w:r w:rsidRPr="00057B30">
          <w:rPr>
            <w:rStyle w:val="Hyperlink"/>
            <w:noProof/>
          </w:rPr>
          <w:t>2.3 Розробка структури інтерфейсу</w:t>
        </w:r>
        <w:r>
          <w:rPr>
            <w:noProof/>
            <w:webHidden/>
          </w:rPr>
          <w:tab/>
        </w:r>
        <w:r>
          <w:rPr>
            <w:noProof/>
            <w:webHidden/>
          </w:rPr>
          <w:fldChar w:fldCharType="begin"/>
        </w:r>
        <w:r>
          <w:rPr>
            <w:noProof/>
            <w:webHidden/>
          </w:rPr>
          <w:instrText xml:space="preserve"> PAGEREF _Toc502066902 \h </w:instrText>
        </w:r>
        <w:r>
          <w:rPr>
            <w:noProof/>
            <w:webHidden/>
          </w:rPr>
        </w:r>
        <w:r>
          <w:rPr>
            <w:noProof/>
            <w:webHidden/>
          </w:rPr>
          <w:fldChar w:fldCharType="separate"/>
        </w:r>
        <w:r>
          <w:rPr>
            <w:noProof/>
            <w:webHidden/>
          </w:rPr>
          <w:t>27</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3" w:history="1">
        <w:r w:rsidRPr="00057B30">
          <w:rPr>
            <w:rStyle w:val="Hyperlink"/>
            <w:noProof/>
          </w:rPr>
          <w:t>2.4 Висновки</w:t>
        </w:r>
        <w:r>
          <w:rPr>
            <w:noProof/>
            <w:webHidden/>
          </w:rPr>
          <w:tab/>
        </w:r>
        <w:r>
          <w:rPr>
            <w:noProof/>
            <w:webHidden/>
          </w:rPr>
          <w:fldChar w:fldCharType="begin"/>
        </w:r>
        <w:r>
          <w:rPr>
            <w:noProof/>
            <w:webHidden/>
          </w:rPr>
          <w:instrText xml:space="preserve"> PAGEREF _Toc502066903 \h </w:instrText>
        </w:r>
        <w:r>
          <w:rPr>
            <w:noProof/>
            <w:webHidden/>
          </w:rPr>
        </w:r>
        <w:r>
          <w:rPr>
            <w:noProof/>
            <w:webHidden/>
          </w:rPr>
          <w:fldChar w:fldCharType="separate"/>
        </w:r>
        <w:r>
          <w:rPr>
            <w:noProof/>
            <w:webHidden/>
          </w:rPr>
          <w:t>27</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04" w:history="1">
        <w:r w:rsidRPr="00057B30">
          <w:rPr>
            <w:rStyle w:val="Hyperlink"/>
            <w:noProof/>
          </w:rPr>
          <w:t>3 ВАРІАНТНИЙ АНАЛІЗ ТА ОБҐРУНТУВАННЯ ВИБОРУ ЗАСОБІВ РЕАЛІЗАЦІЇ ІГРОВОГО ДОДАТКУ</w:t>
        </w:r>
        <w:r>
          <w:rPr>
            <w:noProof/>
            <w:webHidden/>
          </w:rPr>
          <w:tab/>
        </w:r>
        <w:r>
          <w:rPr>
            <w:noProof/>
            <w:webHidden/>
          </w:rPr>
          <w:fldChar w:fldCharType="begin"/>
        </w:r>
        <w:r>
          <w:rPr>
            <w:noProof/>
            <w:webHidden/>
          </w:rPr>
          <w:instrText xml:space="preserve"> PAGEREF _Toc502066904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5" w:history="1">
        <w:r w:rsidRPr="00057B30">
          <w:rPr>
            <w:rStyle w:val="Hyperlink"/>
            <w:noProof/>
            <w:kern w:val="16"/>
          </w:rPr>
          <w:t>3.1 Аналіз особливостей розробки ігрового додатку</w:t>
        </w:r>
        <w:r>
          <w:rPr>
            <w:noProof/>
            <w:webHidden/>
          </w:rPr>
          <w:tab/>
        </w:r>
        <w:r>
          <w:rPr>
            <w:noProof/>
            <w:webHidden/>
          </w:rPr>
          <w:fldChar w:fldCharType="begin"/>
        </w:r>
        <w:r>
          <w:rPr>
            <w:noProof/>
            <w:webHidden/>
          </w:rPr>
          <w:instrText xml:space="preserve"> PAGEREF _Toc502066905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6" w:history="1">
        <w:r w:rsidRPr="00057B30">
          <w:rPr>
            <w:rStyle w:val="Hyperlink"/>
            <w:noProof/>
            <w:kern w:val="16"/>
          </w:rPr>
          <w:t>3.2 Варіантний аналіз вибору мови розробки ігрового додатку</w:t>
        </w:r>
        <w:r>
          <w:rPr>
            <w:noProof/>
            <w:webHidden/>
          </w:rPr>
          <w:tab/>
        </w:r>
        <w:r>
          <w:rPr>
            <w:noProof/>
            <w:webHidden/>
          </w:rPr>
          <w:fldChar w:fldCharType="begin"/>
        </w:r>
        <w:r>
          <w:rPr>
            <w:noProof/>
            <w:webHidden/>
          </w:rPr>
          <w:instrText xml:space="preserve"> PAGEREF _Toc502066906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7" w:history="1">
        <w:r w:rsidRPr="00057B30">
          <w:rPr>
            <w:rStyle w:val="Hyperlink"/>
            <w:noProof/>
          </w:rPr>
          <w:t>3.3 Варіантний аналіз вибору середовища розробки ігрового додатку</w:t>
        </w:r>
        <w:r>
          <w:rPr>
            <w:noProof/>
            <w:webHidden/>
          </w:rPr>
          <w:tab/>
        </w:r>
        <w:r>
          <w:rPr>
            <w:noProof/>
            <w:webHidden/>
          </w:rPr>
          <w:fldChar w:fldCharType="begin"/>
        </w:r>
        <w:r>
          <w:rPr>
            <w:noProof/>
            <w:webHidden/>
          </w:rPr>
          <w:instrText xml:space="preserve"> PAGEREF _Toc502066907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8" w:history="1">
        <w:r w:rsidRPr="00057B30">
          <w:rPr>
            <w:rStyle w:val="Hyperlink"/>
            <w:noProof/>
          </w:rPr>
          <w:t>3.4 Варіантний аналіз вибору ігрового рушія</w:t>
        </w:r>
        <w:r>
          <w:rPr>
            <w:noProof/>
            <w:webHidden/>
          </w:rPr>
          <w:tab/>
        </w:r>
        <w:r>
          <w:rPr>
            <w:noProof/>
            <w:webHidden/>
          </w:rPr>
          <w:fldChar w:fldCharType="begin"/>
        </w:r>
        <w:r>
          <w:rPr>
            <w:noProof/>
            <w:webHidden/>
          </w:rPr>
          <w:instrText xml:space="preserve"> PAGEREF _Toc502066908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09" w:history="1">
        <w:r w:rsidRPr="00057B30">
          <w:rPr>
            <w:rStyle w:val="Hyperlink"/>
            <w:noProof/>
          </w:rPr>
          <w:t>3.5 Варіантний аналіз вибору бібліотеки для роботи з нечіткою логікою</w:t>
        </w:r>
        <w:r>
          <w:rPr>
            <w:noProof/>
            <w:webHidden/>
          </w:rPr>
          <w:tab/>
        </w:r>
        <w:r>
          <w:rPr>
            <w:noProof/>
            <w:webHidden/>
          </w:rPr>
          <w:fldChar w:fldCharType="begin"/>
        </w:r>
        <w:r>
          <w:rPr>
            <w:noProof/>
            <w:webHidden/>
          </w:rPr>
          <w:instrText xml:space="preserve"> PAGEREF _Toc502066909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0" w:history="1">
        <w:r w:rsidRPr="00057B30">
          <w:rPr>
            <w:rStyle w:val="Hyperlink"/>
            <w:noProof/>
          </w:rPr>
          <w:t>3.6 Висновки</w:t>
        </w:r>
        <w:r>
          <w:rPr>
            <w:noProof/>
            <w:webHidden/>
          </w:rPr>
          <w:tab/>
        </w:r>
        <w:r>
          <w:rPr>
            <w:noProof/>
            <w:webHidden/>
          </w:rPr>
          <w:fldChar w:fldCharType="begin"/>
        </w:r>
        <w:r>
          <w:rPr>
            <w:noProof/>
            <w:webHidden/>
          </w:rPr>
          <w:instrText xml:space="preserve"> PAGEREF _Toc502066910 \h </w:instrText>
        </w:r>
        <w:r>
          <w:rPr>
            <w:noProof/>
            <w:webHidden/>
          </w:rPr>
        </w:r>
        <w:r>
          <w:rPr>
            <w:noProof/>
            <w:webHidden/>
          </w:rPr>
          <w:fldChar w:fldCharType="separate"/>
        </w:r>
        <w:r>
          <w:rPr>
            <w:noProof/>
            <w:webHidden/>
          </w:rPr>
          <w:t>28</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1" w:history="1">
        <w:r w:rsidRPr="00057B30">
          <w:rPr>
            <w:rStyle w:val="Hyperlink"/>
            <w:noProof/>
          </w:rPr>
          <w:t>4 РОЗРОБКА ІГРОВГО ДОДАТКУ</w:t>
        </w:r>
        <w:r>
          <w:rPr>
            <w:noProof/>
            <w:webHidden/>
          </w:rPr>
          <w:tab/>
        </w:r>
        <w:r>
          <w:rPr>
            <w:noProof/>
            <w:webHidden/>
          </w:rPr>
          <w:fldChar w:fldCharType="begin"/>
        </w:r>
        <w:r>
          <w:rPr>
            <w:noProof/>
            <w:webHidden/>
          </w:rPr>
          <w:instrText xml:space="preserve"> PAGEREF _Toc502066911 \h </w:instrText>
        </w:r>
        <w:r>
          <w:rPr>
            <w:noProof/>
            <w:webHidden/>
          </w:rPr>
        </w:r>
        <w:r>
          <w:rPr>
            <w:noProof/>
            <w:webHidden/>
          </w:rPr>
          <w:fldChar w:fldCharType="separate"/>
        </w:r>
        <w:r>
          <w:rPr>
            <w:noProof/>
            <w:webHidden/>
          </w:rPr>
          <w:t>29</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2" w:history="1">
        <w:r w:rsidRPr="00057B30">
          <w:rPr>
            <w:rStyle w:val="Hyperlink"/>
            <w:noProof/>
          </w:rPr>
          <w:t>4.1 Аналіз методів тестування</w:t>
        </w:r>
        <w:r>
          <w:rPr>
            <w:noProof/>
            <w:webHidden/>
          </w:rPr>
          <w:tab/>
        </w:r>
        <w:r>
          <w:rPr>
            <w:noProof/>
            <w:webHidden/>
          </w:rPr>
          <w:fldChar w:fldCharType="begin"/>
        </w:r>
        <w:r>
          <w:rPr>
            <w:noProof/>
            <w:webHidden/>
          </w:rPr>
          <w:instrText xml:space="preserve"> PAGEREF _Toc502066912 \h </w:instrText>
        </w:r>
        <w:r>
          <w:rPr>
            <w:noProof/>
            <w:webHidden/>
          </w:rPr>
        </w:r>
        <w:r>
          <w:rPr>
            <w:noProof/>
            <w:webHidden/>
          </w:rPr>
          <w:fldChar w:fldCharType="separate"/>
        </w:r>
        <w:r>
          <w:rPr>
            <w:noProof/>
            <w:webHidden/>
          </w:rPr>
          <w:t>29</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3" w:history="1">
        <w:r w:rsidRPr="00057B30">
          <w:rPr>
            <w:rStyle w:val="Hyperlink"/>
            <w:noProof/>
          </w:rPr>
          <w:t>4 ТЕСТУВАННЯ</w:t>
        </w:r>
        <w:r w:rsidRPr="00057B30">
          <w:rPr>
            <w:rStyle w:val="Hyperlink"/>
            <w:noProof/>
          </w:rPr>
          <w:t xml:space="preserve"> </w:t>
        </w:r>
        <w:r w:rsidRPr="00057B30">
          <w:rPr>
            <w:rStyle w:val="Hyperlink"/>
            <w:noProof/>
            <w:lang w:val="en-US"/>
          </w:rPr>
          <w:t>SCROLLE</w:t>
        </w:r>
        <w:r w:rsidRPr="00057B30">
          <w:rPr>
            <w:rStyle w:val="Hyperlink"/>
            <w:noProof/>
            <w:lang w:val="en-US"/>
          </w:rPr>
          <w:t>R</w:t>
        </w:r>
        <w:r w:rsidRPr="00057B30">
          <w:rPr>
            <w:rStyle w:val="Hyperlink"/>
            <w:noProof/>
          </w:rPr>
          <w:t>-ГРИ</w:t>
        </w:r>
        <w:r>
          <w:rPr>
            <w:noProof/>
            <w:webHidden/>
          </w:rPr>
          <w:tab/>
        </w:r>
        <w:r>
          <w:rPr>
            <w:noProof/>
            <w:webHidden/>
          </w:rPr>
          <w:fldChar w:fldCharType="begin"/>
        </w:r>
        <w:r>
          <w:rPr>
            <w:noProof/>
            <w:webHidden/>
          </w:rPr>
          <w:instrText xml:space="preserve"> PAGEREF _Toc502066913 \h </w:instrText>
        </w:r>
        <w:r>
          <w:rPr>
            <w:noProof/>
            <w:webHidden/>
          </w:rPr>
        </w:r>
        <w:r>
          <w:rPr>
            <w:noProof/>
            <w:webHidden/>
          </w:rPr>
          <w:fldChar w:fldCharType="separate"/>
        </w:r>
        <w:r>
          <w:rPr>
            <w:noProof/>
            <w:webHidden/>
          </w:rPr>
          <w:t>30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4" w:history="1">
        <w:r w:rsidRPr="00057B30">
          <w:rPr>
            <w:rStyle w:val="Hyperlink"/>
            <w:noProof/>
            <w:highlight w:val="yellow"/>
          </w:rPr>
          <w:t>4.1 Аналіз методів тестування</w:t>
        </w:r>
        <w:r>
          <w:rPr>
            <w:noProof/>
            <w:webHidden/>
          </w:rPr>
          <w:tab/>
        </w:r>
        <w:r>
          <w:rPr>
            <w:noProof/>
            <w:webHidden/>
          </w:rPr>
          <w:fldChar w:fldCharType="begin"/>
        </w:r>
        <w:r>
          <w:rPr>
            <w:noProof/>
            <w:webHidden/>
          </w:rPr>
          <w:instrText xml:space="preserve"> PAGEREF _Toc502066914 \h </w:instrText>
        </w:r>
        <w:r>
          <w:rPr>
            <w:noProof/>
            <w:webHidden/>
          </w:rPr>
        </w:r>
        <w:r>
          <w:rPr>
            <w:noProof/>
            <w:webHidden/>
          </w:rPr>
          <w:fldChar w:fldCharType="separate"/>
        </w:r>
        <w:r>
          <w:rPr>
            <w:noProof/>
            <w:webHidden/>
          </w:rPr>
          <w:t>30</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5" w:history="1">
        <w:r w:rsidRPr="00057B30">
          <w:rPr>
            <w:rStyle w:val="Hyperlink"/>
            <w:noProof/>
          </w:rPr>
          <w:t>4.2 Інструкція тестування</w:t>
        </w:r>
        <w:r>
          <w:rPr>
            <w:noProof/>
            <w:webHidden/>
          </w:rPr>
          <w:tab/>
        </w:r>
        <w:r>
          <w:rPr>
            <w:noProof/>
            <w:webHidden/>
          </w:rPr>
          <w:fldChar w:fldCharType="begin"/>
        </w:r>
        <w:r>
          <w:rPr>
            <w:noProof/>
            <w:webHidden/>
          </w:rPr>
          <w:instrText xml:space="preserve"> PAGEREF _Toc502066915 \h </w:instrText>
        </w:r>
        <w:r>
          <w:rPr>
            <w:noProof/>
            <w:webHidden/>
          </w:rPr>
        </w:r>
        <w:r>
          <w:rPr>
            <w:noProof/>
            <w:webHidden/>
          </w:rPr>
          <w:fldChar w:fldCharType="separate"/>
        </w:r>
        <w:r>
          <w:rPr>
            <w:noProof/>
            <w:webHidden/>
          </w:rPr>
          <w:t>31</w:t>
        </w:r>
        <w:r>
          <w:rPr>
            <w:noProof/>
            <w:webHidden/>
          </w:rPr>
          <w:fldChar w:fldCharType="end"/>
        </w:r>
      </w:hyperlink>
    </w:p>
    <w:p w:rsidR="00E944EA" w:rsidRPr="00FF089D" w:rsidRDefault="00E944EA">
      <w:pPr>
        <w:pStyle w:val="TOC2"/>
        <w:rPr>
          <w:rFonts w:ascii="Calibri" w:hAnsi="Calibri" w:cs="Times New Roman"/>
          <w:noProof/>
          <w:sz w:val="22"/>
          <w:szCs w:val="22"/>
          <w:lang w:val="en-US" w:eastAsia="en-US"/>
        </w:rPr>
      </w:pPr>
      <w:hyperlink w:anchor="_Toc502066916" w:history="1">
        <w:r w:rsidRPr="00057B30">
          <w:rPr>
            <w:rStyle w:val="Hyperlink"/>
            <w:noProof/>
          </w:rPr>
          <w:t>4.3 Висновки</w:t>
        </w:r>
        <w:r>
          <w:rPr>
            <w:noProof/>
            <w:webHidden/>
          </w:rPr>
          <w:tab/>
        </w:r>
        <w:r>
          <w:rPr>
            <w:noProof/>
            <w:webHidden/>
          </w:rPr>
          <w:fldChar w:fldCharType="begin"/>
        </w:r>
        <w:r>
          <w:rPr>
            <w:noProof/>
            <w:webHidden/>
          </w:rPr>
          <w:instrText xml:space="preserve"> PAGEREF _Toc502066916 \h </w:instrText>
        </w:r>
        <w:r>
          <w:rPr>
            <w:noProof/>
            <w:webHidden/>
          </w:rPr>
        </w:r>
        <w:r>
          <w:rPr>
            <w:noProof/>
            <w:webHidden/>
          </w:rPr>
          <w:fldChar w:fldCharType="separate"/>
        </w:r>
        <w:r>
          <w:rPr>
            <w:noProof/>
            <w:webHidden/>
          </w:rPr>
          <w:t>31</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7" w:history="1">
        <w:r w:rsidRPr="00057B30">
          <w:rPr>
            <w:rStyle w:val="Hyperlink"/>
            <w:noProof/>
          </w:rPr>
          <w:t>ВИСНОВКИ</w:t>
        </w:r>
        <w:r>
          <w:rPr>
            <w:noProof/>
            <w:webHidden/>
          </w:rPr>
          <w:tab/>
        </w:r>
        <w:r>
          <w:rPr>
            <w:noProof/>
            <w:webHidden/>
          </w:rPr>
          <w:fldChar w:fldCharType="begin"/>
        </w:r>
        <w:r>
          <w:rPr>
            <w:noProof/>
            <w:webHidden/>
          </w:rPr>
          <w:instrText xml:space="preserve"> PAGEREF _Toc502066917 \h </w:instrText>
        </w:r>
        <w:r>
          <w:rPr>
            <w:noProof/>
            <w:webHidden/>
          </w:rPr>
        </w:r>
        <w:r>
          <w:rPr>
            <w:noProof/>
            <w:webHidden/>
          </w:rPr>
          <w:fldChar w:fldCharType="separate"/>
        </w:r>
        <w:r>
          <w:rPr>
            <w:noProof/>
            <w:webHidden/>
          </w:rPr>
          <w:t>32</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8" w:history="1">
        <w:r w:rsidRPr="00057B30">
          <w:rPr>
            <w:rStyle w:val="Hyperlink"/>
            <w:noProof/>
          </w:rPr>
          <w:t>ПЕРЕЛІК ПОСИЛАНЬ</w:t>
        </w:r>
        <w:r>
          <w:rPr>
            <w:noProof/>
            <w:webHidden/>
          </w:rPr>
          <w:tab/>
        </w:r>
        <w:r>
          <w:rPr>
            <w:noProof/>
            <w:webHidden/>
          </w:rPr>
          <w:fldChar w:fldCharType="begin"/>
        </w:r>
        <w:r>
          <w:rPr>
            <w:noProof/>
            <w:webHidden/>
          </w:rPr>
          <w:instrText xml:space="preserve"> PAGEREF _Toc502066918 \h </w:instrText>
        </w:r>
        <w:r>
          <w:rPr>
            <w:noProof/>
            <w:webHidden/>
          </w:rPr>
        </w:r>
        <w:r>
          <w:rPr>
            <w:noProof/>
            <w:webHidden/>
          </w:rPr>
          <w:fldChar w:fldCharType="separate"/>
        </w:r>
        <w:r>
          <w:rPr>
            <w:noProof/>
            <w:webHidden/>
          </w:rPr>
          <w:t>33</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19" w:history="1">
        <w:r w:rsidRPr="00057B30">
          <w:rPr>
            <w:rStyle w:val="Hyperlink"/>
            <w:noProof/>
          </w:rPr>
          <w:t>ДОДАТОК А Технічне завдання</w:t>
        </w:r>
        <w:r>
          <w:rPr>
            <w:noProof/>
            <w:webHidden/>
          </w:rPr>
          <w:tab/>
        </w:r>
        <w:r>
          <w:rPr>
            <w:noProof/>
            <w:webHidden/>
          </w:rPr>
          <w:fldChar w:fldCharType="begin"/>
        </w:r>
        <w:r>
          <w:rPr>
            <w:noProof/>
            <w:webHidden/>
          </w:rPr>
          <w:instrText xml:space="preserve"> PAGEREF _Toc502066919 \h </w:instrText>
        </w:r>
        <w:r>
          <w:rPr>
            <w:noProof/>
            <w:webHidden/>
          </w:rPr>
        </w:r>
        <w:r>
          <w:rPr>
            <w:noProof/>
            <w:webHidden/>
          </w:rPr>
          <w:fldChar w:fldCharType="separate"/>
        </w:r>
        <w:r>
          <w:rPr>
            <w:noProof/>
            <w:webHidden/>
          </w:rPr>
          <w:t>37</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20" w:history="1">
        <w:r w:rsidRPr="00057B30">
          <w:rPr>
            <w:rStyle w:val="Hyperlink"/>
            <w:noProof/>
          </w:rPr>
          <w:t>ДОДАТОК Б Лістинг вихідного коду ігрової системи</w:t>
        </w:r>
        <w:r>
          <w:rPr>
            <w:noProof/>
            <w:webHidden/>
          </w:rPr>
          <w:tab/>
        </w:r>
        <w:r>
          <w:rPr>
            <w:noProof/>
            <w:webHidden/>
          </w:rPr>
          <w:fldChar w:fldCharType="begin"/>
        </w:r>
        <w:r>
          <w:rPr>
            <w:noProof/>
            <w:webHidden/>
          </w:rPr>
          <w:instrText xml:space="preserve"> PAGEREF _Toc502066920 \h </w:instrText>
        </w:r>
        <w:r>
          <w:rPr>
            <w:noProof/>
            <w:webHidden/>
          </w:rPr>
        </w:r>
        <w:r>
          <w:rPr>
            <w:noProof/>
            <w:webHidden/>
          </w:rPr>
          <w:fldChar w:fldCharType="separate"/>
        </w:r>
        <w:r>
          <w:rPr>
            <w:noProof/>
            <w:webHidden/>
          </w:rPr>
          <w:t>40</w:t>
        </w:r>
        <w:r>
          <w:rPr>
            <w:noProof/>
            <w:webHidden/>
          </w:rPr>
          <w:fldChar w:fldCharType="end"/>
        </w:r>
      </w:hyperlink>
    </w:p>
    <w:p w:rsidR="00E944EA" w:rsidRPr="00FF089D" w:rsidRDefault="00E944EA">
      <w:pPr>
        <w:pStyle w:val="TOC1"/>
        <w:rPr>
          <w:rFonts w:ascii="Calibri" w:hAnsi="Calibri" w:cs="Times New Roman"/>
          <w:bCs w:val="0"/>
          <w:caps w:val="0"/>
          <w:noProof/>
          <w:sz w:val="22"/>
          <w:szCs w:val="22"/>
          <w:lang w:val="en-US" w:eastAsia="en-US"/>
        </w:rPr>
      </w:pPr>
      <w:hyperlink w:anchor="_Toc502066921" w:history="1">
        <w:r w:rsidRPr="00057B30">
          <w:rPr>
            <w:rStyle w:val="Hyperlink"/>
            <w:noProof/>
          </w:rPr>
          <w:t>ДОДАТОК В</w:t>
        </w:r>
        <w:r w:rsidRPr="00057B30">
          <w:rPr>
            <w:rStyle w:val="Hyperlink"/>
            <w:noProof/>
            <w:lang w:val="en-US"/>
          </w:rPr>
          <w:t xml:space="preserve"> </w:t>
        </w:r>
        <w:r w:rsidRPr="00057B30">
          <w:rPr>
            <w:rStyle w:val="Hyperlink"/>
            <w:noProof/>
          </w:rPr>
          <w:t>Ілюстративний матеріал</w:t>
        </w:r>
        <w:r>
          <w:rPr>
            <w:noProof/>
            <w:webHidden/>
          </w:rPr>
          <w:tab/>
        </w:r>
        <w:r>
          <w:rPr>
            <w:noProof/>
            <w:webHidden/>
          </w:rPr>
          <w:fldChar w:fldCharType="begin"/>
        </w:r>
        <w:r>
          <w:rPr>
            <w:noProof/>
            <w:webHidden/>
          </w:rPr>
          <w:instrText xml:space="preserve"> PAGEREF _Toc502066921 \h </w:instrText>
        </w:r>
        <w:r>
          <w:rPr>
            <w:noProof/>
            <w:webHidden/>
          </w:rPr>
        </w:r>
        <w:r>
          <w:rPr>
            <w:noProof/>
            <w:webHidden/>
          </w:rPr>
          <w:fldChar w:fldCharType="separate"/>
        </w:r>
        <w:r>
          <w:rPr>
            <w:noProof/>
            <w:webHidden/>
          </w:rPr>
          <w:t>41</w:t>
        </w:r>
        <w:r>
          <w:rPr>
            <w:noProof/>
            <w:webHidden/>
          </w:rPr>
          <w:fldChar w:fldCharType="end"/>
        </w:r>
      </w:hyperlink>
    </w:p>
    <w:p w:rsidR="00702ABC" w:rsidRPr="00A96304" w:rsidRDefault="00177A35" w:rsidP="00860767">
      <w:pPr>
        <w:pStyle w:val="Heading1"/>
        <w:spacing w:line="336" w:lineRule="auto"/>
      </w:pPr>
      <w:r>
        <w:rPr>
          <w:rFonts w:eastAsia="Times New Roman" w:cs="Calibri"/>
          <w:b/>
          <w:caps/>
          <w:color w:val="auto"/>
          <w:kern w:val="0"/>
          <w:szCs w:val="20"/>
          <w:lang w:val="ru-RU" w:eastAsia="ru-RU"/>
        </w:rPr>
        <w:lastRenderedPageBreak/>
        <w:fldChar w:fldCharType="end"/>
      </w:r>
      <w:bookmarkStart w:id="4" w:name="_Toc502066891"/>
      <w:r w:rsidR="00182A38" w:rsidRPr="00A96304">
        <w:t>ВСТУП</w:t>
      </w:r>
      <w:bookmarkEnd w:id="2"/>
      <w:bookmarkEnd w:id="3"/>
      <w:bookmarkEnd w:id="4"/>
    </w:p>
    <w:p w:rsidR="00B73FC2" w:rsidRPr="00A96304" w:rsidRDefault="00B73FC2" w:rsidP="00B73FC2">
      <w:pPr>
        <w:rPr>
          <w:lang w:val="uk-UA" w:eastAsia="en-US"/>
        </w:rPr>
      </w:pPr>
    </w:p>
    <w:p w:rsidR="00FA0792" w:rsidRPr="00C479F6" w:rsidRDefault="005947B2" w:rsidP="000D2A5E">
      <w:pPr>
        <w:pStyle w:val="Heading1"/>
      </w:pPr>
      <w:bookmarkStart w:id="5" w:name="_Toc138314738"/>
      <w:bookmarkStart w:id="6" w:name="_Toc138315897"/>
      <w:bookmarkStart w:id="7" w:name="_Toc502066892"/>
      <w:r w:rsidRPr="00A96304">
        <w:lastRenderedPageBreak/>
        <w:t xml:space="preserve">1 </w:t>
      </w:r>
      <w:r w:rsidR="00C479F6">
        <w:t>АНАЛІЗ СУЧАСНОГО СТАНУ ПИТАННЯ</w:t>
      </w:r>
      <w:bookmarkEnd w:id="7"/>
    </w:p>
    <w:p w:rsidR="00502B13" w:rsidRPr="00A96304" w:rsidRDefault="00502B13" w:rsidP="00C479F6">
      <w:pPr>
        <w:rPr>
          <w:lang w:val="uk-UA" w:eastAsia="en-US"/>
        </w:rPr>
      </w:pPr>
    </w:p>
    <w:p w:rsidR="00FA0792" w:rsidRPr="00A96304" w:rsidRDefault="00502B13" w:rsidP="00C479F6">
      <w:pPr>
        <w:pStyle w:val="Heading2"/>
      </w:pPr>
      <w:bookmarkStart w:id="8" w:name="_Toc486681913"/>
      <w:bookmarkStart w:id="9" w:name="_Toc502066893"/>
      <w:r w:rsidRPr="00A96304">
        <w:t xml:space="preserve">1.1 </w:t>
      </w:r>
      <w:r w:rsidR="00FA0792" w:rsidRPr="00A96304">
        <w:t xml:space="preserve">Актуальність </w:t>
      </w:r>
      <w:r w:rsidR="00C479F6">
        <w:t xml:space="preserve">розробки </w:t>
      </w:r>
      <w:r w:rsidR="0071796A">
        <w:t>ігрових додатків</w:t>
      </w:r>
      <w:bookmarkEnd w:id="9"/>
    </w:p>
    <w:p w:rsidR="00C141AE" w:rsidRDefault="00C141AE" w:rsidP="00C479F6">
      <w:pPr>
        <w:jc w:val="both"/>
        <w:rPr>
          <w:szCs w:val="28"/>
          <w:lang w:val="uk-UA"/>
        </w:rPr>
      </w:pPr>
    </w:p>
    <w:p w:rsidR="00C066E0" w:rsidRDefault="00C066E0" w:rsidP="00DB2458">
      <w:pPr>
        <w:jc w:val="both"/>
        <w:rPr>
          <w:lang w:val="uk-UA" w:eastAsia="x-none"/>
        </w:rPr>
      </w:pPr>
      <w:r w:rsidRPr="00C066E0">
        <w:rPr>
          <w:lang w:val="uk-UA" w:eastAsia="x-none"/>
        </w:rPr>
        <w:t xml:space="preserve">Відеогра </w:t>
      </w:r>
      <w:r>
        <w:rPr>
          <w:lang w:val="uk-UA" w:eastAsia="x-none"/>
        </w:rPr>
        <w:t>–</w:t>
      </w:r>
      <w:r w:rsidRPr="00C066E0">
        <w:rPr>
          <w:lang w:val="uk-UA" w:eastAsia="x-none"/>
        </w:rPr>
        <w:t xml:space="preserve"> електронна гра, </w:t>
      </w:r>
      <w:r>
        <w:rPr>
          <w:lang w:val="uk-UA" w:eastAsia="x-none"/>
        </w:rPr>
        <w:t xml:space="preserve">в </w:t>
      </w:r>
      <w:r w:rsidRPr="00C066E0">
        <w:rPr>
          <w:lang w:val="uk-UA" w:eastAsia="x-none"/>
        </w:rPr>
        <w:t>яку можна відтворювати на комп'ютерному пристрої, наприклад</w:t>
      </w:r>
      <w:r>
        <w:rPr>
          <w:lang w:val="uk-UA" w:eastAsia="x-none"/>
        </w:rPr>
        <w:t>: персональний комп'ютер, ігрова</w:t>
      </w:r>
      <w:r w:rsidRPr="00C066E0">
        <w:rPr>
          <w:lang w:val="uk-UA" w:eastAsia="x-none"/>
        </w:rPr>
        <w:t xml:space="preserve"> консоль або мобільний телефон. Залежно від платформи, відеоігри можуть бути </w:t>
      </w:r>
      <w:r>
        <w:rPr>
          <w:lang w:val="uk-UA" w:eastAsia="x-none"/>
        </w:rPr>
        <w:t>розподілені на</w:t>
      </w:r>
      <w:r w:rsidRPr="00C066E0">
        <w:rPr>
          <w:lang w:val="uk-UA" w:eastAsia="x-none"/>
        </w:rPr>
        <w:t xml:space="preserve"> комп'ютерні ігри та консольні ігри. Проте останнім часом поява соціальних мереж, смартфонів і планшетів представила нові </w:t>
      </w:r>
      <w:r>
        <w:rPr>
          <w:lang w:val="uk-UA" w:eastAsia="x-none"/>
        </w:rPr>
        <w:t>категорії ігор</w:t>
      </w:r>
      <w:r w:rsidRPr="00C066E0">
        <w:rPr>
          <w:lang w:val="uk-UA" w:eastAsia="x-none"/>
        </w:rPr>
        <w:t>, такі як мобільні та соціальні ігри. Відеоігри пройшли довгий шлях з часу появи перших ігор у 1970-х. Сьогоднішні відеоігри пропонують фото</w:t>
      </w:r>
      <w:r>
        <w:rPr>
          <w:lang w:val="uk-UA" w:eastAsia="x-none"/>
        </w:rPr>
        <w:t>-</w:t>
      </w:r>
      <w:r w:rsidRPr="00C066E0">
        <w:rPr>
          <w:lang w:val="uk-UA" w:eastAsia="x-none"/>
        </w:rPr>
        <w:t>реалістичну графіку та імітують дійсність до ступеня, що вражає у багатьох випадках.</w:t>
      </w:r>
    </w:p>
    <w:p w:rsidR="00DB2458" w:rsidRDefault="00C066E0" w:rsidP="00C479F6">
      <w:pPr>
        <w:jc w:val="both"/>
        <w:rPr>
          <w:lang w:val="uk-UA" w:eastAsia="x-none"/>
        </w:rPr>
      </w:pPr>
      <w:r>
        <w:rPr>
          <w:lang w:val="uk-UA" w:eastAsia="x-none"/>
        </w:rPr>
        <w:t>Ринок комп’ютерних ігор – це мільярди доларів та багато років існування. У 2016 році сегмент відеоігор в США оцінювався в 17,68 млрд доларів США. В цьому році споживачі ігор витрачають приблизно вдвічі більше на вміст ігор, аксесуари, обладнання. Широкої популярності ігрові додатки набрали серед старшого покоління людей</w:t>
      </w:r>
      <w:r w:rsidR="0008309F">
        <w:rPr>
          <w:lang w:val="uk-UA" w:eastAsia="x-none"/>
        </w:rPr>
        <w:t xml:space="preserve"> </w:t>
      </w:r>
      <w:r w:rsidR="0008309F" w:rsidRPr="001B6B52">
        <w:rPr>
          <w:highlight w:val="yellow"/>
          <w:lang w:eastAsia="x-none"/>
        </w:rPr>
        <w:t>[</w:t>
      </w:r>
      <w:r w:rsidR="0008309F" w:rsidRPr="001B6B52">
        <w:rPr>
          <w:highlight w:val="yellow"/>
          <w:lang w:val="en-US" w:eastAsia="x-none"/>
        </w:rPr>
        <w:t>https</w:t>
      </w:r>
      <w:r w:rsidR="0008309F" w:rsidRPr="001B6B52">
        <w:rPr>
          <w:highlight w:val="yellow"/>
          <w:lang w:eastAsia="x-none"/>
        </w:rPr>
        <w:t>://</w:t>
      </w:r>
      <w:r w:rsidR="0008309F" w:rsidRPr="001B6B52">
        <w:rPr>
          <w:highlight w:val="yellow"/>
          <w:lang w:val="en-US" w:eastAsia="x-none"/>
        </w:rPr>
        <w:t>www</w:t>
      </w:r>
      <w:r w:rsidR="0008309F" w:rsidRPr="001B6B52">
        <w:rPr>
          <w:highlight w:val="yellow"/>
          <w:lang w:eastAsia="x-none"/>
        </w:rPr>
        <w:t>.</w:t>
      </w:r>
      <w:r w:rsidR="0008309F" w:rsidRPr="001B6B52">
        <w:rPr>
          <w:highlight w:val="yellow"/>
          <w:lang w:val="en-US" w:eastAsia="x-none"/>
        </w:rPr>
        <w:t>statista</w:t>
      </w:r>
      <w:r w:rsidR="0008309F" w:rsidRPr="001B6B52">
        <w:rPr>
          <w:highlight w:val="yellow"/>
          <w:lang w:eastAsia="x-none"/>
        </w:rPr>
        <w:t>.</w:t>
      </w:r>
      <w:r w:rsidR="0008309F" w:rsidRPr="001B6B52">
        <w:rPr>
          <w:highlight w:val="yellow"/>
          <w:lang w:val="en-US" w:eastAsia="x-none"/>
        </w:rPr>
        <w:t>com</w:t>
      </w:r>
      <w:r w:rsidR="0008309F" w:rsidRPr="001B6B52">
        <w:rPr>
          <w:highlight w:val="yellow"/>
          <w:lang w:eastAsia="x-none"/>
        </w:rPr>
        <w:t>/</w:t>
      </w:r>
      <w:r w:rsidR="0008309F" w:rsidRPr="001B6B52">
        <w:rPr>
          <w:highlight w:val="yellow"/>
          <w:lang w:val="en-US" w:eastAsia="x-none"/>
        </w:rPr>
        <w:t>topics</w:t>
      </w:r>
      <w:r w:rsidR="0008309F" w:rsidRPr="001B6B52">
        <w:rPr>
          <w:highlight w:val="yellow"/>
          <w:lang w:eastAsia="x-none"/>
        </w:rPr>
        <w:t>/868/</w:t>
      </w:r>
      <w:r w:rsidR="0008309F" w:rsidRPr="001B6B52">
        <w:rPr>
          <w:highlight w:val="yellow"/>
          <w:lang w:val="en-US" w:eastAsia="x-none"/>
        </w:rPr>
        <w:t>video</w:t>
      </w:r>
      <w:r w:rsidR="0008309F" w:rsidRPr="001B6B52">
        <w:rPr>
          <w:highlight w:val="yellow"/>
          <w:lang w:eastAsia="x-none"/>
        </w:rPr>
        <w:t>-</w:t>
      </w:r>
      <w:r w:rsidR="0008309F" w:rsidRPr="001B6B52">
        <w:rPr>
          <w:highlight w:val="yellow"/>
          <w:lang w:val="en-US" w:eastAsia="x-none"/>
        </w:rPr>
        <w:t>games</w:t>
      </w:r>
      <w:r w:rsidR="0008309F" w:rsidRPr="001B6B52">
        <w:rPr>
          <w:highlight w:val="yellow"/>
          <w:lang w:eastAsia="x-none"/>
        </w:rPr>
        <w:t>/]</w:t>
      </w:r>
      <w:r w:rsidR="008B6A4B">
        <w:rPr>
          <w:lang w:val="uk-UA" w:eastAsia="x-none"/>
        </w:rPr>
        <w:t>.</w:t>
      </w:r>
    </w:p>
    <w:p w:rsidR="00D44C31" w:rsidRDefault="00D44C31" w:rsidP="00C479F6">
      <w:pPr>
        <w:jc w:val="both"/>
        <w:rPr>
          <w:lang w:val="uk-UA" w:eastAsia="x-none"/>
        </w:rPr>
      </w:pPr>
      <w:r>
        <w:rPr>
          <w:lang w:val="uk-UA" w:eastAsia="x-none"/>
        </w:rPr>
        <w:t xml:space="preserve">Популярності набирає постачання контенту через інтернет, що надає більше можливостей, як і для розробників, так і для клієнтів. Популярними платформами розповсюдження ігрового контенту через інтернет є </w:t>
      </w:r>
      <w:r>
        <w:rPr>
          <w:lang w:val="en-US" w:eastAsia="x-none"/>
        </w:rPr>
        <w:t>Steam</w:t>
      </w:r>
      <w:r w:rsidRPr="00D44C31">
        <w:rPr>
          <w:lang w:val="uk-UA" w:eastAsia="x-none"/>
        </w:rPr>
        <w:t xml:space="preserve">, </w:t>
      </w:r>
      <w:r>
        <w:rPr>
          <w:lang w:val="en-US" w:eastAsia="x-none"/>
        </w:rPr>
        <w:t>Origin</w:t>
      </w:r>
      <w:r w:rsidRPr="00D44C31">
        <w:rPr>
          <w:lang w:val="uk-UA" w:eastAsia="x-none"/>
        </w:rPr>
        <w:t xml:space="preserve">, </w:t>
      </w:r>
      <w:r>
        <w:rPr>
          <w:lang w:val="en-US" w:eastAsia="x-none"/>
        </w:rPr>
        <w:t>gog</w:t>
      </w:r>
      <w:r w:rsidRPr="00D44C31">
        <w:rPr>
          <w:lang w:val="uk-UA" w:eastAsia="x-none"/>
        </w:rPr>
        <w:t>.</w:t>
      </w:r>
      <w:r>
        <w:rPr>
          <w:lang w:val="en-US" w:eastAsia="x-none"/>
        </w:rPr>
        <w:t>com</w:t>
      </w:r>
      <w:r w:rsidRPr="00D44C31">
        <w:rPr>
          <w:lang w:val="uk-UA" w:eastAsia="x-none"/>
        </w:rPr>
        <w:t xml:space="preserve">, </w:t>
      </w:r>
      <w:r>
        <w:rPr>
          <w:lang w:val="en-US" w:eastAsia="x-none"/>
        </w:rPr>
        <w:t>humble</w:t>
      </w:r>
      <w:r w:rsidRPr="00D44C31">
        <w:rPr>
          <w:lang w:val="uk-UA" w:eastAsia="x-none"/>
        </w:rPr>
        <w:t xml:space="preserve"> </w:t>
      </w:r>
      <w:r>
        <w:rPr>
          <w:lang w:val="en-US" w:eastAsia="x-none"/>
        </w:rPr>
        <w:t>bundle</w:t>
      </w:r>
      <w:r w:rsidRPr="00D44C31">
        <w:rPr>
          <w:lang w:val="uk-UA" w:eastAsia="x-none"/>
        </w:rPr>
        <w:t xml:space="preserve">, </w:t>
      </w:r>
      <w:r>
        <w:rPr>
          <w:lang w:val="en-US" w:eastAsia="x-none"/>
        </w:rPr>
        <w:t>uplay</w:t>
      </w:r>
      <w:r>
        <w:rPr>
          <w:lang w:val="uk-UA" w:eastAsia="x-none"/>
        </w:rPr>
        <w:t>.</w:t>
      </w:r>
      <w:r w:rsidR="00C85148">
        <w:rPr>
          <w:lang w:val="uk-UA" w:eastAsia="x-none"/>
        </w:rPr>
        <w:t xml:space="preserve"> Зберігання та розповсюдження програмних продуктів на електронних носіях відходить у минуле. Сьогодні достатньо лише мати ліцензійний ключ, а доступ до контенту гри можна отримати з багатьох джерел за допомогою інтернету.</w:t>
      </w:r>
      <w:r>
        <w:rPr>
          <w:lang w:val="uk-UA" w:eastAsia="x-none"/>
        </w:rPr>
        <w:t xml:space="preserve"> Статистика наведена на рисунку 1.</w:t>
      </w:r>
    </w:p>
    <w:p w:rsidR="00D44C31" w:rsidRDefault="00D44C31" w:rsidP="00C479F6">
      <w:pPr>
        <w:jc w:val="both"/>
        <w:rPr>
          <w:lang w:val="uk-UA" w:eastAsia="x-none"/>
        </w:rPr>
      </w:pPr>
    </w:p>
    <w:p w:rsidR="00C85148" w:rsidRDefault="00C85148" w:rsidP="00C85148">
      <w:pPr>
        <w:jc w:val="center"/>
        <w:rPr>
          <w:lang w:val="en-US" w:eastAsia="x-none"/>
        </w:rPr>
      </w:pPr>
      <w:r>
        <w:rPr>
          <w:noProof/>
          <w:lang w:val="en-US" w:eastAsia="en-US"/>
        </w:rPr>
        <w:lastRenderedPageBreak/>
        <w:drawing>
          <wp:inline distT="0" distB="0" distL="0" distR="0" wp14:anchorId="54641491" wp14:editId="2A0F8D5A">
            <wp:extent cx="4762500" cy="302684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264" cy="3033046"/>
                    </a:xfrm>
                    <a:prstGeom prst="rect">
                      <a:avLst/>
                    </a:prstGeom>
                  </pic:spPr>
                </pic:pic>
              </a:graphicData>
            </a:graphic>
          </wp:inline>
        </w:drawing>
      </w:r>
    </w:p>
    <w:p w:rsidR="00C85148" w:rsidRPr="00C85148" w:rsidRDefault="00C85148" w:rsidP="00C85148">
      <w:pPr>
        <w:jc w:val="center"/>
        <w:rPr>
          <w:lang w:val="uk-UA" w:eastAsia="x-none"/>
        </w:rPr>
      </w:pPr>
      <w:r>
        <w:rPr>
          <w:lang w:val="uk-UA" w:eastAsia="x-none"/>
        </w:rPr>
        <w:t>Рисунок 1 – Статистика розповсюдження ігрових додатків через інтернет</w:t>
      </w:r>
    </w:p>
    <w:p w:rsidR="00D44C31" w:rsidRDefault="00D44C31" w:rsidP="00C479F6">
      <w:pPr>
        <w:jc w:val="both"/>
        <w:rPr>
          <w:lang w:val="uk-UA" w:eastAsia="x-none"/>
        </w:rPr>
      </w:pPr>
    </w:p>
    <w:p w:rsidR="00C85148" w:rsidRDefault="00C85148" w:rsidP="00C479F6">
      <w:pPr>
        <w:jc w:val="both"/>
        <w:rPr>
          <w:lang w:val="uk-UA" w:eastAsia="x-none"/>
        </w:rPr>
      </w:pPr>
      <w:r>
        <w:rPr>
          <w:lang w:val="uk-UA" w:eastAsia="x-none"/>
        </w:rPr>
        <w:t>Згідно опитуванню споживачів щодо того, чи надають вони перевагу тій чи іншій платформі, персональні комп’ютери займають друге місце, поступившись першим місцем мобільній (рисунок 2).</w:t>
      </w:r>
    </w:p>
    <w:p w:rsidR="00C85148" w:rsidRDefault="00C85148" w:rsidP="00C479F6">
      <w:pPr>
        <w:jc w:val="both"/>
        <w:rPr>
          <w:lang w:val="uk-UA" w:eastAsia="x-none"/>
        </w:rPr>
      </w:pPr>
    </w:p>
    <w:p w:rsidR="00C85148" w:rsidRDefault="00C85148" w:rsidP="00C85148">
      <w:pPr>
        <w:jc w:val="center"/>
        <w:rPr>
          <w:lang w:val="en-US" w:eastAsia="x-none"/>
        </w:rPr>
      </w:pPr>
      <w:r>
        <w:rPr>
          <w:noProof/>
          <w:lang w:val="en-US" w:eastAsia="en-US"/>
        </w:rPr>
        <w:drawing>
          <wp:inline distT="0" distB="0" distL="0" distR="0" wp14:anchorId="07E9C43F" wp14:editId="3F9EE8CA">
            <wp:extent cx="4857750" cy="317358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926" cy="3183500"/>
                    </a:xfrm>
                    <a:prstGeom prst="rect">
                      <a:avLst/>
                    </a:prstGeom>
                  </pic:spPr>
                </pic:pic>
              </a:graphicData>
            </a:graphic>
          </wp:inline>
        </w:drawing>
      </w:r>
    </w:p>
    <w:p w:rsidR="00C85148" w:rsidRPr="00C85148" w:rsidRDefault="00C85148" w:rsidP="00C85148">
      <w:pPr>
        <w:jc w:val="center"/>
        <w:rPr>
          <w:lang w:val="uk-UA" w:eastAsia="x-none"/>
        </w:rPr>
      </w:pPr>
      <w:r>
        <w:rPr>
          <w:lang w:val="uk-UA" w:eastAsia="x-none"/>
        </w:rPr>
        <w:t>Рисунок</w:t>
      </w:r>
      <w:r w:rsidR="007C051A">
        <w:rPr>
          <w:lang w:val="uk-UA" w:eastAsia="x-none"/>
        </w:rPr>
        <w:t xml:space="preserve"> 2 – Рейтинг ігрових платформ</w:t>
      </w:r>
    </w:p>
    <w:p w:rsidR="00D44C31" w:rsidRPr="00D44C31" w:rsidRDefault="00D44C31" w:rsidP="00C479F6">
      <w:pPr>
        <w:jc w:val="both"/>
        <w:rPr>
          <w:lang w:val="uk-UA" w:eastAsia="x-none"/>
        </w:rPr>
      </w:pPr>
    </w:p>
    <w:p w:rsidR="00F75B7E" w:rsidRPr="00C47209" w:rsidRDefault="00F75B7E" w:rsidP="00C479F6">
      <w:pPr>
        <w:jc w:val="both"/>
        <w:rPr>
          <w:szCs w:val="28"/>
        </w:rPr>
      </w:pPr>
      <w:r w:rsidRPr="00F75B7E">
        <w:rPr>
          <w:szCs w:val="28"/>
          <w:lang w:val="uk-UA"/>
        </w:rPr>
        <w:t>Серед багатьох процвітаючих представни</w:t>
      </w:r>
      <w:r>
        <w:rPr>
          <w:szCs w:val="28"/>
          <w:lang w:val="uk-UA"/>
        </w:rPr>
        <w:t>ків індустрії відеоігор є три</w:t>
      </w:r>
      <w:r w:rsidRPr="00F75B7E">
        <w:rPr>
          <w:szCs w:val="28"/>
          <w:lang w:val="uk-UA"/>
        </w:rPr>
        <w:t xml:space="preserve"> </w:t>
      </w:r>
      <w:r>
        <w:rPr>
          <w:szCs w:val="28"/>
          <w:lang w:val="uk-UA"/>
        </w:rPr>
        <w:t>основні</w:t>
      </w:r>
      <w:r w:rsidRPr="00F75B7E">
        <w:rPr>
          <w:szCs w:val="28"/>
          <w:lang w:val="uk-UA"/>
        </w:rPr>
        <w:t xml:space="preserve"> </w:t>
      </w:r>
      <w:r>
        <w:rPr>
          <w:szCs w:val="28"/>
          <w:lang w:val="uk-UA"/>
        </w:rPr>
        <w:t>розробники ігрових пристроїв</w:t>
      </w:r>
      <w:r w:rsidRPr="00F75B7E">
        <w:rPr>
          <w:szCs w:val="28"/>
          <w:lang w:val="uk-UA"/>
        </w:rPr>
        <w:t xml:space="preserve">, </w:t>
      </w:r>
      <w:r>
        <w:rPr>
          <w:szCs w:val="28"/>
          <w:lang w:val="uk-UA"/>
        </w:rPr>
        <w:t>що розвивалися десятиліттями і залишаються на</w:t>
      </w:r>
      <w:r w:rsidRPr="00F75B7E">
        <w:rPr>
          <w:szCs w:val="28"/>
          <w:lang w:val="uk-UA"/>
        </w:rPr>
        <w:t xml:space="preserve"> </w:t>
      </w:r>
      <w:r>
        <w:rPr>
          <w:szCs w:val="28"/>
          <w:lang w:val="uk-UA"/>
        </w:rPr>
        <w:t>верхівці рейтингу</w:t>
      </w:r>
      <w:r w:rsidRPr="00F75B7E">
        <w:rPr>
          <w:szCs w:val="28"/>
          <w:lang w:val="uk-UA"/>
        </w:rPr>
        <w:t xml:space="preserve"> з 2015 року. </w:t>
      </w:r>
      <w:r>
        <w:rPr>
          <w:szCs w:val="28"/>
          <w:lang w:val="uk-UA"/>
        </w:rPr>
        <w:t>До них належать</w:t>
      </w:r>
      <w:r w:rsidRPr="00F75B7E">
        <w:rPr>
          <w:szCs w:val="28"/>
          <w:lang w:val="uk-UA"/>
        </w:rPr>
        <w:t>: Sony, Microsoft і Nintendo. PlayStation 4</w:t>
      </w:r>
      <w:r>
        <w:rPr>
          <w:szCs w:val="28"/>
          <w:lang w:val="uk-UA"/>
        </w:rPr>
        <w:t xml:space="preserve"> від </w:t>
      </w:r>
      <w:r>
        <w:rPr>
          <w:szCs w:val="28"/>
          <w:lang w:val="en-US"/>
        </w:rPr>
        <w:t>Sony</w:t>
      </w:r>
      <w:r w:rsidRPr="00F75B7E">
        <w:rPr>
          <w:szCs w:val="28"/>
          <w:lang w:val="uk-UA"/>
        </w:rPr>
        <w:t xml:space="preserve"> є бестселером серед нинішніх поколінь консолей. До кінця 201</w:t>
      </w:r>
      <w:r>
        <w:rPr>
          <w:szCs w:val="28"/>
          <w:lang w:val="uk-UA"/>
        </w:rPr>
        <w:t>5 року Sony продала 16,75 млн. о</w:t>
      </w:r>
      <w:r w:rsidRPr="00F75B7E">
        <w:rPr>
          <w:szCs w:val="28"/>
          <w:lang w:val="uk-UA"/>
        </w:rPr>
        <w:t>диниць популя</w:t>
      </w:r>
      <w:r>
        <w:rPr>
          <w:szCs w:val="28"/>
          <w:lang w:val="uk-UA"/>
        </w:rPr>
        <w:t>рної консолі</w:t>
      </w:r>
      <w:r w:rsidRPr="00F75B7E">
        <w:rPr>
          <w:szCs w:val="28"/>
          <w:lang w:val="uk-UA"/>
        </w:rPr>
        <w:t>.</w:t>
      </w:r>
    </w:p>
    <w:p w:rsidR="00DB2458" w:rsidRPr="00C47209" w:rsidRDefault="00C47209" w:rsidP="00C479F6">
      <w:pPr>
        <w:jc w:val="both"/>
        <w:rPr>
          <w:szCs w:val="28"/>
          <w:lang w:val="uk-UA"/>
        </w:rPr>
      </w:pPr>
      <w:r>
        <w:rPr>
          <w:szCs w:val="28"/>
          <w:lang w:val="uk-UA"/>
        </w:rPr>
        <w:t xml:space="preserve">Компанія </w:t>
      </w:r>
      <w:r>
        <w:rPr>
          <w:szCs w:val="28"/>
          <w:lang w:val="en-US"/>
        </w:rPr>
        <w:t>Microsoft</w:t>
      </w:r>
      <w:r w:rsidRPr="00C47209">
        <w:rPr>
          <w:szCs w:val="28"/>
        </w:rPr>
        <w:t xml:space="preserve"> </w:t>
      </w:r>
      <w:r>
        <w:rPr>
          <w:szCs w:val="28"/>
          <w:lang w:val="uk-UA"/>
        </w:rPr>
        <w:t xml:space="preserve">за поточний рік через </w:t>
      </w:r>
      <w:r w:rsidR="003D1149">
        <w:rPr>
          <w:szCs w:val="28"/>
          <w:lang w:val="uk-UA"/>
        </w:rPr>
        <w:t>онлайн-</w:t>
      </w:r>
      <w:r>
        <w:rPr>
          <w:szCs w:val="28"/>
          <w:lang w:val="uk-UA"/>
        </w:rPr>
        <w:t>транзакції отримала 21,2 млрд доларів США (рисунок 3).</w:t>
      </w:r>
    </w:p>
    <w:p w:rsidR="00C47209" w:rsidRDefault="00C47209" w:rsidP="00C479F6">
      <w:pPr>
        <w:jc w:val="both"/>
        <w:rPr>
          <w:szCs w:val="28"/>
          <w:lang w:val="uk-UA"/>
        </w:rPr>
      </w:pPr>
    </w:p>
    <w:p w:rsidR="003D1149" w:rsidRDefault="003D1149" w:rsidP="003D1149">
      <w:pPr>
        <w:jc w:val="center"/>
        <w:rPr>
          <w:szCs w:val="28"/>
          <w:lang w:val="en-US"/>
        </w:rPr>
      </w:pPr>
      <w:r>
        <w:rPr>
          <w:noProof/>
          <w:lang w:val="en-US" w:eastAsia="en-US"/>
        </w:rPr>
        <w:drawing>
          <wp:inline distT="0" distB="0" distL="0" distR="0" wp14:anchorId="7F33706C" wp14:editId="4E098FE5">
            <wp:extent cx="4848225" cy="312226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0726" cy="3130320"/>
                    </a:xfrm>
                    <a:prstGeom prst="rect">
                      <a:avLst/>
                    </a:prstGeom>
                  </pic:spPr>
                </pic:pic>
              </a:graphicData>
            </a:graphic>
          </wp:inline>
        </w:drawing>
      </w:r>
    </w:p>
    <w:p w:rsidR="003D1149" w:rsidRPr="003D1149" w:rsidRDefault="003D1149" w:rsidP="003D1149">
      <w:pPr>
        <w:jc w:val="center"/>
        <w:rPr>
          <w:szCs w:val="28"/>
          <w:lang w:val="uk-UA"/>
        </w:rPr>
      </w:pPr>
      <w:r>
        <w:rPr>
          <w:szCs w:val="28"/>
          <w:lang w:val="uk-UA"/>
        </w:rPr>
        <w:t>Рисунок 3 – Статистика річного доходу компанії</w:t>
      </w:r>
      <w:r w:rsidRPr="003D1149">
        <w:rPr>
          <w:szCs w:val="28"/>
        </w:rPr>
        <w:t xml:space="preserve"> </w:t>
      </w:r>
      <w:r>
        <w:rPr>
          <w:szCs w:val="28"/>
          <w:lang w:val="en-US"/>
        </w:rPr>
        <w:t>Microsoft</w:t>
      </w:r>
      <w:r w:rsidRPr="003D1149">
        <w:rPr>
          <w:szCs w:val="28"/>
        </w:rPr>
        <w:t xml:space="preserve"> </w:t>
      </w:r>
      <w:r>
        <w:rPr>
          <w:szCs w:val="28"/>
          <w:lang w:val="uk-UA"/>
        </w:rPr>
        <w:t>через онлайн-транзакції</w:t>
      </w:r>
      <w:bookmarkStart w:id="10" w:name="_GoBack"/>
      <w:bookmarkEnd w:id="10"/>
    </w:p>
    <w:p w:rsidR="003D1149" w:rsidRDefault="003D1149" w:rsidP="00C479F6">
      <w:pPr>
        <w:jc w:val="both"/>
        <w:rPr>
          <w:szCs w:val="28"/>
          <w:lang w:val="uk-UA"/>
        </w:rPr>
      </w:pPr>
    </w:p>
    <w:p w:rsidR="00FA0792" w:rsidRDefault="00DE10D8" w:rsidP="00C479F6">
      <w:pPr>
        <w:pStyle w:val="Heading2"/>
      </w:pPr>
      <w:bookmarkStart w:id="11" w:name="_Toc502066894"/>
      <w:r w:rsidRPr="00A96304">
        <w:t>1</w:t>
      </w:r>
      <w:r w:rsidR="00FA0792" w:rsidRPr="00A96304">
        <w:t xml:space="preserve">.2 </w:t>
      </w:r>
      <w:r w:rsidR="007916E1">
        <w:t xml:space="preserve">Аналіз жанрів </w:t>
      </w:r>
      <w:r w:rsidR="0071796A">
        <w:t>ігрових додатків</w:t>
      </w:r>
      <w:r w:rsidR="007916E1">
        <w:t xml:space="preserve"> та обґрунтування вибору</w:t>
      </w:r>
      <w:bookmarkEnd w:id="11"/>
    </w:p>
    <w:p w:rsidR="00FA7DCF" w:rsidRPr="00FA7DCF" w:rsidRDefault="00FA7DCF" w:rsidP="00FA7DCF">
      <w:pPr>
        <w:rPr>
          <w:lang w:val="uk-UA" w:eastAsia="x-none"/>
        </w:rPr>
      </w:pPr>
    </w:p>
    <w:p w:rsidR="00FA7DCF" w:rsidRPr="00A7120F" w:rsidRDefault="00FA7DCF" w:rsidP="00FA7DCF">
      <w:pPr>
        <w:jc w:val="both"/>
        <w:rPr>
          <w:lang w:val="uk-UA" w:eastAsia="x-none"/>
        </w:rPr>
      </w:pPr>
      <w:r w:rsidRPr="00A7120F">
        <w:rPr>
          <w:lang w:val="uk-UA" w:eastAsia="x-none"/>
        </w:rPr>
        <w:t xml:space="preserve">Більшість відеоігор належать до певної категорії. Ігровий продукт може належати до декількох жанрів за рахунок їх комбінування. Частина виходить </w:t>
      </w:r>
      <w:r w:rsidRPr="00A7120F">
        <w:rPr>
          <w:lang w:val="uk-UA" w:eastAsia="x-none"/>
        </w:rPr>
        <w:lastRenderedPageBreak/>
        <w:t>за рамки будь-якого жанру. Якщо новий продукт стає достатньо популярним, розробляються нові аналоги, то з'являється новий жанр.</w:t>
      </w:r>
    </w:p>
    <w:p w:rsidR="00FA7DCF" w:rsidRPr="00A7120F" w:rsidRDefault="00FA7DCF" w:rsidP="00FA7DCF">
      <w:pPr>
        <w:jc w:val="both"/>
        <w:rPr>
          <w:lang w:val="uk-UA" w:eastAsia="x-none"/>
        </w:rPr>
      </w:pPr>
      <w:r w:rsidRPr="00A7120F">
        <w:rPr>
          <w:lang w:val="uk-UA" w:eastAsia="x-none"/>
        </w:rPr>
        <w:t>Розглянемо поширені на сьогодні жанри відеоігор.</w:t>
      </w:r>
    </w:p>
    <w:p w:rsidR="00FA7DCF" w:rsidRDefault="00FA7DCF" w:rsidP="00FA7DCF">
      <w:pPr>
        <w:jc w:val="both"/>
        <w:rPr>
          <w:lang w:val="uk-UA" w:eastAsia="x-none"/>
        </w:rPr>
      </w:pPr>
      <w:r w:rsidRPr="00A7120F">
        <w:rPr>
          <w:lang w:val="uk-UA" w:eastAsia="x-none"/>
        </w:rPr>
        <w:t>Шутер є одним з перших жанрів</w:t>
      </w:r>
      <w:r w:rsidRPr="00857973">
        <w:rPr>
          <w:lang w:eastAsia="x-none"/>
        </w:rPr>
        <w:t xml:space="preserve"> </w:t>
      </w:r>
      <w:r>
        <w:rPr>
          <w:lang w:val="uk-UA" w:eastAsia="x-none"/>
        </w:rPr>
        <w:t>відеоігор</w:t>
      </w:r>
      <w:r w:rsidRPr="00A7120F">
        <w:rPr>
          <w:lang w:val="uk-UA" w:eastAsia="x-none"/>
        </w:rPr>
        <w:t>. Першою грою в жанрі вважається</w:t>
      </w:r>
      <w:r w:rsidRPr="00EC6AFA">
        <w:rPr>
          <w:lang w:val="uk-UA"/>
        </w:rPr>
        <w:t xml:space="preserve"> </w:t>
      </w:r>
      <w:r>
        <w:rPr>
          <w:lang w:val="uk-UA"/>
        </w:rPr>
        <w:t>«</w:t>
      </w:r>
      <w:r>
        <w:rPr>
          <w:lang w:val="uk-UA" w:eastAsia="x-none"/>
        </w:rPr>
        <w:t xml:space="preserve">Spacewar» </w:t>
      </w:r>
      <w:r w:rsidRPr="00A7120F">
        <w:rPr>
          <w:lang w:val="uk-UA" w:eastAsia="x-none"/>
        </w:rPr>
        <w:t xml:space="preserve">(рисунок </w:t>
      </w:r>
      <w:r w:rsidRPr="00DB2458">
        <w:rPr>
          <w:highlight w:val="yellow"/>
          <w:lang w:val="uk-UA" w:eastAsia="x-none"/>
        </w:rPr>
        <w:t>1</w:t>
      </w:r>
      <w:r w:rsidRPr="00A7120F">
        <w:rPr>
          <w:lang w:val="uk-UA" w:eastAsia="x-none"/>
        </w:rPr>
        <w:t xml:space="preserve">). </w:t>
      </w:r>
    </w:p>
    <w:p w:rsidR="00FA7DCF" w:rsidRDefault="00FA7DCF" w:rsidP="00FA7DCF">
      <w:pPr>
        <w:jc w:val="both"/>
        <w:rPr>
          <w:lang w:val="uk-UA" w:eastAsia="x-none"/>
        </w:rPr>
      </w:pPr>
    </w:p>
    <w:p w:rsidR="00FA7DCF" w:rsidRDefault="00BF6CC4" w:rsidP="00FA7DCF">
      <w:pPr>
        <w:jc w:val="center"/>
        <w:rPr>
          <w:lang w:val="uk-UA" w:eastAsia="x-none"/>
        </w:rPr>
      </w:pPr>
      <w:r>
        <w:rPr>
          <w:noProof/>
          <w:lang w:val="en-US" w:eastAsia="en-US"/>
        </w:rPr>
        <w:drawing>
          <wp:inline distT="0" distB="0" distL="0" distR="0">
            <wp:extent cx="3333750" cy="2514600"/>
            <wp:effectExtent l="0" t="0" r="0" b="0"/>
            <wp:docPr id="1" name="Picture 1" descr="Space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W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514600"/>
                    </a:xfrm>
                    <a:prstGeom prst="rect">
                      <a:avLst/>
                    </a:prstGeom>
                    <a:noFill/>
                    <a:ln>
                      <a:noFill/>
                    </a:ln>
                  </pic:spPr>
                </pic:pic>
              </a:graphicData>
            </a:graphic>
          </wp:inline>
        </w:drawing>
      </w:r>
    </w:p>
    <w:p w:rsidR="00FA7DCF" w:rsidRPr="005D69A6" w:rsidRDefault="00FA7DCF" w:rsidP="00FA7DCF">
      <w:pPr>
        <w:jc w:val="center"/>
        <w:rPr>
          <w:lang w:val="uk-UA" w:eastAsia="x-none"/>
        </w:rPr>
      </w:pPr>
      <w:r>
        <w:rPr>
          <w:lang w:val="uk-UA" w:eastAsia="x-none"/>
        </w:rPr>
        <w:t xml:space="preserve">Рисунок </w:t>
      </w:r>
      <w:r w:rsidRPr="00DB2458">
        <w:rPr>
          <w:highlight w:val="yellow"/>
          <w:lang w:val="uk-UA" w:eastAsia="x-none"/>
        </w:rPr>
        <w:t>1</w:t>
      </w:r>
      <w:r>
        <w:rPr>
          <w:lang w:val="uk-UA" w:eastAsia="x-none"/>
        </w:rPr>
        <w:t xml:space="preserve"> – Відеогра «Spacewar»</w:t>
      </w:r>
    </w:p>
    <w:p w:rsidR="00FA7DCF" w:rsidRDefault="00FA7DCF" w:rsidP="00FA7DCF">
      <w:pPr>
        <w:jc w:val="center"/>
        <w:rPr>
          <w:lang w:val="uk-UA" w:eastAsia="x-none"/>
        </w:rPr>
      </w:pPr>
    </w:p>
    <w:p w:rsidR="00FA7DCF" w:rsidRPr="00FA7DCF" w:rsidRDefault="00FA7DCF" w:rsidP="00FA7DCF">
      <w:pPr>
        <w:jc w:val="both"/>
        <w:rPr>
          <w:lang w:eastAsia="x-none"/>
        </w:rPr>
      </w:pPr>
      <w:r w:rsidRPr="00A7120F">
        <w:rPr>
          <w:lang w:val="uk-UA" w:eastAsia="x-none"/>
        </w:rPr>
        <w:t>Головною ціллю шутерів є знищення ворогів за допомогою різноманітної зброї. З розвиток</w:t>
      </w:r>
      <w:r>
        <w:rPr>
          <w:lang w:val="uk-UA" w:eastAsia="x-none"/>
        </w:rPr>
        <w:t>ом</w:t>
      </w:r>
      <w:r w:rsidRPr="00A7120F">
        <w:rPr>
          <w:lang w:val="uk-UA" w:eastAsia="x-none"/>
        </w:rPr>
        <w:t xml:space="preserve"> технологій</w:t>
      </w:r>
      <w:r>
        <w:rPr>
          <w:lang w:val="uk-UA" w:eastAsia="x-none"/>
        </w:rPr>
        <w:t xml:space="preserve"> та можливістю відображати 3-х вимірні об’єкти на екрані популярними стали </w:t>
      </w:r>
      <w:r>
        <w:rPr>
          <w:lang w:val="en-US" w:eastAsia="x-none"/>
        </w:rPr>
        <w:t>FPS</w:t>
      </w:r>
      <w:r w:rsidRPr="00EC6AFA">
        <w:rPr>
          <w:lang w:val="uk-UA" w:eastAsia="x-none"/>
        </w:rPr>
        <w:t xml:space="preserve"> (</w:t>
      </w:r>
      <w:r>
        <w:rPr>
          <w:lang w:val="en-US" w:eastAsia="x-none"/>
        </w:rPr>
        <w:t>First</w:t>
      </w:r>
      <w:r w:rsidRPr="00EC6AFA">
        <w:rPr>
          <w:lang w:val="uk-UA" w:eastAsia="x-none"/>
        </w:rPr>
        <w:t>-</w:t>
      </w:r>
      <w:r>
        <w:rPr>
          <w:lang w:val="en-US" w:eastAsia="x-none"/>
        </w:rPr>
        <w:t>person</w:t>
      </w:r>
      <w:r w:rsidRPr="00EC6AFA">
        <w:rPr>
          <w:lang w:val="uk-UA" w:eastAsia="x-none"/>
        </w:rPr>
        <w:t xml:space="preserve"> </w:t>
      </w:r>
      <w:r>
        <w:rPr>
          <w:lang w:val="en-US" w:eastAsia="x-none"/>
        </w:rPr>
        <w:t>shooter</w:t>
      </w:r>
      <w:r>
        <w:rPr>
          <w:lang w:val="uk-UA" w:eastAsia="x-none"/>
        </w:rPr>
        <w:t xml:space="preserve"> – шутер від першої особи</w:t>
      </w:r>
      <w:r w:rsidRPr="00EC6AFA">
        <w:rPr>
          <w:lang w:val="uk-UA" w:eastAsia="x-none"/>
        </w:rPr>
        <w:t>)</w:t>
      </w:r>
      <w:r>
        <w:rPr>
          <w:lang w:val="uk-UA" w:eastAsia="x-none"/>
        </w:rPr>
        <w:t xml:space="preserve">. Одним із засновників жанру є відеогра </w:t>
      </w:r>
      <w:r w:rsidR="00DB2458">
        <w:rPr>
          <w:lang w:val="uk-UA" w:eastAsia="x-none"/>
        </w:rPr>
        <w:t>«</w:t>
      </w:r>
      <w:r>
        <w:rPr>
          <w:lang w:val="en-US" w:eastAsia="x-none"/>
        </w:rPr>
        <w:t>Doom</w:t>
      </w:r>
      <w:r w:rsidR="00DB2458">
        <w:rPr>
          <w:lang w:val="uk-UA" w:eastAsia="x-none"/>
        </w:rPr>
        <w:t>»</w:t>
      </w:r>
      <w:r w:rsidRPr="00893327">
        <w:rPr>
          <w:lang w:eastAsia="x-none"/>
        </w:rPr>
        <w:t xml:space="preserve"> 1993 </w:t>
      </w:r>
      <w:r>
        <w:rPr>
          <w:lang w:val="uk-UA" w:eastAsia="x-none"/>
        </w:rPr>
        <w:t>року, але вона не є 3-х вимірною грою.</w:t>
      </w:r>
    </w:p>
    <w:p w:rsidR="00FA7DCF" w:rsidRPr="00FA7DCF" w:rsidRDefault="00FA7DCF" w:rsidP="00FA7DCF">
      <w:pPr>
        <w:jc w:val="both"/>
        <w:rPr>
          <w:lang w:val="uk-UA" w:eastAsia="x-none"/>
        </w:rPr>
      </w:pPr>
      <w:r>
        <w:rPr>
          <w:lang w:val="uk-UA" w:eastAsia="x-none"/>
        </w:rPr>
        <w:t xml:space="preserve">В пригодницьких іграх гравець виступає в ролі протагоніста, що переживаю історію. Гра наповнена різного роду загадками та завданнями. Яскравим прикладом є </w:t>
      </w:r>
      <w:r w:rsidR="00DB2458">
        <w:rPr>
          <w:lang w:val="uk-UA" w:eastAsia="x-none"/>
        </w:rPr>
        <w:t>«</w:t>
      </w:r>
      <w:r w:rsidRPr="00BF3EB9">
        <w:rPr>
          <w:lang w:val="uk-UA" w:eastAsia="x-none"/>
        </w:rPr>
        <w:t>In</w:t>
      </w:r>
      <w:r>
        <w:rPr>
          <w:lang w:val="uk-UA" w:eastAsia="x-none"/>
        </w:rPr>
        <w:t xml:space="preserve">diana Jones </w:t>
      </w:r>
      <w:r>
        <w:rPr>
          <w:lang w:val="en-US" w:eastAsia="x-none"/>
        </w:rPr>
        <w:t>and</w:t>
      </w:r>
      <w:r w:rsidRPr="00FA7DCF">
        <w:rPr>
          <w:lang w:val="uk-UA" w:eastAsia="x-none"/>
        </w:rPr>
        <w:t xml:space="preserve"> </w:t>
      </w:r>
      <w:r w:rsidRPr="00BF3EB9">
        <w:rPr>
          <w:lang w:val="uk-UA" w:eastAsia="x-none"/>
        </w:rPr>
        <w:t>the Emperor's Tomb</w:t>
      </w:r>
      <w:r w:rsidR="00DB2458">
        <w:rPr>
          <w:lang w:val="uk-UA" w:eastAsia="x-none"/>
        </w:rPr>
        <w:t>»</w:t>
      </w:r>
      <w:r w:rsidRPr="00FA7DCF">
        <w:rPr>
          <w:lang w:val="uk-UA" w:eastAsia="x-none"/>
        </w:rPr>
        <w:t xml:space="preserve"> (рисунок </w:t>
      </w:r>
      <w:r w:rsidRPr="00DB2458">
        <w:rPr>
          <w:highlight w:val="yellow"/>
          <w:lang w:val="uk-UA" w:eastAsia="x-none"/>
        </w:rPr>
        <w:t>2</w:t>
      </w:r>
      <w:r w:rsidRPr="00FA7DCF">
        <w:rPr>
          <w:lang w:val="uk-UA" w:eastAsia="x-none"/>
        </w:rPr>
        <w:t>)</w:t>
      </w:r>
    </w:p>
    <w:p w:rsidR="00FA7DCF" w:rsidRPr="00FA7DCF" w:rsidRDefault="00FA7DCF" w:rsidP="00FA7DCF">
      <w:pPr>
        <w:jc w:val="both"/>
        <w:rPr>
          <w:lang w:val="uk-UA" w:eastAsia="x-none"/>
        </w:rPr>
      </w:pPr>
    </w:p>
    <w:p w:rsidR="00FA7DCF" w:rsidRPr="00872AAE" w:rsidRDefault="00BF6CC4" w:rsidP="00FA7DCF">
      <w:pPr>
        <w:jc w:val="center"/>
        <w:rPr>
          <w:lang w:val="en-US" w:eastAsia="x-none"/>
        </w:rPr>
      </w:pPr>
      <w:r>
        <w:rPr>
          <w:noProof/>
          <w:lang w:val="en-US" w:eastAsia="en-US"/>
        </w:rPr>
        <w:lastRenderedPageBreak/>
        <w:drawing>
          <wp:inline distT="0" distB="0" distL="0" distR="0">
            <wp:extent cx="3952875" cy="2962275"/>
            <wp:effectExtent l="0" t="0" r="9525" b="9525"/>
            <wp:docPr id="2" name="Picture 2" descr="Indiana Jones-the Emperor's T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ana Jones-the Emperor's Tom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2962275"/>
                    </a:xfrm>
                    <a:prstGeom prst="rect">
                      <a:avLst/>
                    </a:prstGeom>
                    <a:noFill/>
                    <a:ln>
                      <a:noFill/>
                    </a:ln>
                  </pic:spPr>
                </pic:pic>
              </a:graphicData>
            </a:graphic>
          </wp:inline>
        </w:drawing>
      </w:r>
    </w:p>
    <w:p w:rsidR="00FA7DCF" w:rsidRDefault="00FA7DCF" w:rsidP="00FA7DCF">
      <w:pPr>
        <w:jc w:val="center"/>
        <w:rPr>
          <w:lang w:val="uk-UA" w:eastAsia="x-none"/>
        </w:rPr>
      </w:pPr>
      <w:r>
        <w:rPr>
          <w:lang w:val="uk-UA" w:eastAsia="x-none"/>
        </w:rPr>
        <w:t xml:space="preserve">Рисунок </w:t>
      </w:r>
      <w:r w:rsidRPr="00DB2458">
        <w:rPr>
          <w:highlight w:val="yellow"/>
          <w:lang w:val="uk-UA" w:eastAsia="x-none"/>
        </w:rPr>
        <w:t>2</w:t>
      </w:r>
      <w:r>
        <w:rPr>
          <w:lang w:val="uk-UA" w:eastAsia="x-none"/>
        </w:rPr>
        <w:t xml:space="preserve"> – Відеогра </w:t>
      </w:r>
      <w:r w:rsidR="00DB2458">
        <w:rPr>
          <w:lang w:val="uk-UA" w:eastAsia="x-none"/>
        </w:rPr>
        <w:t>«</w:t>
      </w:r>
      <w:r>
        <w:rPr>
          <w:lang w:val="uk-UA" w:eastAsia="x-none"/>
        </w:rPr>
        <w:t>Indiana Jones</w:t>
      </w:r>
      <w:r>
        <w:rPr>
          <w:lang w:val="en-US" w:eastAsia="x-none"/>
        </w:rPr>
        <w:t xml:space="preserve"> and </w:t>
      </w:r>
      <w:r w:rsidRPr="00872AAE">
        <w:rPr>
          <w:lang w:val="uk-UA" w:eastAsia="x-none"/>
        </w:rPr>
        <w:t>the Emperor's Tomb</w:t>
      </w:r>
      <w:r w:rsidR="00DB2458">
        <w:rPr>
          <w:lang w:val="uk-UA" w:eastAsia="x-none"/>
        </w:rPr>
        <w:t>»</w:t>
      </w:r>
    </w:p>
    <w:p w:rsidR="00FA7DCF" w:rsidRDefault="00FA7DCF" w:rsidP="00FA7DCF">
      <w:pPr>
        <w:jc w:val="both"/>
        <w:rPr>
          <w:lang w:val="uk-UA" w:eastAsia="x-none"/>
        </w:rPr>
      </w:pPr>
    </w:p>
    <w:p w:rsidR="00FA7DCF" w:rsidRDefault="00FA7DCF" w:rsidP="00FA7DCF">
      <w:pPr>
        <w:jc w:val="both"/>
        <w:rPr>
          <w:lang w:val="uk-UA" w:eastAsia="x-none"/>
        </w:rPr>
      </w:pPr>
      <w:r>
        <w:rPr>
          <w:lang w:val="uk-UA" w:eastAsia="x-none"/>
        </w:rPr>
        <w:t xml:space="preserve">Жанр платформер започатковано грою </w:t>
      </w:r>
      <w:r w:rsidR="00DB2458">
        <w:rPr>
          <w:lang w:val="uk-UA" w:eastAsia="x-none"/>
        </w:rPr>
        <w:t>«</w:t>
      </w:r>
      <w:r w:rsidRPr="001D1BA8">
        <w:rPr>
          <w:lang w:val="uk-UA" w:eastAsia="x-none"/>
        </w:rPr>
        <w:t>Donkey Kong</w:t>
      </w:r>
      <w:r w:rsidR="00DB2458">
        <w:rPr>
          <w:lang w:val="uk-UA" w:eastAsia="x-none"/>
        </w:rPr>
        <w:t>»</w:t>
      </w:r>
      <w:r>
        <w:rPr>
          <w:lang w:val="uk-UA" w:eastAsia="x-none"/>
        </w:rPr>
        <w:t xml:space="preserve"> (рисунок </w:t>
      </w:r>
      <w:r w:rsidRPr="00DB2458">
        <w:rPr>
          <w:highlight w:val="yellow"/>
          <w:lang w:val="uk-UA" w:eastAsia="x-none"/>
        </w:rPr>
        <w:t>3</w:t>
      </w:r>
      <w:r>
        <w:rPr>
          <w:lang w:val="uk-UA" w:eastAsia="x-none"/>
        </w:rPr>
        <w:t>).</w:t>
      </w:r>
    </w:p>
    <w:p w:rsidR="00FA7DCF" w:rsidRDefault="00FA7DCF" w:rsidP="00FA7DCF">
      <w:pPr>
        <w:jc w:val="both"/>
        <w:rPr>
          <w:lang w:val="uk-UA" w:eastAsia="x-none"/>
        </w:rPr>
      </w:pPr>
    </w:p>
    <w:p w:rsidR="00FA7DCF" w:rsidRDefault="00BF6CC4" w:rsidP="00FA7DCF">
      <w:pPr>
        <w:jc w:val="center"/>
        <w:rPr>
          <w:lang w:val="uk-UA" w:eastAsia="x-none"/>
        </w:rPr>
      </w:pPr>
      <w:r>
        <w:rPr>
          <w:noProof/>
          <w:lang w:val="en-US" w:eastAsia="en-US"/>
        </w:rPr>
        <w:drawing>
          <wp:inline distT="0" distB="0" distL="0" distR="0">
            <wp:extent cx="3895725" cy="3409950"/>
            <wp:effectExtent l="0" t="0" r="9525" b="0"/>
            <wp:docPr id="3" name="Picture 3" descr="donkey_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key_k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rsidR="00FA7DCF" w:rsidRPr="00FA7DCF" w:rsidRDefault="00FA7DCF" w:rsidP="00FA7DCF">
      <w:pPr>
        <w:jc w:val="center"/>
        <w:rPr>
          <w:lang w:val="uk-UA" w:eastAsia="x-none"/>
        </w:rPr>
      </w:pPr>
      <w:r>
        <w:rPr>
          <w:lang w:val="uk-UA" w:eastAsia="x-none"/>
        </w:rPr>
        <w:t xml:space="preserve">Рисунок </w:t>
      </w:r>
      <w:r w:rsidRPr="00DB2458">
        <w:rPr>
          <w:highlight w:val="yellow"/>
          <w:lang w:val="uk-UA" w:eastAsia="x-none"/>
        </w:rPr>
        <w:t>3</w:t>
      </w:r>
      <w:r>
        <w:rPr>
          <w:lang w:val="uk-UA" w:eastAsia="x-none"/>
        </w:rPr>
        <w:t xml:space="preserve"> – Відеогра </w:t>
      </w:r>
      <w:r w:rsidR="00DB2458">
        <w:rPr>
          <w:lang w:val="uk-UA" w:eastAsia="x-none"/>
        </w:rPr>
        <w:t>«</w:t>
      </w:r>
      <w:r w:rsidRPr="001D1BA8">
        <w:rPr>
          <w:lang w:val="uk-UA" w:eastAsia="x-none"/>
        </w:rPr>
        <w:t>Donkey Kong</w:t>
      </w:r>
      <w:r w:rsidR="00DB2458">
        <w:rPr>
          <w:lang w:val="uk-UA" w:eastAsia="x-none"/>
        </w:rPr>
        <w:t>»</w:t>
      </w:r>
    </w:p>
    <w:p w:rsidR="00FA7DCF" w:rsidRDefault="00FA7DCF" w:rsidP="00FA7DCF">
      <w:pPr>
        <w:jc w:val="both"/>
        <w:rPr>
          <w:lang w:val="uk-UA" w:eastAsia="x-none"/>
        </w:rPr>
      </w:pPr>
    </w:p>
    <w:p w:rsidR="00FA7DCF" w:rsidRDefault="00FA7DCF" w:rsidP="00FA7DCF">
      <w:pPr>
        <w:jc w:val="both"/>
        <w:rPr>
          <w:lang w:val="uk-UA" w:eastAsia="x-none"/>
        </w:rPr>
      </w:pPr>
      <w:r>
        <w:rPr>
          <w:lang w:val="uk-UA" w:eastAsia="x-none"/>
        </w:rPr>
        <w:lastRenderedPageBreak/>
        <w:t xml:space="preserve">Головною ідеєю жанру є платформи з перешкодами, що повинен подолати гравець. В основу ігрового процесу покладено переміщення персонажа. </w:t>
      </w:r>
    </w:p>
    <w:p w:rsidR="00FA7DCF" w:rsidRDefault="00FA7DCF" w:rsidP="00FA7DCF">
      <w:pPr>
        <w:jc w:val="both"/>
        <w:rPr>
          <w:lang w:val="uk-UA" w:eastAsia="x-none"/>
        </w:rPr>
      </w:pPr>
      <w:r w:rsidRPr="00435F56">
        <w:rPr>
          <w:lang w:val="uk-UA" w:eastAsia="x-none"/>
        </w:rPr>
        <w:t xml:space="preserve">Розвиваючись від </w:t>
      </w:r>
      <w:r>
        <w:rPr>
          <w:lang w:val="uk-UA" w:eastAsia="x-none"/>
        </w:rPr>
        <w:t>настільної</w:t>
      </w:r>
      <w:r w:rsidRPr="00435F56">
        <w:rPr>
          <w:lang w:val="uk-UA" w:eastAsia="x-none"/>
        </w:rPr>
        <w:t xml:space="preserve"> гри, як </w:t>
      </w:r>
      <w:r w:rsidR="00DB2458">
        <w:rPr>
          <w:lang w:val="uk-UA" w:eastAsia="x-none"/>
        </w:rPr>
        <w:t>«</w:t>
      </w:r>
      <w:r w:rsidRPr="00435F56">
        <w:rPr>
          <w:lang w:val="uk-UA" w:eastAsia="x-none"/>
        </w:rPr>
        <w:t>Dungeons and Dragons</w:t>
      </w:r>
      <w:r w:rsidR="00DB2458">
        <w:rPr>
          <w:lang w:val="uk-UA" w:eastAsia="x-none"/>
        </w:rPr>
        <w:t>»</w:t>
      </w:r>
      <w:r>
        <w:rPr>
          <w:lang w:val="uk-UA" w:eastAsia="x-none"/>
        </w:rPr>
        <w:t xml:space="preserve"> 1974 року</w:t>
      </w:r>
      <w:r w:rsidRPr="00435F56">
        <w:rPr>
          <w:lang w:val="uk-UA" w:eastAsia="x-none"/>
        </w:rPr>
        <w:t>, RPG</w:t>
      </w:r>
      <w:r>
        <w:rPr>
          <w:lang w:val="uk-UA" w:eastAsia="x-none"/>
        </w:rPr>
        <w:t xml:space="preserve"> (</w:t>
      </w:r>
      <w:r w:rsidRPr="002478E2">
        <w:rPr>
          <w:lang w:val="uk-UA" w:eastAsia="x-none"/>
        </w:rPr>
        <w:t>Role-Playing Game</w:t>
      </w:r>
      <w:r>
        <w:rPr>
          <w:lang w:val="uk-UA" w:eastAsia="x-none"/>
        </w:rPr>
        <w:t xml:space="preserve"> – рольова гра)</w:t>
      </w:r>
      <w:r w:rsidRPr="00435F56">
        <w:rPr>
          <w:lang w:val="uk-UA" w:eastAsia="x-none"/>
        </w:rPr>
        <w:t xml:space="preserve"> </w:t>
      </w:r>
      <w:r w:rsidR="00DB2458">
        <w:rPr>
          <w:lang w:val="uk-UA" w:eastAsia="x-none"/>
        </w:rPr>
        <w:t>–</w:t>
      </w:r>
      <w:r w:rsidRPr="00435F56">
        <w:rPr>
          <w:lang w:val="uk-UA" w:eastAsia="x-none"/>
        </w:rPr>
        <w:t xml:space="preserve"> це особливий тип пригодницької гри, зазвичай що складається з трьох основних елементів: </w:t>
      </w:r>
    </w:p>
    <w:p w:rsidR="00FA7DCF" w:rsidRDefault="00FA7DCF" w:rsidP="00AC2D16">
      <w:pPr>
        <w:numPr>
          <w:ilvl w:val="0"/>
          <w:numId w:val="30"/>
        </w:numPr>
        <w:ind w:left="709"/>
        <w:jc w:val="both"/>
        <w:rPr>
          <w:lang w:val="uk-UA" w:eastAsia="x-none"/>
        </w:rPr>
      </w:pPr>
      <w:r w:rsidRPr="00435F56">
        <w:rPr>
          <w:lang w:val="uk-UA" w:eastAsia="x-none"/>
        </w:rPr>
        <w:t>конкретний квест</w:t>
      </w:r>
      <w:r>
        <w:rPr>
          <w:lang w:val="uk-UA" w:eastAsia="x-none"/>
        </w:rPr>
        <w:t xml:space="preserve"> (завдання)</w:t>
      </w:r>
      <w:r w:rsidRPr="00435F56">
        <w:rPr>
          <w:lang w:val="uk-UA" w:eastAsia="x-none"/>
        </w:rPr>
        <w:t xml:space="preserve">; </w:t>
      </w:r>
    </w:p>
    <w:p w:rsidR="00FA7DCF" w:rsidRDefault="00FA7DCF" w:rsidP="00AC2D16">
      <w:pPr>
        <w:numPr>
          <w:ilvl w:val="0"/>
          <w:numId w:val="30"/>
        </w:numPr>
        <w:ind w:left="709"/>
        <w:jc w:val="both"/>
        <w:rPr>
          <w:lang w:val="uk-UA" w:eastAsia="x-none"/>
        </w:rPr>
      </w:pPr>
      <w:r w:rsidRPr="00435F56">
        <w:rPr>
          <w:lang w:val="uk-UA" w:eastAsia="x-none"/>
        </w:rPr>
        <w:t>процес покращення пер</w:t>
      </w:r>
      <w:r>
        <w:rPr>
          <w:lang w:val="uk-UA" w:eastAsia="x-none"/>
        </w:rPr>
        <w:t>сонажа за допомогою досвіду;</w:t>
      </w:r>
      <w:r w:rsidRPr="00435F56">
        <w:rPr>
          <w:lang w:val="uk-UA" w:eastAsia="x-none"/>
        </w:rPr>
        <w:t xml:space="preserve"> </w:t>
      </w:r>
    </w:p>
    <w:p w:rsidR="00FA7DCF" w:rsidRDefault="00FA7DCF" w:rsidP="00AC2D16">
      <w:pPr>
        <w:numPr>
          <w:ilvl w:val="0"/>
          <w:numId w:val="30"/>
        </w:numPr>
        <w:ind w:left="709"/>
        <w:jc w:val="both"/>
        <w:rPr>
          <w:lang w:val="uk-UA" w:eastAsia="x-none"/>
        </w:rPr>
      </w:pPr>
      <w:r>
        <w:rPr>
          <w:lang w:val="uk-UA" w:eastAsia="x-none"/>
        </w:rPr>
        <w:t>керування предметами.</w:t>
      </w:r>
      <w:r w:rsidRPr="00435F56">
        <w:rPr>
          <w:lang w:val="uk-UA" w:eastAsia="x-none"/>
        </w:rPr>
        <w:t xml:space="preserve"> </w:t>
      </w:r>
    </w:p>
    <w:p w:rsidR="00FA7DCF" w:rsidRPr="0072133C" w:rsidRDefault="00FA7DCF" w:rsidP="00FA7DCF">
      <w:pPr>
        <w:jc w:val="both"/>
        <w:rPr>
          <w:lang w:val="en-US" w:eastAsia="x-none"/>
        </w:rPr>
      </w:pPr>
      <w:r>
        <w:rPr>
          <w:lang w:val="uk-UA" w:eastAsia="x-none"/>
        </w:rPr>
        <w:t xml:space="preserve">Жанр головоломки націлений на логіку, здатність гравця розпізнавати патерни та доповнювати слова. Головоломки поширені серед всіх вікових категорій і різні за рівнем складності. До жанру належить відома у світі гра </w:t>
      </w:r>
      <w:r w:rsidR="00780A86">
        <w:rPr>
          <w:lang w:val="uk-UA" w:eastAsia="x-none"/>
        </w:rPr>
        <w:t>«</w:t>
      </w:r>
      <w:r>
        <w:rPr>
          <w:lang w:val="en-US" w:eastAsia="x-none"/>
        </w:rPr>
        <w:t>Tetris</w:t>
      </w:r>
      <w:r w:rsidR="00780A86">
        <w:rPr>
          <w:lang w:val="uk-UA" w:eastAsia="x-none"/>
        </w:rPr>
        <w:t>»</w:t>
      </w:r>
      <w:r w:rsidRPr="00111AE8">
        <w:rPr>
          <w:lang w:eastAsia="x-none"/>
        </w:rPr>
        <w:t xml:space="preserve"> (</w:t>
      </w:r>
      <w:r>
        <w:rPr>
          <w:lang w:eastAsia="x-none"/>
        </w:rPr>
        <w:t xml:space="preserve">рисунок </w:t>
      </w:r>
      <w:r w:rsidRPr="00DB2458">
        <w:rPr>
          <w:highlight w:val="yellow"/>
          <w:lang w:eastAsia="x-none"/>
        </w:rPr>
        <w:t>4</w:t>
      </w:r>
      <w:r w:rsidRPr="00111AE8">
        <w:rPr>
          <w:lang w:eastAsia="x-none"/>
        </w:rPr>
        <w:t>)</w:t>
      </w:r>
      <w:r>
        <w:rPr>
          <w:lang w:eastAsia="x-none"/>
        </w:rPr>
        <w:t>.</w:t>
      </w:r>
    </w:p>
    <w:p w:rsidR="00FA7DCF" w:rsidRDefault="00FA7DCF" w:rsidP="00FA7DCF">
      <w:pPr>
        <w:jc w:val="both"/>
        <w:rPr>
          <w:lang w:eastAsia="x-none"/>
        </w:rPr>
      </w:pPr>
    </w:p>
    <w:p w:rsidR="00FA7DCF" w:rsidRDefault="00BF6CC4" w:rsidP="00FA7DCF">
      <w:pPr>
        <w:jc w:val="center"/>
        <w:rPr>
          <w:lang w:val="en-US" w:eastAsia="x-none"/>
        </w:rPr>
      </w:pPr>
      <w:r>
        <w:rPr>
          <w:noProof/>
          <w:lang w:val="en-US" w:eastAsia="en-US"/>
        </w:rPr>
        <w:drawing>
          <wp:inline distT="0" distB="0" distL="0" distR="0">
            <wp:extent cx="4362450" cy="3695700"/>
            <wp:effectExtent l="0" t="0" r="0" b="0"/>
            <wp:docPr id="4" name="Picture 4" descr="te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tr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36957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4</w:t>
      </w:r>
      <w:r>
        <w:rPr>
          <w:lang w:val="uk-UA" w:eastAsia="x-none"/>
        </w:rPr>
        <w:t xml:space="preserve"> – Відеогра </w:t>
      </w:r>
      <w:r w:rsidR="00780A86">
        <w:rPr>
          <w:lang w:val="uk-UA" w:eastAsia="x-none"/>
        </w:rPr>
        <w:t>«</w:t>
      </w:r>
      <w:r>
        <w:rPr>
          <w:lang w:val="en-US" w:eastAsia="x-none"/>
        </w:rPr>
        <w:t>Tetris</w:t>
      </w:r>
      <w:r w:rsidR="00780A86">
        <w:rPr>
          <w:lang w:val="uk-UA" w:eastAsia="x-none"/>
        </w:rPr>
        <w:t>»</w:t>
      </w:r>
    </w:p>
    <w:p w:rsidR="00FA7DCF" w:rsidRDefault="00FA7DCF" w:rsidP="00FA7DCF">
      <w:pPr>
        <w:jc w:val="both"/>
        <w:rPr>
          <w:lang w:eastAsia="x-none"/>
        </w:rPr>
      </w:pPr>
    </w:p>
    <w:p w:rsidR="00FA7DCF" w:rsidRDefault="00FA7DCF" w:rsidP="00FA7DCF">
      <w:pPr>
        <w:jc w:val="both"/>
        <w:rPr>
          <w:lang w:val="uk-UA" w:eastAsia="x-none"/>
        </w:rPr>
      </w:pPr>
      <w:r>
        <w:rPr>
          <w:lang w:val="uk-UA" w:eastAsia="x-none"/>
        </w:rPr>
        <w:lastRenderedPageBreak/>
        <w:t xml:space="preserve">Відеоігри симулятори призначені для відтворення певного досвіду, наприклад: керування автомобілем, потягом, літаком, спортивною командою, тощо. Популярності набув різновид </w:t>
      </w:r>
      <w:r>
        <w:rPr>
          <w:lang w:val="en-US" w:eastAsia="x-none"/>
        </w:rPr>
        <w:t>CMS</w:t>
      </w:r>
      <w:r w:rsidRPr="004C36B0">
        <w:rPr>
          <w:lang w:val="uk-UA" w:eastAsia="x-none"/>
        </w:rPr>
        <w:t xml:space="preserve"> (</w:t>
      </w:r>
      <w:r w:rsidRPr="004C36B0">
        <w:rPr>
          <w:lang w:val="en-US" w:eastAsia="x-none"/>
        </w:rPr>
        <w:t>Construction</w:t>
      </w:r>
      <w:r w:rsidRPr="004C36B0">
        <w:rPr>
          <w:lang w:val="uk-UA" w:eastAsia="x-none"/>
        </w:rPr>
        <w:t xml:space="preserve"> </w:t>
      </w:r>
      <w:r w:rsidRPr="004C36B0">
        <w:rPr>
          <w:lang w:val="en-US" w:eastAsia="x-none"/>
        </w:rPr>
        <w:t>and</w:t>
      </w:r>
      <w:r w:rsidRPr="004C36B0">
        <w:rPr>
          <w:lang w:val="uk-UA" w:eastAsia="x-none"/>
        </w:rPr>
        <w:t xml:space="preserve"> </w:t>
      </w:r>
      <w:r w:rsidRPr="004C36B0">
        <w:rPr>
          <w:lang w:val="en-US" w:eastAsia="x-none"/>
        </w:rPr>
        <w:t>management</w:t>
      </w:r>
      <w:r w:rsidRPr="004C36B0">
        <w:rPr>
          <w:lang w:val="uk-UA" w:eastAsia="x-none"/>
        </w:rPr>
        <w:t xml:space="preserve"> </w:t>
      </w:r>
      <w:r w:rsidRPr="004C36B0">
        <w:rPr>
          <w:lang w:val="en-US" w:eastAsia="x-none"/>
        </w:rPr>
        <w:t>simulation</w:t>
      </w:r>
      <w:r w:rsidRPr="004C36B0">
        <w:rPr>
          <w:lang w:val="uk-UA" w:eastAsia="x-none"/>
        </w:rPr>
        <w:t xml:space="preserve"> – </w:t>
      </w:r>
      <w:r>
        <w:rPr>
          <w:lang w:val="uk-UA" w:eastAsia="x-none"/>
        </w:rPr>
        <w:t>симуляція будівництва та управління</w:t>
      </w:r>
      <w:r w:rsidRPr="004C36B0">
        <w:rPr>
          <w:lang w:val="uk-UA" w:eastAsia="x-none"/>
        </w:rPr>
        <w:t>)</w:t>
      </w:r>
      <w:r>
        <w:rPr>
          <w:lang w:val="uk-UA" w:eastAsia="x-none"/>
        </w:rPr>
        <w:t xml:space="preserve">, де гравець повинен будувати та керувати певною інфраструктурою. Відомою є серія ігор </w:t>
      </w:r>
      <w:r w:rsidR="00780A86">
        <w:rPr>
          <w:lang w:val="uk-UA" w:eastAsia="x-none"/>
        </w:rPr>
        <w:t>«</w:t>
      </w:r>
      <w:r>
        <w:rPr>
          <w:lang w:val="en-US" w:eastAsia="x-none"/>
        </w:rPr>
        <w:t>SimCity</w:t>
      </w:r>
      <w:r w:rsidR="00780A86">
        <w:rPr>
          <w:lang w:val="uk-UA" w:eastAsia="x-none"/>
        </w:rPr>
        <w:t>»</w:t>
      </w:r>
      <w:r>
        <w:rPr>
          <w:lang w:eastAsia="x-none"/>
        </w:rPr>
        <w:t xml:space="preserve"> та </w:t>
      </w:r>
      <w:r w:rsidR="00780A86">
        <w:rPr>
          <w:lang w:val="uk-UA" w:eastAsia="x-none"/>
        </w:rPr>
        <w:t>«</w:t>
      </w:r>
      <w:r>
        <w:rPr>
          <w:lang w:val="en-US" w:eastAsia="x-none"/>
        </w:rPr>
        <w:t>Transport Tycoon</w:t>
      </w:r>
      <w:r w:rsidR="00780A86">
        <w:rPr>
          <w:lang w:val="uk-UA" w:eastAsia="x-none"/>
        </w:rPr>
        <w:t>»</w:t>
      </w:r>
      <w:r>
        <w:rPr>
          <w:lang w:val="en-US" w:eastAsia="x-none"/>
        </w:rPr>
        <w:t xml:space="preserve"> (</w:t>
      </w:r>
      <w:r>
        <w:rPr>
          <w:lang w:val="uk-UA" w:eastAsia="x-none"/>
        </w:rPr>
        <w:t xml:space="preserve">рисунок </w:t>
      </w:r>
      <w:r w:rsidRPr="00DB2458">
        <w:rPr>
          <w:highlight w:val="yellow"/>
          <w:lang w:val="uk-UA" w:eastAsia="x-none"/>
        </w:rPr>
        <w:t>5</w:t>
      </w:r>
      <w:r>
        <w:rPr>
          <w:lang w:val="en-US" w:eastAsia="x-none"/>
        </w:rPr>
        <w:t>)</w:t>
      </w:r>
      <w:r>
        <w:rPr>
          <w:lang w:val="uk-UA" w:eastAsia="x-none"/>
        </w:rPr>
        <w:t>.</w:t>
      </w:r>
    </w:p>
    <w:p w:rsidR="00FA7DCF" w:rsidRDefault="00FA7DCF" w:rsidP="00FA7DCF">
      <w:pPr>
        <w:jc w:val="both"/>
        <w:rPr>
          <w:lang w:val="uk-UA" w:eastAsia="x-none"/>
        </w:rPr>
      </w:pPr>
    </w:p>
    <w:p w:rsidR="00FA7DCF" w:rsidRDefault="00BF6CC4" w:rsidP="00FA7DCF">
      <w:pPr>
        <w:jc w:val="center"/>
        <w:rPr>
          <w:lang w:val="en-US" w:eastAsia="x-none"/>
        </w:rPr>
      </w:pPr>
      <w:r>
        <w:rPr>
          <w:noProof/>
          <w:lang w:val="en-US" w:eastAsia="en-US"/>
        </w:rPr>
        <w:drawing>
          <wp:inline distT="0" distB="0" distL="0" distR="0">
            <wp:extent cx="4857750" cy="3810000"/>
            <wp:effectExtent l="0" t="0" r="0" b="0"/>
            <wp:docPr id="5" name="Picture 5" descr="OT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T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750" cy="38100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5</w:t>
      </w:r>
      <w:r>
        <w:rPr>
          <w:lang w:val="uk-UA" w:eastAsia="x-none"/>
        </w:rPr>
        <w:t xml:space="preserve"> – Відеогра </w:t>
      </w:r>
      <w:r w:rsidR="00780A86">
        <w:rPr>
          <w:lang w:val="uk-UA" w:eastAsia="x-none"/>
        </w:rPr>
        <w:t>«</w:t>
      </w:r>
      <w:r>
        <w:rPr>
          <w:lang w:val="en-US" w:eastAsia="x-none"/>
        </w:rPr>
        <w:t>Transport tycoon</w:t>
      </w:r>
      <w:r w:rsidR="00780A86">
        <w:rPr>
          <w:lang w:val="uk-UA" w:eastAsia="x-none"/>
        </w:rPr>
        <w:t>»</w:t>
      </w:r>
    </w:p>
    <w:p w:rsidR="00FA7DCF" w:rsidRDefault="00FA7DCF" w:rsidP="00FA7DCF">
      <w:pPr>
        <w:jc w:val="both"/>
        <w:rPr>
          <w:lang w:val="uk-UA" w:eastAsia="x-none"/>
        </w:rPr>
      </w:pPr>
    </w:p>
    <w:p w:rsidR="00FA7DCF" w:rsidRPr="002D5618" w:rsidRDefault="00FA7DCF" w:rsidP="00FA7DCF">
      <w:pPr>
        <w:jc w:val="both"/>
        <w:rPr>
          <w:lang w:val="uk-UA" w:eastAsia="x-none"/>
        </w:rPr>
      </w:pPr>
      <w:r>
        <w:rPr>
          <w:lang w:val="uk-UA" w:eastAsia="x-none"/>
        </w:rPr>
        <w:t xml:space="preserve">Першою спортивною відеогрою був </w:t>
      </w:r>
      <w:r>
        <w:rPr>
          <w:lang w:val="en-US" w:eastAsia="x-none"/>
        </w:rPr>
        <w:t>Tennis</w:t>
      </w:r>
      <w:r w:rsidRPr="002D5618">
        <w:rPr>
          <w:lang w:val="uk-UA" w:eastAsia="x-none"/>
        </w:rPr>
        <w:t xml:space="preserve"> </w:t>
      </w:r>
      <w:r>
        <w:rPr>
          <w:lang w:val="en-US" w:eastAsia="x-none"/>
        </w:rPr>
        <w:t>for</w:t>
      </w:r>
      <w:r w:rsidRPr="002D5618">
        <w:rPr>
          <w:lang w:val="uk-UA" w:eastAsia="x-none"/>
        </w:rPr>
        <w:t xml:space="preserve"> </w:t>
      </w:r>
      <w:r>
        <w:rPr>
          <w:lang w:val="en-US" w:eastAsia="x-none"/>
        </w:rPr>
        <w:t>Two</w:t>
      </w:r>
      <w:r>
        <w:rPr>
          <w:lang w:val="uk-UA" w:eastAsia="x-none"/>
        </w:rPr>
        <w:t xml:space="preserve">, де двоє гравців грали в теніс на осцилографі. На сьогодні існує безліч спортивних відеоігор, де гравець може формувати команду та безпосередньо брати участь у самій грі. Популярною серією спортивних ігор є </w:t>
      </w:r>
      <w:r w:rsidR="00780A86">
        <w:rPr>
          <w:lang w:val="uk-UA" w:eastAsia="x-none"/>
        </w:rPr>
        <w:t>«</w:t>
      </w:r>
      <w:r>
        <w:rPr>
          <w:lang w:val="en-US" w:eastAsia="x-none"/>
        </w:rPr>
        <w:t>FIFA</w:t>
      </w:r>
      <w:r w:rsidR="00780A86">
        <w:rPr>
          <w:lang w:val="uk-UA" w:eastAsia="x-none"/>
        </w:rPr>
        <w:t>»</w:t>
      </w:r>
      <w:r w:rsidRPr="002D5618">
        <w:rPr>
          <w:lang w:val="uk-UA" w:eastAsia="x-none"/>
        </w:rPr>
        <w:t xml:space="preserve"> </w:t>
      </w:r>
      <w:r>
        <w:rPr>
          <w:lang w:val="uk-UA" w:eastAsia="x-none"/>
        </w:rPr>
        <w:t xml:space="preserve">– гра, де гравець у ролі тренера та менеджера команди, а також, безпосередньо керує командою під час матчів (рисунок </w:t>
      </w:r>
      <w:r w:rsidRPr="00DB2458">
        <w:rPr>
          <w:highlight w:val="yellow"/>
          <w:lang w:val="uk-UA" w:eastAsia="x-none"/>
        </w:rPr>
        <w:t>6</w:t>
      </w:r>
      <w:r>
        <w:rPr>
          <w:lang w:val="uk-UA" w:eastAsia="x-none"/>
        </w:rPr>
        <w:t>).</w:t>
      </w:r>
    </w:p>
    <w:p w:rsidR="00FA7DCF" w:rsidRDefault="00FA7DCF" w:rsidP="00FA7DCF">
      <w:pPr>
        <w:jc w:val="both"/>
        <w:rPr>
          <w:lang w:val="uk-UA" w:eastAsia="x-none"/>
        </w:rPr>
      </w:pPr>
    </w:p>
    <w:p w:rsidR="00FA7DCF" w:rsidRDefault="00BF6CC4" w:rsidP="00FA7DCF">
      <w:pPr>
        <w:jc w:val="center"/>
        <w:rPr>
          <w:lang w:val="en-US" w:eastAsia="x-none"/>
        </w:rPr>
      </w:pPr>
      <w:r>
        <w:rPr>
          <w:noProof/>
          <w:lang w:val="en-US" w:eastAsia="en-US"/>
        </w:rPr>
        <w:lastRenderedPageBreak/>
        <w:drawing>
          <wp:inline distT="0" distB="0" distL="0" distR="0">
            <wp:extent cx="4981575" cy="2800350"/>
            <wp:effectExtent l="0" t="0" r="9525" b="0"/>
            <wp:docPr id="6" name="Picture 6" descr="F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80035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6</w:t>
      </w:r>
      <w:r>
        <w:rPr>
          <w:lang w:val="uk-UA" w:eastAsia="x-none"/>
        </w:rPr>
        <w:t xml:space="preserve"> – Відеогра </w:t>
      </w:r>
      <w:r w:rsidR="00780A86">
        <w:rPr>
          <w:lang w:val="uk-UA" w:eastAsia="x-none"/>
        </w:rPr>
        <w:t>«</w:t>
      </w:r>
      <w:r>
        <w:rPr>
          <w:lang w:val="en-US" w:eastAsia="x-none"/>
        </w:rPr>
        <w:t>FIFA</w:t>
      </w:r>
      <w:r w:rsidRPr="00FA7DCF">
        <w:rPr>
          <w:lang w:eastAsia="x-none"/>
        </w:rPr>
        <w:t xml:space="preserve"> 2018</w:t>
      </w:r>
      <w:r w:rsidR="00780A86">
        <w:rPr>
          <w:lang w:val="uk-UA" w:eastAsia="x-none"/>
        </w:rPr>
        <w:t>»</w:t>
      </w:r>
    </w:p>
    <w:p w:rsidR="00FA7DCF" w:rsidRDefault="00FA7DCF" w:rsidP="00FA7DCF">
      <w:pPr>
        <w:jc w:val="both"/>
        <w:rPr>
          <w:lang w:val="uk-UA" w:eastAsia="x-none"/>
        </w:rPr>
      </w:pPr>
    </w:p>
    <w:p w:rsidR="00FA7DCF" w:rsidRDefault="00FA7DCF" w:rsidP="00FA7DCF">
      <w:pPr>
        <w:jc w:val="both"/>
        <w:rPr>
          <w:lang w:val="uk-UA" w:eastAsia="x-none"/>
        </w:rPr>
      </w:pPr>
      <w:r>
        <w:rPr>
          <w:lang w:val="uk-UA" w:eastAsia="x-none"/>
        </w:rPr>
        <w:t>Стратегії класифікуються на піджанри:</w:t>
      </w:r>
    </w:p>
    <w:p w:rsidR="00FA7DCF" w:rsidRDefault="00FA7DCF" w:rsidP="009A386B">
      <w:pPr>
        <w:numPr>
          <w:ilvl w:val="0"/>
          <w:numId w:val="45"/>
        </w:numPr>
        <w:jc w:val="both"/>
        <w:rPr>
          <w:lang w:val="uk-UA" w:eastAsia="x-none"/>
        </w:rPr>
      </w:pPr>
      <w:r>
        <w:rPr>
          <w:lang w:val="en-US" w:eastAsia="x-none"/>
        </w:rPr>
        <w:t xml:space="preserve">RTS (Real-time strategy – </w:t>
      </w:r>
      <w:r>
        <w:rPr>
          <w:lang w:val="uk-UA" w:eastAsia="x-none"/>
        </w:rPr>
        <w:t>стратегія в реальному часі</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RTT</w:t>
      </w:r>
      <w:r w:rsidRPr="00DA1450">
        <w:rPr>
          <w:lang w:eastAsia="x-none"/>
        </w:rPr>
        <w:t xml:space="preserve"> (</w:t>
      </w:r>
      <w:r>
        <w:rPr>
          <w:lang w:val="en-US" w:eastAsia="x-none"/>
        </w:rPr>
        <w:t>Real</w:t>
      </w:r>
      <w:r w:rsidRPr="00DA1450">
        <w:rPr>
          <w:lang w:eastAsia="x-none"/>
        </w:rPr>
        <w:t>-</w:t>
      </w:r>
      <w:r>
        <w:rPr>
          <w:lang w:val="en-US" w:eastAsia="x-none"/>
        </w:rPr>
        <w:t>time</w:t>
      </w:r>
      <w:r w:rsidRPr="00DA1450">
        <w:rPr>
          <w:lang w:eastAsia="x-none"/>
        </w:rPr>
        <w:t xml:space="preserve"> </w:t>
      </w:r>
      <w:r>
        <w:rPr>
          <w:lang w:val="en-US" w:eastAsia="x-none"/>
        </w:rPr>
        <w:t>tactics</w:t>
      </w:r>
      <w:r w:rsidRPr="00DA1450">
        <w:rPr>
          <w:lang w:eastAsia="x-none"/>
        </w:rPr>
        <w:t xml:space="preserve"> – </w:t>
      </w:r>
      <w:r>
        <w:rPr>
          <w:lang w:val="uk-UA" w:eastAsia="x-none"/>
        </w:rPr>
        <w:t>тактика в реальному часу</w:t>
      </w:r>
      <w:r w:rsidRPr="00DA1450">
        <w:rPr>
          <w:lang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 xml:space="preserve">TBS (Turn-based strategy – </w:t>
      </w:r>
      <w:r>
        <w:rPr>
          <w:lang w:val="uk-UA" w:eastAsia="x-none"/>
        </w:rPr>
        <w:t>покрокова стратегія</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 xml:space="preserve">TBT (Turn-based tactics – </w:t>
      </w:r>
      <w:r>
        <w:rPr>
          <w:lang w:val="uk-UA" w:eastAsia="x-none"/>
        </w:rPr>
        <w:t>покрокова тактика</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MOBA (</w:t>
      </w:r>
      <w:r w:rsidRPr="001400C8">
        <w:rPr>
          <w:lang w:val="en-US" w:eastAsia="x-none"/>
        </w:rPr>
        <w:t>Multiplayer online battle arena</w:t>
      </w:r>
      <w:r>
        <w:rPr>
          <w:lang w:val="en-US" w:eastAsia="x-none"/>
        </w:rPr>
        <w:t xml:space="preserve"> – </w:t>
      </w:r>
      <w:r>
        <w:rPr>
          <w:lang w:val="uk-UA" w:eastAsia="x-none"/>
        </w:rPr>
        <w:t>багатокористувацька онлайн-арена</w:t>
      </w:r>
      <w:r>
        <w:rPr>
          <w:lang w:val="en-US" w:eastAsia="x-none"/>
        </w:rPr>
        <w:t>)</w:t>
      </w:r>
      <w:r>
        <w:rPr>
          <w:lang w:val="uk-UA" w:eastAsia="x-none"/>
        </w:rPr>
        <w:t>;</w:t>
      </w:r>
    </w:p>
    <w:p w:rsidR="00FA7DCF" w:rsidRDefault="00FA7DCF" w:rsidP="009A386B">
      <w:pPr>
        <w:numPr>
          <w:ilvl w:val="0"/>
          <w:numId w:val="45"/>
        </w:numPr>
        <w:jc w:val="both"/>
        <w:rPr>
          <w:lang w:val="uk-UA" w:eastAsia="x-none"/>
        </w:rPr>
      </w:pPr>
      <w:r>
        <w:rPr>
          <w:lang w:val="en-US" w:eastAsia="x-none"/>
        </w:rPr>
        <w:t xml:space="preserve">TD (Tower defense – </w:t>
      </w:r>
      <w:r>
        <w:rPr>
          <w:lang w:val="uk-UA" w:eastAsia="x-none"/>
        </w:rPr>
        <w:t>башта оборони</w:t>
      </w:r>
      <w:r>
        <w:rPr>
          <w:lang w:val="en-US" w:eastAsia="x-none"/>
        </w:rPr>
        <w:t>)</w:t>
      </w:r>
      <w:r>
        <w:rPr>
          <w:lang w:val="uk-UA" w:eastAsia="x-none"/>
        </w:rPr>
        <w:t>.</w:t>
      </w:r>
    </w:p>
    <w:p w:rsidR="00FA7DCF" w:rsidRDefault="00FA7DCF" w:rsidP="00FA7DCF">
      <w:pPr>
        <w:jc w:val="both"/>
        <w:rPr>
          <w:lang w:val="uk-UA" w:eastAsia="x-none"/>
        </w:rPr>
      </w:pPr>
      <w:r>
        <w:rPr>
          <w:lang w:val="uk-UA" w:eastAsia="x-none"/>
        </w:rPr>
        <w:t>Основною механікою стратегій в реальному часі є побудова бази та накопичення військової потужності для подолання ворога, увага звертається на безпосереднє керування кожним воїном.</w:t>
      </w:r>
    </w:p>
    <w:p w:rsidR="00FA7DCF" w:rsidRDefault="00FA7DCF" w:rsidP="00FA7DCF">
      <w:pPr>
        <w:jc w:val="both"/>
        <w:rPr>
          <w:lang w:val="uk-UA" w:eastAsia="x-none"/>
        </w:rPr>
      </w:pPr>
      <w:r>
        <w:rPr>
          <w:lang w:val="uk-UA" w:eastAsia="x-none"/>
        </w:rPr>
        <w:t xml:space="preserve">Значний вклад у розвиток сучасних </w:t>
      </w:r>
      <w:r>
        <w:rPr>
          <w:lang w:val="en-US" w:eastAsia="x-none"/>
        </w:rPr>
        <w:t>RTS</w:t>
      </w:r>
      <w:r w:rsidRPr="0065527E">
        <w:rPr>
          <w:lang w:val="uk-UA" w:eastAsia="x-none"/>
        </w:rPr>
        <w:t xml:space="preserve"> </w:t>
      </w:r>
      <w:r>
        <w:rPr>
          <w:lang w:val="uk-UA" w:eastAsia="x-none"/>
        </w:rPr>
        <w:t xml:space="preserve">зробила компанія </w:t>
      </w:r>
      <w:r>
        <w:rPr>
          <w:lang w:val="en-US" w:eastAsia="x-none"/>
        </w:rPr>
        <w:t>Blizzard</w:t>
      </w:r>
      <w:r w:rsidRPr="0065527E">
        <w:rPr>
          <w:lang w:val="uk-UA" w:eastAsia="x-none"/>
        </w:rPr>
        <w:t xml:space="preserve"> </w:t>
      </w:r>
      <w:r w:rsidRPr="0065527E">
        <w:rPr>
          <w:lang w:val="en-US" w:eastAsia="x-none"/>
        </w:rPr>
        <w:t>Entertainment</w:t>
      </w:r>
      <w:r>
        <w:rPr>
          <w:lang w:val="uk-UA" w:eastAsia="x-none"/>
        </w:rPr>
        <w:t xml:space="preserve">. Популярними є серія фентезійних відеоігор </w:t>
      </w:r>
      <w:r w:rsidR="00780A86">
        <w:rPr>
          <w:lang w:val="uk-UA" w:eastAsia="x-none"/>
        </w:rPr>
        <w:t>«</w:t>
      </w:r>
      <w:r>
        <w:rPr>
          <w:lang w:val="en-US" w:eastAsia="x-none"/>
        </w:rPr>
        <w:t>WarCraft</w:t>
      </w:r>
      <w:r w:rsidR="00780A86">
        <w:rPr>
          <w:lang w:val="uk-UA" w:eastAsia="x-none"/>
        </w:rPr>
        <w:t>»</w:t>
      </w:r>
      <w:r>
        <w:rPr>
          <w:lang w:val="uk-UA" w:eastAsia="x-none"/>
        </w:rPr>
        <w:t xml:space="preserve"> та серія науково-фантастичних ігор </w:t>
      </w:r>
      <w:r w:rsidR="00780A86">
        <w:rPr>
          <w:lang w:val="uk-UA" w:eastAsia="x-none"/>
        </w:rPr>
        <w:t>«</w:t>
      </w:r>
      <w:r>
        <w:rPr>
          <w:lang w:val="en-US" w:eastAsia="x-none"/>
        </w:rPr>
        <w:t>StarCraft</w:t>
      </w:r>
      <w:r w:rsidR="00780A86">
        <w:rPr>
          <w:lang w:val="uk-UA" w:eastAsia="x-none"/>
        </w:rPr>
        <w:t>»</w:t>
      </w:r>
      <w:r>
        <w:rPr>
          <w:lang w:val="uk-UA" w:eastAsia="x-none"/>
        </w:rPr>
        <w:t xml:space="preserve">. </w:t>
      </w:r>
      <w:r w:rsidR="00780A86">
        <w:rPr>
          <w:lang w:val="uk-UA" w:eastAsia="x-none"/>
        </w:rPr>
        <w:t>«</w:t>
      </w:r>
      <w:r>
        <w:rPr>
          <w:lang w:val="en-US" w:eastAsia="x-none"/>
        </w:rPr>
        <w:t>StarCraft</w:t>
      </w:r>
      <w:r w:rsidR="00780A86">
        <w:rPr>
          <w:lang w:val="uk-UA" w:eastAsia="x-none"/>
        </w:rPr>
        <w:t>»</w:t>
      </w:r>
      <w:r w:rsidRPr="00AA4C00">
        <w:rPr>
          <w:lang w:eastAsia="x-none"/>
        </w:rPr>
        <w:t xml:space="preserve"> </w:t>
      </w:r>
      <w:r>
        <w:rPr>
          <w:lang w:val="uk-UA" w:eastAsia="x-none"/>
        </w:rPr>
        <w:t xml:space="preserve">перша відеогра, що набрала широкої популярності в кіберспорті. Перший сезон було проведено в 1999 році, в Північній Кореї. На рисунку </w:t>
      </w:r>
      <w:r w:rsidRPr="00DB2458">
        <w:rPr>
          <w:highlight w:val="yellow"/>
          <w:lang w:val="uk-UA" w:eastAsia="x-none"/>
        </w:rPr>
        <w:t>7</w:t>
      </w:r>
      <w:r>
        <w:rPr>
          <w:lang w:val="uk-UA" w:eastAsia="x-none"/>
        </w:rPr>
        <w:t xml:space="preserve"> наведено ігровий процес </w:t>
      </w:r>
      <w:r w:rsidR="00780A86">
        <w:rPr>
          <w:lang w:val="uk-UA" w:eastAsia="x-none"/>
        </w:rPr>
        <w:t>«</w:t>
      </w:r>
      <w:r>
        <w:rPr>
          <w:lang w:val="en-US" w:eastAsia="x-none"/>
        </w:rPr>
        <w:t>StarCraft</w:t>
      </w:r>
      <w:r w:rsidR="00780A86">
        <w:rPr>
          <w:lang w:val="uk-UA" w:eastAsia="x-none"/>
        </w:rPr>
        <w:t>»</w:t>
      </w:r>
      <w:r>
        <w:rPr>
          <w:lang w:val="uk-UA" w:eastAsia="x-none"/>
        </w:rPr>
        <w:t>.</w:t>
      </w:r>
    </w:p>
    <w:p w:rsidR="00FA7DCF" w:rsidRDefault="00FA7DCF" w:rsidP="00FA7DCF">
      <w:pPr>
        <w:jc w:val="both"/>
        <w:rPr>
          <w:lang w:val="uk-UA" w:eastAsia="x-none"/>
        </w:rPr>
      </w:pPr>
    </w:p>
    <w:p w:rsidR="00FA7DCF" w:rsidRDefault="00BF6CC4" w:rsidP="00FA7DCF">
      <w:pPr>
        <w:jc w:val="center"/>
        <w:rPr>
          <w:lang w:val="en-US" w:eastAsia="x-none"/>
        </w:rPr>
      </w:pPr>
      <w:r>
        <w:rPr>
          <w:noProof/>
          <w:lang w:val="en-US" w:eastAsia="en-US"/>
        </w:rPr>
        <w:drawing>
          <wp:inline distT="0" distB="0" distL="0" distR="0">
            <wp:extent cx="4810125" cy="3609975"/>
            <wp:effectExtent l="0" t="0" r="9525" b="9525"/>
            <wp:docPr id="7" name="Picture 7" descr="Sta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3609975"/>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7</w:t>
      </w:r>
      <w:r>
        <w:rPr>
          <w:lang w:val="uk-UA" w:eastAsia="x-none"/>
        </w:rPr>
        <w:t xml:space="preserve"> – Відеогра </w:t>
      </w:r>
      <w:r w:rsidR="00780A86">
        <w:rPr>
          <w:lang w:val="uk-UA" w:eastAsia="x-none"/>
        </w:rPr>
        <w:t>«</w:t>
      </w:r>
      <w:r>
        <w:rPr>
          <w:lang w:val="en-US" w:eastAsia="x-none"/>
        </w:rPr>
        <w:t>StarCraft</w:t>
      </w:r>
      <w:r w:rsidR="00780A86">
        <w:rPr>
          <w:lang w:val="uk-UA" w:eastAsia="x-none"/>
        </w:rPr>
        <w:t>»</w:t>
      </w:r>
    </w:p>
    <w:p w:rsidR="00FA7DCF" w:rsidRDefault="00FA7DCF" w:rsidP="00FA7DCF">
      <w:pPr>
        <w:jc w:val="both"/>
        <w:rPr>
          <w:lang w:val="uk-UA" w:eastAsia="x-none"/>
        </w:rPr>
      </w:pPr>
    </w:p>
    <w:p w:rsidR="00FA7DCF" w:rsidRPr="00780A86" w:rsidRDefault="00FA7DCF" w:rsidP="00FA7DCF">
      <w:pPr>
        <w:jc w:val="both"/>
        <w:rPr>
          <w:lang w:val="uk-UA" w:eastAsia="x-none"/>
        </w:rPr>
      </w:pPr>
      <w:r>
        <w:rPr>
          <w:lang w:val="uk-UA" w:eastAsia="x-none"/>
        </w:rPr>
        <w:t xml:space="preserve">До покрокових стратегій відносяться </w:t>
      </w:r>
      <w:r w:rsidR="00780A86">
        <w:rPr>
          <w:lang w:val="uk-UA" w:eastAsia="x-none"/>
        </w:rPr>
        <w:t>«</w:t>
      </w:r>
      <w:r>
        <w:rPr>
          <w:lang w:val="en-US" w:eastAsia="x-none"/>
        </w:rPr>
        <w:t>Heroes of Might and Magic</w:t>
      </w:r>
      <w:r w:rsidR="00780A86">
        <w:rPr>
          <w:lang w:val="uk-UA" w:eastAsia="x-none"/>
        </w:rPr>
        <w:t>»</w:t>
      </w:r>
      <w:r>
        <w:rPr>
          <w:lang w:val="uk-UA" w:eastAsia="x-none"/>
        </w:rPr>
        <w:t xml:space="preserve">, </w:t>
      </w:r>
      <w:r w:rsidR="00780A86">
        <w:rPr>
          <w:lang w:val="uk-UA" w:eastAsia="x-none"/>
        </w:rPr>
        <w:t>«</w:t>
      </w:r>
      <w:r>
        <w:rPr>
          <w:lang w:val="en-US" w:eastAsia="x-none"/>
        </w:rPr>
        <w:t>D</w:t>
      </w:r>
      <w:r w:rsidRPr="00487016">
        <w:rPr>
          <w:lang w:val="en-US" w:eastAsia="x-none"/>
        </w:rPr>
        <w:t>isciples</w:t>
      </w:r>
      <w:r w:rsidR="00780A86">
        <w:rPr>
          <w:lang w:val="uk-UA" w:eastAsia="x-none"/>
        </w:rPr>
        <w:t>»</w:t>
      </w:r>
      <w:r>
        <w:rPr>
          <w:lang w:val="en-US" w:eastAsia="x-none"/>
        </w:rPr>
        <w:t xml:space="preserve">, </w:t>
      </w:r>
      <w:r w:rsidR="00780A86">
        <w:rPr>
          <w:lang w:val="uk-UA" w:eastAsia="x-none"/>
        </w:rPr>
        <w:t>«</w:t>
      </w:r>
      <w:r>
        <w:rPr>
          <w:lang w:val="en-US" w:eastAsia="x-none"/>
        </w:rPr>
        <w:t>M.A.X.</w:t>
      </w:r>
      <w:r w:rsidR="00780A86">
        <w:rPr>
          <w:lang w:val="uk-UA" w:eastAsia="x-none"/>
        </w:rPr>
        <w:t>»</w:t>
      </w:r>
    </w:p>
    <w:p w:rsidR="00FA7DCF" w:rsidRPr="001F7149" w:rsidRDefault="00FA7DCF" w:rsidP="00FA7DCF">
      <w:pPr>
        <w:jc w:val="both"/>
        <w:rPr>
          <w:lang w:val="uk-UA" w:eastAsia="x-none"/>
        </w:rPr>
      </w:pPr>
      <w:r>
        <w:rPr>
          <w:lang w:val="uk-UA" w:eastAsia="x-none"/>
        </w:rPr>
        <w:t xml:space="preserve">Тактичні відеоігри зосереджуються увагу гравця на кожному воїні окремо, гравець не займається накопичення ресурсів на розбудовую бази. Прикладами покрокових тактичних ігор є серія ігор </w:t>
      </w:r>
      <w:r w:rsidR="00780A86">
        <w:rPr>
          <w:lang w:val="uk-UA" w:eastAsia="x-none"/>
        </w:rPr>
        <w:t>«</w:t>
      </w:r>
      <w:r>
        <w:rPr>
          <w:lang w:val="en-US" w:eastAsia="x-none"/>
        </w:rPr>
        <w:t>X</w:t>
      </w:r>
      <w:r w:rsidRPr="00E73F15">
        <w:rPr>
          <w:lang w:val="uk-UA" w:eastAsia="x-none"/>
        </w:rPr>
        <w:t>-</w:t>
      </w:r>
      <w:r>
        <w:rPr>
          <w:lang w:val="en-US" w:eastAsia="x-none"/>
        </w:rPr>
        <w:t>Com</w:t>
      </w:r>
      <w:r w:rsidR="00780A86">
        <w:rPr>
          <w:lang w:val="uk-UA" w:eastAsia="x-none"/>
        </w:rPr>
        <w:t>»</w:t>
      </w:r>
      <w:r>
        <w:rPr>
          <w:lang w:val="uk-UA" w:eastAsia="x-none"/>
        </w:rPr>
        <w:t>,</w:t>
      </w:r>
      <w:r w:rsidRPr="0068016F">
        <w:rPr>
          <w:lang w:val="uk-UA" w:eastAsia="x-none"/>
        </w:rPr>
        <w:t xml:space="preserve"> </w:t>
      </w:r>
      <w:r w:rsidR="00780A86">
        <w:rPr>
          <w:lang w:val="uk-UA" w:eastAsia="x-none"/>
        </w:rPr>
        <w:t>«</w:t>
      </w:r>
      <w:r>
        <w:rPr>
          <w:lang w:val="en-US" w:eastAsia="x-none"/>
        </w:rPr>
        <w:t>UFO</w:t>
      </w:r>
      <w:r w:rsidR="00780A86">
        <w:rPr>
          <w:lang w:val="uk-UA" w:eastAsia="x-none"/>
        </w:rPr>
        <w:t>»</w:t>
      </w:r>
      <w:r w:rsidRPr="0068016F">
        <w:rPr>
          <w:lang w:val="uk-UA" w:eastAsia="x-none"/>
        </w:rPr>
        <w:t>,</w:t>
      </w:r>
      <w:r>
        <w:rPr>
          <w:lang w:val="uk-UA" w:eastAsia="x-none"/>
        </w:rPr>
        <w:t xml:space="preserve"> </w:t>
      </w:r>
      <w:r w:rsidR="00780A86">
        <w:rPr>
          <w:lang w:val="uk-UA" w:eastAsia="x-none"/>
        </w:rPr>
        <w:t>«</w:t>
      </w:r>
      <w:r>
        <w:rPr>
          <w:lang w:val="en-US" w:eastAsia="x-none"/>
        </w:rPr>
        <w:t>Jagged</w:t>
      </w:r>
      <w:r w:rsidRPr="0068016F">
        <w:rPr>
          <w:lang w:val="uk-UA" w:eastAsia="x-none"/>
        </w:rPr>
        <w:t xml:space="preserve"> </w:t>
      </w:r>
      <w:r>
        <w:rPr>
          <w:lang w:val="en-US" w:eastAsia="x-none"/>
        </w:rPr>
        <w:t>Alliance</w:t>
      </w:r>
      <w:r w:rsidR="00780A86">
        <w:rPr>
          <w:lang w:val="uk-UA" w:eastAsia="x-none"/>
        </w:rPr>
        <w:t>»</w:t>
      </w:r>
      <w:r w:rsidRPr="007A6820">
        <w:rPr>
          <w:lang w:val="uk-UA" w:eastAsia="x-none"/>
        </w:rPr>
        <w:t>.</w:t>
      </w:r>
      <w:r>
        <w:rPr>
          <w:lang w:val="uk-UA" w:eastAsia="x-none"/>
        </w:rPr>
        <w:t xml:space="preserve"> Представником тактичних ігор в реальному часу є популярна серія ігор </w:t>
      </w:r>
      <w:r w:rsidR="00780A86">
        <w:rPr>
          <w:lang w:val="uk-UA" w:eastAsia="x-none"/>
        </w:rPr>
        <w:t>«</w:t>
      </w:r>
      <w:r>
        <w:rPr>
          <w:lang w:val="en-US" w:eastAsia="x-none"/>
        </w:rPr>
        <w:t>Total</w:t>
      </w:r>
      <w:r w:rsidRPr="00012A34">
        <w:rPr>
          <w:lang w:eastAsia="x-none"/>
        </w:rPr>
        <w:t xml:space="preserve"> </w:t>
      </w:r>
      <w:r>
        <w:rPr>
          <w:lang w:val="en-US" w:eastAsia="x-none"/>
        </w:rPr>
        <w:t>War</w:t>
      </w:r>
      <w:r w:rsidR="00780A86">
        <w:rPr>
          <w:lang w:val="uk-UA" w:eastAsia="x-none"/>
        </w:rPr>
        <w:t>»</w:t>
      </w:r>
      <w:r>
        <w:rPr>
          <w:lang w:val="uk-UA" w:eastAsia="x-none"/>
        </w:rPr>
        <w:t>.</w:t>
      </w:r>
    </w:p>
    <w:p w:rsidR="00FA7DCF" w:rsidRPr="0044697C" w:rsidRDefault="00FA7DCF" w:rsidP="00FA7DCF">
      <w:pPr>
        <w:jc w:val="both"/>
        <w:rPr>
          <w:lang w:val="uk-UA" w:eastAsia="x-none"/>
        </w:rPr>
      </w:pPr>
      <w:r>
        <w:rPr>
          <w:lang w:val="uk-UA" w:eastAsia="x-none"/>
        </w:rPr>
        <w:t xml:space="preserve">В іграх </w:t>
      </w:r>
      <w:r>
        <w:rPr>
          <w:lang w:val="en-US" w:eastAsia="x-none"/>
        </w:rPr>
        <w:t>MOBA</w:t>
      </w:r>
      <w:r w:rsidRPr="0044697C">
        <w:rPr>
          <w:lang w:eastAsia="x-none"/>
        </w:rPr>
        <w:t xml:space="preserve"> </w:t>
      </w:r>
      <w:r>
        <w:rPr>
          <w:lang w:val="uk-UA" w:eastAsia="x-none"/>
        </w:rPr>
        <w:t xml:space="preserve">існує дві сторони, що з’єднані між собою декількома дорогами, кожен гравець керує одним персонажем. Ціль гри – знищити ворожий табір. В ході бою гравцям допомагають воїни, якими керує штучний інтелект. Відомою на весь світ є відеогра </w:t>
      </w:r>
      <w:r w:rsidR="00780A86">
        <w:rPr>
          <w:lang w:val="uk-UA" w:eastAsia="x-none"/>
        </w:rPr>
        <w:t>«</w:t>
      </w:r>
      <w:r>
        <w:rPr>
          <w:lang w:val="en-US" w:eastAsia="x-none"/>
        </w:rPr>
        <w:t>Dota</w:t>
      </w:r>
      <w:r w:rsidRPr="00C9515C">
        <w:rPr>
          <w:lang w:val="uk-UA" w:eastAsia="x-none"/>
        </w:rPr>
        <w:t xml:space="preserve"> 2</w:t>
      </w:r>
      <w:r w:rsidR="00780A86">
        <w:rPr>
          <w:lang w:val="uk-UA" w:eastAsia="x-none"/>
        </w:rPr>
        <w:t>»</w:t>
      </w:r>
      <w:r>
        <w:rPr>
          <w:lang w:val="uk-UA" w:eastAsia="x-none"/>
        </w:rPr>
        <w:t xml:space="preserve">, що взяла свій початок, як звичайна мапа в грі </w:t>
      </w:r>
      <w:r w:rsidR="00780A86">
        <w:rPr>
          <w:lang w:val="uk-UA" w:eastAsia="x-none"/>
        </w:rPr>
        <w:t>«</w:t>
      </w:r>
      <w:r>
        <w:rPr>
          <w:lang w:val="en-US" w:eastAsia="x-none"/>
        </w:rPr>
        <w:t>WarCraft</w:t>
      </w:r>
      <w:r w:rsidRPr="00C9515C">
        <w:rPr>
          <w:lang w:val="uk-UA" w:eastAsia="x-none"/>
        </w:rPr>
        <w:t xml:space="preserve"> 3</w:t>
      </w:r>
      <w:r w:rsidR="00780A86">
        <w:rPr>
          <w:lang w:val="uk-UA" w:eastAsia="x-none"/>
        </w:rPr>
        <w:t>»</w:t>
      </w:r>
      <w:r>
        <w:rPr>
          <w:lang w:val="uk-UA" w:eastAsia="x-none"/>
        </w:rPr>
        <w:t xml:space="preserve">. На сьогодні по </w:t>
      </w:r>
      <w:r w:rsidR="00780A86">
        <w:rPr>
          <w:lang w:val="uk-UA" w:eastAsia="x-none"/>
        </w:rPr>
        <w:t>«</w:t>
      </w:r>
      <w:r>
        <w:rPr>
          <w:lang w:val="en-US" w:eastAsia="x-none"/>
        </w:rPr>
        <w:t>Dota</w:t>
      </w:r>
      <w:r>
        <w:rPr>
          <w:lang w:val="uk-UA" w:eastAsia="x-none"/>
        </w:rPr>
        <w:t xml:space="preserve"> 2</w:t>
      </w:r>
      <w:r w:rsidR="00780A86">
        <w:rPr>
          <w:lang w:val="uk-UA" w:eastAsia="x-none"/>
        </w:rPr>
        <w:t>»</w:t>
      </w:r>
      <w:r>
        <w:rPr>
          <w:lang w:val="uk-UA" w:eastAsia="x-none"/>
        </w:rPr>
        <w:t xml:space="preserve"> проходять масштабні змагання по всьому світу.</w:t>
      </w:r>
    </w:p>
    <w:p w:rsidR="00FA7DCF" w:rsidRPr="00C9515C" w:rsidRDefault="00FA7DCF" w:rsidP="00FA7DCF">
      <w:pPr>
        <w:jc w:val="both"/>
        <w:rPr>
          <w:lang w:val="uk-UA" w:eastAsia="x-none"/>
        </w:rPr>
      </w:pPr>
      <w:r w:rsidRPr="00C9515C">
        <w:rPr>
          <w:lang w:val="uk-UA" w:eastAsia="x-none"/>
        </w:rPr>
        <w:t xml:space="preserve">Однією з перших ігор в жанрі Tower Defense є </w:t>
      </w:r>
      <w:r w:rsidR="00780A86">
        <w:rPr>
          <w:lang w:val="uk-UA" w:eastAsia="x-none"/>
        </w:rPr>
        <w:t>«</w:t>
      </w:r>
      <w:r w:rsidRPr="00C9515C">
        <w:rPr>
          <w:lang w:val="uk-UA" w:eastAsia="x-none"/>
        </w:rPr>
        <w:t>Rampart</w:t>
      </w:r>
      <w:r w:rsidR="00780A86">
        <w:rPr>
          <w:lang w:val="uk-UA" w:eastAsia="x-none"/>
        </w:rPr>
        <w:t>»</w:t>
      </w:r>
      <w:r w:rsidRPr="00C9515C">
        <w:rPr>
          <w:lang w:val="uk-UA" w:eastAsia="x-none"/>
        </w:rPr>
        <w:t xml:space="preserve"> (рисунок </w:t>
      </w:r>
      <w:r w:rsidRPr="00DB2458">
        <w:rPr>
          <w:highlight w:val="yellow"/>
          <w:lang w:val="uk-UA" w:eastAsia="x-none"/>
        </w:rPr>
        <w:t>8</w:t>
      </w:r>
      <w:r w:rsidRPr="00C9515C">
        <w:rPr>
          <w:lang w:val="uk-UA" w:eastAsia="x-none"/>
        </w:rPr>
        <w:t>)</w:t>
      </w:r>
    </w:p>
    <w:p w:rsidR="00FA7DCF" w:rsidRPr="00C9515C" w:rsidRDefault="00FA7DCF" w:rsidP="00FA7DCF">
      <w:pPr>
        <w:jc w:val="both"/>
        <w:rPr>
          <w:lang w:val="uk-UA" w:eastAsia="x-none"/>
        </w:rPr>
      </w:pPr>
    </w:p>
    <w:p w:rsidR="00FA7DCF" w:rsidRPr="00C9515C" w:rsidRDefault="00BF6CC4" w:rsidP="00FA7DCF">
      <w:pPr>
        <w:jc w:val="center"/>
        <w:rPr>
          <w:lang w:val="uk-UA" w:eastAsia="x-none"/>
        </w:rPr>
      </w:pPr>
      <w:r w:rsidRPr="00C9515C">
        <w:rPr>
          <w:noProof/>
          <w:szCs w:val="28"/>
          <w:lang w:val="en-US" w:eastAsia="en-US"/>
        </w:rPr>
        <w:drawing>
          <wp:inline distT="0" distB="0" distL="0" distR="0">
            <wp:extent cx="4572000" cy="3429000"/>
            <wp:effectExtent l="0" t="0" r="0" b="0"/>
            <wp:docPr id="8" name="Picture 8"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qdefa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FA7DCF" w:rsidRPr="00C9515C" w:rsidRDefault="00FA7DCF" w:rsidP="00FA7DCF">
      <w:pPr>
        <w:jc w:val="center"/>
        <w:rPr>
          <w:lang w:val="uk-UA" w:eastAsia="x-none"/>
        </w:rPr>
      </w:pPr>
      <w:r w:rsidRPr="00C9515C">
        <w:rPr>
          <w:lang w:val="uk-UA" w:eastAsia="x-none"/>
        </w:rPr>
        <w:t xml:space="preserve">Рисунок </w:t>
      </w:r>
      <w:r w:rsidRPr="00DB2458">
        <w:rPr>
          <w:highlight w:val="yellow"/>
          <w:lang w:val="uk-UA" w:eastAsia="x-none"/>
        </w:rPr>
        <w:t>8</w:t>
      </w:r>
      <w:r w:rsidRPr="00C9515C">
        <w:rPr>
          <w:lang w:val="uk-UA" w:eastAsia="x-none"/>
        </w:rPr>
        <w:t xml:space="preserve"> – </w:t>
      </w:r>
      <w:r>
        <w:rPr>
          <w:lang w:val="uk-UA" w:eastAsia="x-none"/>
        </w:rPr>
        <w:t>Відеог</w:t>
      </w:r>
      <w:r w:rsidRPr="00C9515C">
        <w:rPr>
          <w:lang w:val="uk-UA" w:eastAsia="x-none"/>
        </w:rPr>
        <w:t xml:space="preserve">ра </w:t>
      </w:r>
      <w:r w:rsidR="00780A86">
        <w:rPr>
          <w:lang w:val="uk-UA" w:eastAsia="x-none"/>
        </w:rPr>
        <w:t>«</w:t>
      </w:r>
      <w:r w:rsidRPr="00C9515C">
        <w:rPr>
          <w:lang w:val="uk-UA" w:eastAsia="x-none"/>
        </w:rPr>
        <w:t>Rampart</w:t>
      </w:r>
      <w:r w:rsidR="00780A86">
        <w:rPr>
          <w:lang w:val="uk-UA" w:eastAsia="x-none"/>
        </w:rPr>
        <w:t>»</w:t>
      </w:r>
    </w:p>
    <w:p w:rsidR="00FA7DCF" w:rsidRPr="00C9515C" w:rsidRDefault="00FA7DCF" w:rsidP="00FA7DCF">
      <w:pPr>
        <w:jc w:val="both"/>
        <w:rPr>
          <w:lang w:val="uk-UA" w:eastAsia="x-none"/>
        </w:rPr>
      </w:pPr>
    </w:p>
    <w:p w:rsidR="00FA7DCF" w:rsidRPr="00C9515C" w:rsidRDefault="00FA7DCF" w:rsidP="00FA7DCF">
      <w:pPr>
        <w:jc w:val="both"/>
        <w:rPr>
          <w:lang w:val="uk-UA" w:eastAsia="x-none"/>
        </w:rPr>
      </w:pPr>
      <w:r w:rsidRPr="00C9515C">
        <w:rPr>
          <w:lang w:val="uk-UA" w:eastAsia="x-none"/>
        </w:rPr>
        <w:t xml:space="preserve">В </w:t>
      </w:r>
      <w:r w:rsidR="00780A86">
        <w:rPr>
          <w:lang w:val="uk-UA" w:eastAsia="x-none"/>
        </w:rPr>
        <w:t>«</w:t>
      </w:r>
      <w:r w:rsidRPr="00C9515C">
        <w:rPr>
          <w:lang w:val="uk-UA" w:eastAsia="x-none"/>
        </w:rPr>
        <w:t>Rampart</w:t>
      </w:r>
      <w:r w:rsidR="00780A86">
        <w:rPr>
          <w:lang w:val="uk-UA" w:eastAsia="x-none"/>
        </w:rPr>
        <w:t>»</w:t>
      </w:r>
      <w:r w:rsidRPr="00C9515C">
        <w:rPr>
          <w:lang w:val="uk-UA" w:eastAsia="x-none"/>
        </w:rPr>
        <w:t xml:space="preserve"> гравець будує стіни, і кожен замок, що повністю оточений стіною, а також територія, належать гравцю. На етапі будівництва стіни задаються випадково. На території замку гравець будує башти. Залежно від того, яка площа території належить гравцю, він отримує певну кількість залікових балів, від яких залежить кількість башт, які може побудувати власник замку. Після кожної хвилі гравець повинен відновити стіни, щоб замки з баштами належали йому. Гравець програє у випадку, якщо йому не належить жоден із замків.</w:t>
      </w:r>
    </w:p>
    <w:p w:rsidR="00FA7DCF" w:rsidRDefault="00FA7DCF" w:rsidP="00FA7DCF">
      <w:pPr>
        <w:jc w:val="both"/>
        <w:rPr>
          <w:lang w:val="uk-UA" w:eastAsia="x-none"/>
        </w:rPr>
      </w:pPr>
      <w:r w:rsidRPr="00C9515C">
        <w:rPr>
          <w:lang w:val="uk-UA" w:eastAsia="x-none"/>
        </w:rPr>
        <w:t>Жанр ігор Tower Defense набрав широкої популярності серед комп’ютерних ігор на всіх платформах. Існу</w:t>
      </w:r>
      <w:r w:rsidR="00780A86">
        <w:rPr>
          <w:lang w:val="uk-UA" w:eastAsia="x-none"/>
        </w:rPr>
        <w:t>є безліч Tower D</w:t>
      </w:r>
      <w:r w:rsidRPr="00C9515C">
        <w:rPr>
          <w:lang w:val="uk-UA" w:eastAsia="x-none"/>
        </w:rPr>
        <w:t>efense сценаріїв в таких іграх</w:t>
      </w:r>
      <w:r>
        <w:rPr>
          <w:lang w:val="uk-UA" w:eastAsia="x-none"/>
        </w:rPr>
        <w:t>,</w:t>
      </w:r>
      <w:r w:rsidRPr="00C9515C">
        <w:rPr>
          <w:lang w:val="uk-UA" w:eastAsia="x-none"/>
        </w:rPr>
        <w:t xml:space="preserve"> як: </w:t>
      </w:r>
      <w:r w:rsidR="00780A86">
        <w:rPr>
          <w:lang w:val="uk-UA" w:eastAsia="x-none"/>
        </w:rPr>
        <w:t>«</w:t>
      </w:r>
      <w:r w:rsidRPr="00C9515C">
        <w:rPr>
          <w:lang w:val="uk-UA" w:eastAsia="x-none"/>
        </w:rPr>
        <w:t>Stacraft</w:t>
      </w:r>
      <w:r w:rsidR="00780A86">
        <w:rPr>
          <w:lang w:val="uk-UA" w:eastAsia="x-none"/>
        </w:rPr>
        <w:t>»</w:t>
      </w:r>
      <w:r w:rsidRPr="00C9515C">
        <w:rPr>
          <w:lang w:val="uk-UA" w:eastAsia="x-none"/>
        </w:rPr>
        <w:t xml:space="preserve"> та </w:t>
      </w:r>
      <w:r w:rsidR="00780A86">
        <w:rPr>
          <w:lang w:val="uk-UA" w:eastAsia="x-none"/>
        </w:rPr>
        <w:t>«</w:t>
      </w:r>
      <w:r w:rsidRPr="00C9515C">
        <w:rPr>
          <w:lang w:val="uk-UA" w:eastAsia="x-none"/>
        </w:rPr>
        <w:t>Warcraft 3</w:t>
      </w:r>
      <w:r w:rsidR="00780A86">
        <w:rPr>
          <w:lang w:val="uk-UA" w:eastAsia="x-none"/>
        </w:rPr>
        <w:t>»</w:t>
      </w:r>
      <w:r w:rsidRPr="00C9515C">
        <w:rPr>
          <w:lang w:val="uk-UA" w:eastAsia="x-none"/>
        </w:rPr>
        <w:t>.</w:t>
      </w:r>
    </w:p>
    <w:p w:rsidR="00FA7DCF" w:rsidRPr="00C9515C" w:rsidRDefault="00FA7DCF" w:rsidP="00FA7DCF">
      <w:pPr>
        <w:jc w:val="both"/>
        <w:rPr>
          <w:lang w:val="uk-UA" w:eastAsia="x-none"/>
        </w:rPr>
      </w:pPr>
      <w:r w:rsidRPr="006B6859">
        <w:rPr>
          <w:highlight w:val="yellow"/>
          <w:lang w:val="uk-UA" w:eastAsia="x-none"/>
        </w:rPr>
        <w:t>ДОПИСАТИ</w:t>
      </w:r>
      <w:r>
        <w:rPr>
          <w:lang w:val="uk-UA" w:eastAsia="x-none"/>
        </w:rPr>
        <w:t xml:space="preserve"> про приклади.</w:t>
      </w:r>
    </w:p>
    <w:p w:rsidR="00FA7DCF" w:rsidRPr="001F7149" w:rsidRDefault="00FA7DCF" w:rsidP="00FA7DCF">
      <w:pPr>
        <w:jc w:val="both"/>
        <w:rPr>
          <w:lang w:val="uk-UA" w:eastAsia="x-none"/>
        </w:rPr>
      </w:pPr>
      <w:r>
        <w:rPr>
          <w:lang w:val="uk-UA" w:eastAsia="x-none"/>
        </w:rPr>
        <w:t xml:space="preserve">Отже, стратегічні відеоігри мають багато можливостей для використання нечіткої логіки, оскільки в них безліч параметрів, формули для </w:t>
      </w:r>
      <w:r>
        <w:rPr>
          <w:lang w:val="uk-UA" w:eastAsia="x-none"/>
        </w:rPr>
        <w:lastRenderedPageBreak/>
        <w:t xml:space="preserve">розрахунків яких можна замінити розрахунками з використанням нечіткої логіки. Піджанром стратегії обрано </w:t>
      </w:r>
      <w:r w:rsidR="00780A86">
        <w:rPr>
          <w:lang w:val="en-US" w:eastAsia="x-none"/>
        </w:rPr>
        <w:t>Tower</w:t>
      </w:r>
      <w:r w:rsidR="00780A86" w:rsidRPr="00531657">
        <w:rPr>
          <w:lang w:val="uk-UA" w:eastAsia="x-none"/>
        </w:rPr>
        <w:t xml:space="preserve"> </w:t>
      </w:r>
      <w:r w:rsidR="00780A86">
        <w:rPr>
          <w:lang w:val="en-US" w:eastAsia="x-none"/>
        </w:rPr>
        <w:t>Defense</w:t>
      </w:r>
      <w:r w:rsidR="00780A86" w:rsidRPr="00531657">
        <w:rPr>
          <w:lang w:val="uk-UA" w:eastAsia="x-none"/>
        </w:rPr>
        <w:t xml:space="preserve"> </w:t>
      </w:r>
      <w:r>
        <w:rPr>
          <w:lang w:val="uk-UA" w:eastAsia="x-none"/>
        </w:rPr>
        <w:t>для спрощення розрахунків, оскільки гравець</w:t>
      </w:r>
      <w:r w:rsidR="00531657">
        <w:rPr>
          <w:lang w:val="uk-UA" w:eastAsia="x-none"/>
        </w:rPr>
        <w:t xml:space="preserve"> не має можливості</w:t>
      </w:r>
      <w:r>
        <w:rPr>
          <w:lang w:val="uk-UA" w:eastAsia="x-none"/>
        </w:rPr>
        <w:t xml:space="preserve"> безпосередньо </w:t>
      </w:r>
      <w:r w:rsidR="00531657">
        <w:rPr>
          <w:lang w:val="uk-UA" w:eastAsia="x-none"/>
        </w:rPr>
        <w:t>керувати</w:t>
      </w:r>
      <w:r>
        <w:rPr>
          <w:lang w:val="uk-UA" w:eastAsia="x-none"/>
        </w:rPr>
        <w:t xml:space="preserve"> воїнами.</w:t>
      </w:r>
    </w:p>
    <w:p w:rsidR="00FA7DCF" w:rsidRPr="004C36B0" w:rsidRDefault="00FA7DCF" w:rsidP="00FA7DCF">
      <w:pPr>
        <w:jc w:val="both"/>
        <w:rPr>
          <w:lang w:val="uk-UA" w:eastAsia="x-none"/>
        </w:rPr>
      </w:pPr>
    </w:p>
    <w:p w:rsidR="00FA7DCF" w:rsidRPr="00DB2458" w:rsidRDefault="00FA7DCF" w:rsidP="00FA7DCF">
      <w:pPr>
        <w:numPr>
          <w:ilvl w:val="0"/>
          <w:numId w:val="28"/>
        </w:numPr>
        <w:jc w:val="both"/>
        <w:rPr>
          <w:highlight w:val="yellow"/>
          <w:lang w:val="uk-UA" w:eastAsia="x-none"/>
        </w:rPr>
      </w:pPr>
      <w:r w:rsidRPr="00DB2458">
        <w:rPr>
          <w:highlight w:val="yellow"/>
          <w:lang w:val="en-US" w:eastAsia="x-none"/>
        </w:rPr>
        <w:t>https</w:t>
      </w:r>
      <w:r w:rsidRPr="00DB2458">
        <w:rPr>
          <w:highlight w:val="yellow"/>
          <w:lang w:val="uk-UA" w:eastAsia="x-none"/>
        </w:rPr>
        <w:t>://</w:t>
      </w:r>
      <w:r w:rsidRPr="00DB2458">
        <w:rPr>
          <w:highlight w:val="yellow"/>
          <w:lang w:val="en-US" w:eastAsia="x-none"/>
        </w:rPr>
        <w:t>www</w:t>
      </w:r>
      <w:r w:rsidRPr="00DB2458">
        <w:rPr>
          <w:highlight w:val="yellow"/>
          <w:lang w:val="uk-UA" w:eastAsia="x-none"/>
        </w:rPr>
        <w:t>.</w:t>
      </w:r>
      <w:r w:rsidRPr="00DB2458">
        <w:rPr>
          <w:highlight w:val="yellow"/>
          <w:lang w:val="en-US" w:eastAsia="x-none"/>
        </w:rPr>
        <w:t>thocp</w:t>
      </w:r>
      <w:r w:rsidRPr="00DB2458">
        <w:rPr>
          <w:highlight w:val="yellow"/>
          <w:lang w:val="uk-UA" w:eastAsia="x-none"/>
        </w:rPr>
        <w:t>.</w:t>
      </w:r>
      <w:r w:rsidRPr="00DB2458">
        <w:rPr>
          <w:highlight w:val="yellow"/>
          <w:lang w:val="en-US" w:eastAsia="x-none"/>
        </w:rPr>
        <w:t>net</w:t>
      </w:r>
      <w:r w:rsidRPr="00DB2458">
        <w:rPr>
          <w:highlight w:val="yellow"/>
          <w:lang w:val="uk-UA" w:eastAsia="x-none"/>
        </w:rPr>
        <w:t>/</w:t>
      </w:r>
      <w:r w:rsidRPr="00DB2458">
        <w:rPr>
          <w:highlight w:val="yellow"/>
          <w:lang w:val="en-US" w:eastAsia="x-none"/>
        </w:rPr>
        <w:t>software</w:t>
      </w:r>
      <w:r w:rsidRPr="00DB2458">
        <w:rPr>
          <w:highlight w:val="yellow"/>
          <w:lang w:val="uk-UA" w:eastAsia="x-none"/>
        </w:rPr>
        <w:t>/</w:t>
      </w:r>
      <w:r w:rsidRPr="00DB2458">
        <w:rPr>
          <w:highlight w:val="yellow"/>
          <w:lang w:val="en-US" w:eastAsia="x-none"/>
        </w:rPr>
        <w:t>games</w:t>
      </w:r>
      <w:r w:rsidRPr="00DB2458">
        <w:rPr>
          <w:highlight w:val="yellow"/>
          <w:lang w:val="uk-UA" w:eastAsia="x-none"/>
        </w:rPr>
        <w:t>/</w:t>
      </w:r>
      <w:r w:rsidRPr="00DB2458">
        <w:rPr>
          <w:highlight w:val="yellow"/>
          <w:lang w:val="en-US" w:eastAsia="x-none"/>
        </w:rPr>
        <w:t>reference</w:t>
      </w:r>
      <w:r w:rsidRPr="00DB2458">
        <w:rPr>
          <w:highlight w:val="yellow"/>
          <w:lang w:val="uk-UA" w:eastAsia="x-none"/>
        </w:rPr>
        <w:t>/</w:t>
      </w:r>
      <w:r w:rsidRPr="00DB2458">
        <w:rPr>
          <w:highlight w:val="yellow"/>
          <w:lang w:val="en-US" w:eastAsia="x-none"/>
        </w:rPr>
        <w:t>genres</w:t>
      </w:r>
      <w:r w:rsidRPr="00DB2458">
        <w:rPr>
          <w:highlight w:val="yellow"/>
          <w:lang w:val="uk-UA" w:eastAsia="x-none"/>
        </w:rPr>
        <w:t>.</w:t>
      </w:r>
      <w:r w:rsidRPr="00DB2458">
        <w:rPr>
          <w:highlight w:val="yellow"/>
          <w:lang w:val="en-US" w:eastAsia="x-none"/>
        </w:rPr>
        <w:t>htm</w:t>
      </w:r>
    </w:p>
    <w:p w:rsidR="006549F5" w:rsidRDefault="006549F5" w:rsidP="00C479F6">
      <w:pPr>
        <w:rPr>
          <w:snapToGrid w:val="0"/>
          <w:kern w:val="16"/>
          <w:szCs w:val="28"/>
          <w:lang w:val="uk-UA"/>
        </w:rPr>
      </w:pPr>
    </w:p>
    <w:p w:rsidR="00FA0792" w:rsidRDefault="00DE10D8" w:rsidP="00C479F6">
      <w:pPr>
        <w:pStyle w:val="Heading2"/>
      </w:pPr>
      <w:bookmarkStart w:id="12" w:name="_Toc502066895"/>
      <w:r w:rsidRPr="00A96304">
        <w:t>1</w:t>
      </w:r>
      <w:r w:rsidR="00FA0792" w:rsidRPr="00A96304">
        <w:t xml:space="preserve">.3 </w:t>
      </w:r>
      <w:bookmarkEnd w:id="8"/>
      <w:r w:rsidR="0018572D">
        <w:t>Порівняльний аналіз</w:t>
      </w:r>
      <w:r w:rsidR="008B7BAB">
        <w:t xml:space="preserve"> існуючих</w:t>
      </w:r>
      <w:r w:rsidR="0018572D">
        <w:t xml:space="preserve"> аналогів</w:t>
      </w:r>
      <w:bookmarkEnd w:id="12"/>
    </w:p>
    <w:p w:rsidR="00BB5A61" w:rsidRDefault="00BB5A61" w:rsidP="00BB5A61">
      <w:pPr>
        <w:rPr>
          <w:lang w:val="uk-UA" w:eastAsia="x-none"/>
        </w:rPr>
      </w:pPr>
    </w:p>
    <w:p w:rsidR="00593BBB" w:rsidRDefault="00593BBB" w:rsidP="00593BBB">
      <w:pPr>
        <w:ind w:firstLine="720"/>
        <w:jc w:val="both"/>
        <w:rPr>
          <w:szCs w:val="28"/>
          <w:lang w:val="uk-UA"/>
        </w:rPr>
      </w:pPr>
      <w:r>
        <w:rPr>
          <w:szCs w:val="28"/>
          <w:lang w:val="uk-UA"/>
        </w:rPr>
        <w:t xml:space="preserve">Популярними на сьогодні ігри в жанрі </w:t>
      </w:r>
      <w:r>
        <w:rPr>
          <w:szCs w:val="28"/>
        </w:rPr>
        <w:t>Tower</w:t>
      </w:r>
      <w:r w:rsidRPr="00593BBB">
        <w:rPr>
          <w:szCs w:val="28"/>
          <w:lang w:val="uk-UA"/>
        </w:rPr>
        <w:t xml:space="preserve"> </w:t>
      </w:r>
      <w:r>
        <w:rPr>
          <w:szCs w:val="28"/>
        </w:rPr>
        <w:t>Defense</w:t>
      </w:r>
      <w:r>
        <w:rPr>
          <w:szCs w:val="28"/>
          <w:lang w:val="uk-UA"/>
        </w:rPr>
        <w:t xml:space="preserve"> є:</w:t>
      </w:r>
    </w:p>
    <w:p w:rsidR="00593BBB" w:rsidRPr="005928CB" w:rsidRDefault="00593BBB" w:rsidP="009A386B">
      <w:pPr>
        <w:numPr>
          <w:ilvl w:val="0"/>
          <w:numId w:val="44"/>
        </w:numPr>
        <w:jc w:val="both"/>
        <w:rPr>
          <w:szCs w:val="28"/>
          <w:lang w:val="uk-UA"/>
        </w:rPr>
      </w:pPr>
      <w:r>
        <w:rPr>
          <w:szCs w:val="28"/>
        </w:rPr>
        <w:t>Dungeon Defenders.</w:t>
      </w:r>
    </w:p>
    <w:p w:rsidR="00593BBB" w:rsidRPr="005928CB" w:rsidRDefault="00593BBB" w:rsidP="009A386B">
      <w:pPr>
        <w:numPr>
          <w:ilvl w:val="0"/>
          <w:numId w:val="44"/>
        </w:numPr>
        <w:jc w:val="both"/>
        <w:rPr>
          <w:szCs w:val="28"/>
          <w:lang w:val="uk-UA"/>
        </w:rPr>
      </w:pPr>
      <w:r>
        <w:rPr>
          <w:szCs w:val="28"/>
        </w:rPr>
        <w:t>Orcs</w:t>
      </w:r>
      <w:r w:rsidRPr="00A20F59">
        <w:rPr>
          <w:szCs w:val="28"/>
          <w:lang w:val="uk-UA"/>
        </w:rPr>
        <w:t xml:space="preserve"> </w:t>
      </w:r>
      <w:r>
        <w:rPr>
          <w:szCs w:val="28"/>
        </w:rPr>
        <w:t>Must</w:t>
      </w:r>
      <w:r w:rsidRPr="00A20F59">
        <w:rPr>
          <w:szCs w:val="28"/>
          <w:lang w:val="uk-UA"/>
        </w:rPr>
        <w:t xml:space="preserve"> </w:t>
      </w:r>
      <w:r>
        <w:rPr>
          <w:szCs w:val="28"/>
        </w:rPr>
        <w:t>Die</w:t>
      </w:r>
      <w:r w:rsidRPr="00A20F59">
        <w:rPr>
          <w:szCs w:val="28"/>
          <w:lang w:val="uk-UA"/>
        </w:rPr>
        <w:t>!</w:t>
      </w:r>
      <w:r>
        <w:rPr>
          <w:szCs w:val="28"/>
        </w:rPr>
        <w:t xml:space="preserve"> Unchained</w:t>
      </w:r>
      <w:r w:rsidRPr="00A20F59">
        <w:rPr>
          <w:szCs w:val="28"/>
          <w:lang w:val="uk-UA"/>
        </w:rPr>
        <w:t>.</w:t>
      </w:r>
    </w:p>
    <w:p w:rsidR="00593BBB" w:rsidRPr="008B6A37" w:rsidRDefault="00593BBB" w:rsidP="009A386B">
      <w:pPr>
        <w:numPr>
          <w:ilvl w:val="0"/>
          <w:numId w:val="44"/>
        </w:numPr>
        <w:jc w:val="both"/>
        <w:rPr>
          <w:szCs w:val="28"/>
          <w:lang w:val="uk-UA"/>
        </w:rPr>
      </w:pPr>
      <w:r>
        <w:rPr>
          <w:szCs w:val="28"/>
        </w:rPr>
        <w:t>Kingdom</w:t>
      </w:r>
      <w:r w:rsidRPr="00A20F59">
        <w:rPr>
          <w:szCs w:val="28"/>
          <w:lang w:val="uk-UA"/>
        </w:rPr>
        <w:t xml:space="preserve"> </w:t>
      </w:r>
      <w:r>
        <w:rPr>
          <w:szCs w:val="28"/>
        </w:rPr>
        <w:t>Rush</w:t>
      </w:r>
      <w:r w:rsidRPr="00A20F59">
        <w:rPr>
          <w:szCs w:val="28"/>
          <w:lang w:val="uk-UA"/>
        </w:rPr>
        <w:t>.</w:t>
      </w:r>
    </w:p>
    <w:p w:rsidR="00593BBB" w:rsidRDefault="00593BBB" w:rsidP="00593BBB">
      <w:pPr>
        <w:ind w:firstLine="720"/>
        <w:jc w:val="both"/>
        <w:rPr>
          <w:szCs w:val="28"/>
          <w:lang w:val="uk-UA"/>
        </w:rPr>
      </w:pPr>
      <w:r>
        <w:rPr>
          <w:szCs w:val="28"/>
        </w:rPr>
        <w:t>Dungeon</w:t>
      </w:r>
      <w:r w:rsidRPr="00840F27">
        <w:rPr>
          <w:szCs w:val="28"/>
          <w:lang w:val="uk-UA"/>
        </w:rPr>
        <w:t xml:space="preserve"> </w:t>
      </w:r>
      <w:r>
        <w:rPr>
          <w:szCs w:val="28"/>
        </w:rPr>
        <w:t>Defenders</w:t>
      </w:r>
      <w:r w:rsidRPr="00840F27">
        <w:rPr>
          <w:szCs w:val="28"/>
          <w:lang w:val="uk-UA"/>
        </w:rPr>
        <w:t xml:space="preserve"> – </w:t>
      </w:r>
      <w:r>
        <w:rPr>
          <w:szCs w:val="28"/>
          <w:lang w:val="uk-UA"/>
        </w:rPr>
        <w:t xml:space="preserve">це поєднання класичної </w:t>
      </w:r>
      <w:r>
        <w:rPr>
          <w:szCs w:val="28"/>
        </w:rPr>
        <w:t>Tower</w:t>
      </w:r>
      <w:r w:rsidRPr="00840F27">
        <w:rPr>
          <w:szCs w:val="28"/>
          <w:lang w:val="uk-UA"/>
        </w:rPr>
        <w:t xml:space="preserve"> </w:t>
      </w:r>
      <w:r>
        <w:rPr>
          <w:szCs w:val="28"/>
        </w:rPr>
        <w:t>Defense</w:t>
      </w:r>
      <w:r w:rsidRPr="00840F27">
        <w:rPr>
          <w:szCs w:val="28"/>
          <w:lang w:val="uk-UA"/>
        </w:rPr>
        <w:t xml:space="preserve"> </w:t>
      </w:r>
      <w:r>
        <w:rPr>
          <w:szCs w:val="28"/>
          <w:lang w:val="uk-UA"/>
        </w:rPr>
        <w:t xml:space="preserve">гри з елементами </w:t>
      </w:r>
      <w:r>
        <w:rPr>
          <w:szCs w:val="28"/>
        </w:rPr>
        <w:t>RPG</w:t>
      </w:r>
      <w:r>
        <w:rPr>
          <w:szCs w:val="28"/>
          <w:lang w:val="uk-UA"/>
        </w:rPr>
        <w:t xml:space="preserve"> з можливістю гри по мережі до 4 гравців. Гравець вибирає одного з чотирьох героїв: маг, воїн, стрілець, монах. </w:t>
      </w:r>
      <w:r w:rsidRPr="00840F27">
        <w:rPr>
          <w:szCs w:val="28"/>
          <w:lang w:val="uk-UA"/>
        </w:rPr>
        <w:t>Кожен клас має унікальні спеціальні здібності, які поєднують</w:t>
      </w:r>
      <w:r>
        <w:rPr>
          <w:szCs w:val="28"/>
          <w:lang w:val="uk-UA"/>
        </w:rPr>
        <w:t>ся</w:t>
      </w:r>
      <w:r w:rsidRPr="00840F27">
        <w:rPr>
          <w:szCs w:val="28"/>
          <w:lang w:val="uk-UA"/>
        </w:rPr>
        <w:t xml:space="preserve"> з конкретними оборонними спорудами. Наприклад, </w:t>
      </w:r>
      <w:r>
        <w:rPr>
          <w:szCs w:val="28"/>
          <w:lang w:val="uk-UA"/>
        </w:rPr>
        <w:t>монах</w:t>
      </w:r>
      <w:r w:rsidRPr="00840F27">
        <w:rPr>
          <w:szCs w:val="28"/>
          <w:lang w:val="uk-UA"/>
        </w:rPr>
        <w:t xml:space="preserve"> може </w:t>
      </w:r>
      <w:r>
        <w:rPr>
          <w:szCs w:val="28"/>
          <w:lang w:val="uk-UA"/>
        </w:rPr>
        <w:t>створювати</w:t>
      </w:r>
      <w:r w:rsidRPr="00840F27">
        <w:rPr>
          <w:szCs w:val="28"/>
          <w:lang w:val="uk-UA"/>
        </w:rPr>
        <w:t xml:space="preserve"> аури, які </w:t>
      </w:r>
      <w:r>
        <w:rPr>
          <w:szCs w:val="28"/>
          <w:lang w:val="uk-UA"/>
        </w:rPr>
        <w:t>погіршують показники ворогів: сповільнення, зменшення пошкодження, спрямовування ворогів одне на одного</w:t>
      </w:r>
      <w:r w:rsidRPr="00840F27">
        <w:rPr>
          <w:szCs w:val="28"/>
          <w:lang w:val="uk-UA"/>
        </w:rPr>
        <w:t>.</w:t>
      </w:r>
      <w:r>
        <w:rPr>
          <w:szCs w:val="28"/>
          <w:lang w:val="uk-UA"/>
        </w:rPr>
        <w:t xml:space="preserve"> Також монах може лікувати союзників.</w:t>
      </w:r>
      <w:r w:rsidRPr="00840F27">
        <w:rPr>
          <w:szCs w:val="28"/>
          <w:lang w:val="uk-UA"/>
        </w:rPr>
        <w:t xml:space="preserve"> </w:t>
      </w:r>
      <w:r>
        <w:rPr>
          <w:szCs w:val="28"/>
          <w:lang w:val="uk-UA"/>
        </w:rPr>
        <w:t>Воїн</w:t>
      </w:r>
      <w:r w:rsidRPr="00840F27">
        <w:rPr>
          <w:szCs w:val="28"/>
          <w:lang w:val="uk-UA"/>
        </w:rPr>
        <w:t xml:space="preserve">, з іншого боку, </w:t>
      </w:r>
      <w:r>
        <w:rPr>
          <w:szCs w:val="28"/>
          <w:lang w:val="uk-UA"/>
        </w:rPr>
        <w:t>будує захисті споруд</w:t>
      </w:r>
      <w:r w:rsidRPr="00840F27">
        <w:rPr>
          <w:szCs w:val="28"/>
          <w:lang w:val="uk-UA"/>
        </w:rPr>
        <w:t xml:space="preserve">, щоб зупинити ворогів і дати іншим </w:t>
      </w:r>
      <w:r>
        <w:rPr>
          <w:szCs w:val="28"/>
          <w:lang w:val="uk-UA"/>
        </w:rPr>
        <w:t>героям</w:t>
      </w:r>
      <w:r w:rsidRPr="00840F27">
        <w:rPr>
          <w:szCs w:val="28"/>
          <w:lang w:val="uk-UA"/>
        </w:rPr>
        <w:t xml:space="preserve"> </w:t>
      </w:r>
      <w:r>
        <w:rPr>
          <w:szCs w:val="28"/>
          <w:lang w:val="uk-UA"/>
        </w:rPr>
        <w:t xml:space="preserve">завдати більшого пошкодження. Ціль гри – відбити всі хвилі і захистити об’єкт </w:t>
      </w:r>
      <w:r w:rsidRPr="00833636">
        <w:rPr>
          <w:szCs w:val="28"/>
          <w:highlight w:val="yellow"/>
          <w:lang w:val="uk-UA"/>
        </w:rPr>
        <w:t>[1]</w:t>
      </w:r>
      <w:r w:rsidRPr="00840F27">
        <w:rPr>
          <w:szCs w:val="28"/>
          <w:lang w:val="uk-UA"/>
        </w:rPr>
        <w:t>.</w:t>
      </w:r>
    </w:p>
    <w:p w:rsidR="00593BBB" w:rsidRDefault="00593BBB" w:rsidP="00593BBB">
      <w:pPr>
        <w:ind w:firstLine="720"/>
        <w:jc w:val="both"/>
        <w:rPr>
          <w:szCs w:val="28"/>
          <w:lang w:val="uk-UA"/>
        </w:rPr>
      </w:pPr>
      <w:r w:rsidRPr="004E7B0F">
        <w:rPr>
          <w:szCs w:val="28"/>
          <w:highlight w:val="yellow"/>
          <w:lang w:val="uk-UA"/>
        </w:rPr>
        <w:t>На рисунку 2</w:t>
      </w:r>
      <w:r>
        <w:rPr>
          <w:szCs w:val="28"/>
          <w:lang w:val="uk-UA"/>
        </w:rPr>
        <w:t xml:space="preserve"> зображено ігровий процес </w:t>
      </w:r>
      <w:r>
        <w:rPr>
          <w:szCs w:val="28"/>
        </w:rPr>
        <w:t>Dungeon</w:t>
      </w:r>
      <w:r w:rsidRPr="00840F27">
        <w:rPr>
          <w:szCs w:val="28"/>
          <w:lang w:val="uk-UA"/>
        </w:rPr>
        <w:t xml:space="preserve"> </w:t>
      </w:r>
      <w:r>
        <w:rPr>
          <w:szCs w:val="28"/>
        </w:rPr>
        <w:t>Defenders</w:t>
      </w:r>
      <w:r>
        <w:rPr>
          <w:szCs w:val="28"/>
          <w:lang w:val="uk-UA"/>
        </w:rPr>
        <w:t>.</w:t>
      </w:r>
    </w:p>
    <w:p w:rsidR="00593BBB" w:rsidRDefault="00593BBB" w:rsidP="00593BBB">
      <w:pPr>
        <w:ind w:firstLine="720"/>
        <w:jc w:val="both"/>
        <w:rPr>
          <w:szCs w:val="28"/>
          <w:lang w:val="uk-UA"/>
        </w:rPr>
      </w:pPr>
    </w:p>
    <w:p w:rsidR="00593BBB" w:rsidRPr="004E7B0F" w:rsidRDefault="00BF6CC4" w:rsidP="00593BBB">
      <w:pPr>
        <w:ind w:firstLine="720"/>
        <w:jc w:val="center"/>
        <w:rPr>
          <w:szCs w:val="28"/>
        </w:rPr>
      </w:pPr>
      <w:r>
        <w:rPr>
          <w:noProof/>
          <w:szCs w:val="28"/>
          <w:lang w:val="en-US" w:eastAsia="en-US"/>
        </w:rPr>
        <w:lastRenderedPageBreak/>
        <w:drawing>
          <wp:inline distT="0" distB="0" distL="0" distR="0">
            <wp:extent cx="4724400" cy="2647950"/>
            <wp:effectExtent l="0" t="0" r="0" b="0"/>
            <wp:docPr id="9" name="Picture 9" descr="Dungeon_Defe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geon_Defend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2647950"/>
                    </a:xfrm>
                    <a:prstGeom prst="rect">
                      <a:avLst/>
                    </a:prstGeom>
                    <a:noFill/>
                    <a:ln>
                      <a:noFill/>
                    </a:ln>
                  </pic:spPr>
                </pic:pic>
              </a:graphicData>
            </a:graphic>
          </wp:inline>
        </w:drawing>
      </w:r>
    </w:p>
    <w:p w:rsidR="00593BBB" w:rsidRDefault="00593BBB" w:rsidP="00593BBB">
      <w:pPr>
        <w:ind w:firstLine="720"/>
        <w:jc w:val="center"/>
        <w:rPr>
          <w:szCs w:val="28"/>
          <w:lang w:val="uk-UA"/>
        </w:rPr>
      </w:pPr>
      <w:r w:rsidRPr="004E7B0F">
        <w:rPr>
          <w:szCs w:val="28"/>
          <w:highlight w:val="yellow"/>
          <w:lang w:val="uk-UA"/>
        </w:rPr>
        <w:t>Рисунок 2</w:t>
      </w:r>
      <w:r>
        <w:rPr>
          <w:szCs w:val="28"/>
          <w:lang w:val="uk-UA"/>
        </w:rPr>
        <w:t xml:space="preserve"> – Ігровий процес </w:t>
      </w:r>
      <w:r w:rsidRPr="00901532">
        <w:rPr>
          <w:szCs w:val="28"/>
          <w:lang w:val="uk-UA"/>
        </w:rPr>
        <w:t>Dungeon Defenders</w:t>
      </w:r>
    </w:p>
    <w:p w:rsidR="00593BBB" w:rsidRDefault="00593BBB" w:rsidP="00593BBB">
      <w:pPr>
        <w:ind w:firstLine="720"/>
        <w:jc w:val="both"/>
        <w:rPr>
          <w:szCs w:val="28"/>
          <w:lang w:val="uk-UA"/>
        </w:rPr>
      </w:pPr>
    </w:p>
    <w:p w:rsidR="00593BBB" w:rsidRPr="00593BBB" w:rsidRDefault="00593BBB" w:rsidP="00593BBB">
      <w:pPr>
        <w:ind w:firstLine="720"/>
        <w:jc w:val="both"/>
        <w:rPr>
          <w:szCs w:val="28"/>
          <w:lang w:val="uk-UA"/>
        </w:rPr>
      </w:pPr>
      <w:r w:rsidRPr="00593BBB">
        <w:rPr>
          <w:szCs w:val="28"/>
          <w:lang w:val="uk-UA"/>
        </w:rPr>
        <w:t xml:space="preserve">Orcs Must Die! Unchained – це Tower Defense з елементами MOBA. У грі бере участь дві команди, кожна з яких повинна оборонятися від орків та героїв ворожої команди. Кожен гравець вибирає героя певного класу. Кожен герой може будувати перешкоди. Мапа складається з двох віддзеркалених частин, тому жодна з команд не має переваг над іншою. В ході гри орки команди можуть вдосконалюватися, як і самі герої. Ціль гри – знищити ворожий портал, з якого виходять ворожі орки </w:t>
      </w:r>
      <w:r w:rsidRPr="00593BBB">
        <w:rPr>
          <w:szCs w:val="28"/>
          <w:highlight w:val="yellow"/>
          <w:lang w:val="uk-UA"/>
        </w:rPr>
        <w:t>[3]</w:t>
      </w:r>
      <w:r w:rsidRPr="00593BBB">
        <w:rPr>
          <w:szCs w:val="28"/>
          <w:lang w:val="uk-UA"/>
        </w:rPr>
        <w:t xml:space="preserve">. </w:t>
      </w:r>
    </w:p>
    <w:p w:rsidR="00593BBB" w:rsidRPr="00593BBB" w:rsidRDefault="00593BBB" w:rsidP="00593BBB">
      <w:pPr>
        <w:ind w:firstLine="720"/>
        <w:jc w:val="both"/>
        <w:rPr>
          <w:szCs w:val="28"/>
          <w:lang w:val="uk-UA"/>
        </w:rPr>
      </w:pPr>
      <w:r w:rsidRPr="00593BBB">
        <w:rPr>
          <w:szCs w:val="28"/>
          <w:lang w:val="uk-UA"/>
        </w:rPr>
        <w:t xml:space="preserve">На </w:t>
      </w:r>
      <w:r w:rsidRPr="00593BBB">
        <w:rPr>
          <w:szCs w:val="28"/>
          <w:highlight w:val="yellow"/>
          <w:lang w:val="uk-UA"/>
        </w:rPr>
        <w:t>рисунку 3</w:t>
      </w:r>
      <w:r w:rsidRPr="00593BBB">
        <w:rPr>
          <w:szCs w:val="28"/>
          <w:lang w:val="uk-UA"/>
        </w:rPr>
        <w:t xml:space="preserve"> зображено ігровий процес Orcs Must Die! Unchained.</w:t>
      </w:r>
    </w:p>
    <w:p w:rsidR="00593BBB" w:rsidRDefault="00593BBB" w:rsidP="00593BBB">
      <w:pPr>
        <w:ind w:firstLine="720"/>
        <w:jc w:val="both"/>
        <w:rPr>
          <w:szCs w:val="28"/>
          <w:lang w:val="uk-UA"/>
        </w:rPr>
      </w:pPr>
    </w:p>
    <w:p w:rsidR="00593BBB" w:rsidRDefault="00BF6CC4" w:rsidP="00593BBB">
      <w:pPr>
        <w:ind w:firstLine="720"/>
        <w:jc w:val="center"/>
        <w:rPr>
          <w:szCs w:val="28"/>
          <w:lang w:val="uk-UA"/>
        </w:rPr>
      </w:pPr>
      <w:r>
        <w:rPr>
          <w:noProof/>
          <w:szCs w:val="28"/>
          <w:lang w:val="en-US" w:eastAsia="en-US"/>
        </w:rPr>
        <w:drawing>
          <wp:inline distT="0" distB="0" distL="0" distR="0">
            <wp:extent cx="4629150" cy="2609850"/>
            <wp:effectExtent l="0" t="0" r="0" b="0"/>
            <wp:docPr id="10" name="Picture 10" descr="OrcsMust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csMustD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150" cy="2609850"/>
                    </a:xfrm>
                    <a:prstGeom prst="rect">
                      <a:avLst/>
                    </a:prstGeom>
                    <a:noFill/>
                    <a:ln>
                      <a:noFill/>
                    </a:ln>
                  </pic:spPr>
                </pic:pic>
              </a:graphicData>
            </a:graphic>
          </wp:inline>
        </w:drawing>
      </w:r>
    </w:p>
    <w:p w:rsidR="00593BBB" w:rsidRPr="00676C41" w:rsidRDefault="00593BBB" w:rsidP="00593BBB">
      <w:pPr>
        <w:ind w:firstLine="720"/>
        <w:jc w:val="center"/>
        <w:rPr>
          <w:szCs w:val="28"/>
          <w:lang w:val="uk-UA"/>
        </w:rPr>
      </w:pPr>
      <w:r w:rsidRPr="00833636">
        <w:rPr>
          <w:szCs w:val="28"/>
          <w:highlight w:val="yellow"/>
          <w:lang w:val="uk-UA"/>
        </w:rPr>
        <w:lastRenderedPageBreak/>
        <w:t>Рисунок 3</w:t>
      </w:r>
      <w:r>
        <w:rPr>
          <w:szCs w:val="28"/>
          <w:lang w:val="uk-UA"/>
        </w:rPr>
        <w:t xml:space="preserve"> – І</w:t>
      </w:r>
      <w:r w:rsidRPr="00676C41">
        <w:rPr>
          <w:szCs w:val="28"/>
          <w:lang w:val="uk-UA"/>
        </w:rPr>
        <w:t xml:space="preserve">гровий процес </w:t>
      </w:r>
      <w:r w:rsidRPr="00A20F59">
        <w:rPr>
          <w:szCs w:val="28"/>
          <w:lang w:val="uk-UA"/>
        </w:rPr>
        <w:t>Orcs Must Die</w:t>
      </w:r>
      <w:r w:rsidRPr="00BA4837">
        <w:rPr>
          <w:szCs w:val="28"/>
          <w:lang w:val="uk-UA"/>
        </w:rPr>
        <w:t xml:space="preserve">! </w:t>
      </w:r>
      <w:r w:rsidRPr="00593BBB">
        <w:rPr>
          <w:szCs w:val="28"/>
          <w:lang w:val="en-US"/>
        </w:rPr>
        <w:t>Unchained</w:t>
      </w:r>
    </w:p>
    <w:p w:rsidR="00593BBB" w:rsidRDefault="00593BBB" w:rsidP="00593BBB">
      <w:pPr>
        <w:ind w:firstLine="720"/>
        <w:jc w:val="both"/>
        <w:rPr>
          <w:szCs w:val="28"/>
          <w:lang w:val="uk-UA"/>
        </w:rPr>
      </w:pPr>
    </w:p>
    <w:p w:rsidR="00593BBB" w:rsidRPr="003E59AE" w:rsidRDefault="00593BBB" w:rsidP="00593BBB">
      <w:pPr>
        <w:ind w:firstLine="720"/>
        <w:jc w:val="both"/>
        <w:rPr>
          <w:szCs w:val="28"/>
          <w:lang w:val="uk-UA"/>
        </w:rPr>
      </w:pPr>
      <w:r w:rsidRPr="00593BBB">
        <w:rPr>
          <w:szCs w:val="28"/>
          <w:lang w:val="en-US"/>
        </w:rPr>
        <w:t>Kingdom</w:t>
      </w:r>
      <w:r w:rsidRPr="005B0F25">
        <w:rPr>
          <w:szCs w:val="28"/>
          <w:lang w:val="uk-UA"/>
        </w:rPr>
        <w:t xml:space="preserve"> </w:t>
      </w:r>
      <w:r w:rsidRPr="00593BBB">
        <w:rPr>
          <w:szCs w:val="28"/>
          <w:lang w:val="en-US"/>
        </w:rPr>
        <w:t>Rush</w:t>
      </w:r>
      <w:r w:rsidRPr="005B0F25">
        <w:rPr>
          <w:szCs w:val="28"/>
          <w:lang w:val="uk-UA"/>
        </w:rPr>
        <w:t xml:space="preserve"> – </w:t>
      </w:r>
      <w:r>
        <w:rPr>
          <w:szCs w:val="28"/>
          <w:lang w:val="uk-UA"/>
        </w:rPr>
        <w:t xml:space="preserve">це класична </w:t>
      </w:r>
      <w:r w:rsidRPr="00593BBB">
        <w:rPr>
          <w:szCs w:val="28"/>
          <w:lang w:val="en-US"/>
        </w:rPr>
        <w:t>Tower</w:t>
      </w:r>
      <w:r w:rsidRPr="005B0F25">
        <w:rPr>
          <w:szCs w:val="28"/>
          <w:lang w:val="uk-UA"/>
        </w:rPr>
        <w:t xml:space="preserve"> </w:t>
      </w:r>
      <w:r w:rsidRPr="00593BBB">
        <w:rPr>
          <w:szCs w:val="28"/>
          <w:lang w:val="en-US"/>
        </w:rPr>
        <w:t>Defense</w:t>
      </w:r>
      <w:r w:rsidRPr="005B0F25">
        <w:rPr>
          <w:szCs w:val="28"/>
          <w:lang w:val="uk-UA"/>
        </w:rPr>
        <w:t xml:space="preserve"> </w:t>
      </w:r>
      <w:r>
        <w:rPr>
          <w:szCs w:val="28"/>
          <w:lang w:val="uk-UA"/>
        </w:rPr>
        <w:t xml:space="preserve">гра. Однією з особливостей гри є башти-казарми. З кожної казарми на поле виходять декілька воїнів, які зупиняють ворожі війська, що дозволяє іншим баштам завдати більшого пошкодження </w:t>
      </w:r>
      <w:r w:rsidRPr="003E59AE">
        <w:rPr>
          <w:szCs w:val="28"/>
          <w:lang w:val="uk-UA"/>
        </w:rPr>
        <w:t>(</w:t>
      </w:r>
      <w:r w:rsidRPr="006422FE">
        <w:rPr>
          <w:szCs w:val="28"/>
          <w:highlight w:val="yellow"/>
          <w:lang w:val="uk-UA"/>
        </w:rPr>
        <w:t>рисунок 4</w:t>
      </w:r>
      <w:r w:rsidRPr="003E59AE">
        <w:rPr>
          <w:szCs w:val="28"/>
          <w:lang w:val="uk-UA"/>
        </w:rPr>
        <w:t>)</w:t>
      </w:r>
      <w:r>
        <w:rPr>
          <w:szCs w:val="28"/>
          <w:lang w:val="uk-UA"/>
        </w:rPr>
        <w:t>.</w:t>
      </w:r>
    </w:p>
    <w:p w:rsidR="00593BBB" w:rsidRDefault="00593BBB" w:rsidP="00593BBB">
      <w:pPr>
        <w:ind w:firstLine="720"/>
        <w:jc w:val="both"/>
        <w:rPr>
          <w:szCs w:val="28"/>
          <w:lang w:val="uk-UA"/>
        </w:rPr>
      </w:pPr>
    </w:p>
    <w:p w:rsidR="00593BBB" w:rsidRDefault="00BF6CC4" w:rsidP="00593BBB">
      <w:pPr>
        <w:ind w:firstLine="720"/>
        <w:jc w:val="center"/>
        <w:rPr>
          <w:szCs w:val="28"/>
          <w:lang w:val="uk-UA"/>
        </w:rPr>
      </w:pPr>
      <w:r>
        <w:rPr>
          <w:noProof/>
          <w:szCs w:val="28"/>
          <w:lang w:val="en-US" w:eastAsia="en-US"/>
        </w:rPr>
        <w:drawing>
          <wp:inline distT="0" distB="0" distL="0" distR="0">
            <wp:extent cx="3781425" cy="2838450"/>
            <wp:effectExtent l="0" t="0" r="9525" b="0"/>
            <wp:docPr id="11" name="Picture 11" descr="Kingdom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ngdomRu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1425" cy="2838450"/>
                    </a:xfrm>
                    <a:prstGeom prst="rect">
                      <a:avLst/>
                    </a:prstGeom>
                    <a:noFill/>
                    <a:ln>
                      <a:noFill/>
                    </a:ln>
                  </pic:spPr>
                </pic:pic>
              </a:graphicData>
            </a:graphic>
          </wp:inline>
        </w:drawing>
      </w:r>
    </w:p>
    <w:p w:rsidR="00593BBB" w:rsidRPr="006422FE" w:rsidRDefault="00593BBB" w:rsidP="00593BBB">
      <w:pPr>
        <w:ind w:firstLine="720"/>
        <w:jc w:val="center"/>
        <w:rPr>
          <w:szCs w:val="28"/>
          <w:lang w:val="uk-UA"/>
        </w:rPr>
      </w:pPr>
      <w:r w:rsidRPr="006422FE">
        <w:rPr>
          <w:szCs w:val="28"/>
          <w:highlight w:val="yellow"/>
          <w:lang w:val="uk-UA"/>
        </w:rPr>
        <w:t>Рисунок 4</w:t>
      </w:r>
      <w:r>
        <w:rPr>
          <w:szCs w:val="28"/>
          <w:lang w:val="uk-UA"/>
        </w:rPr>
        <w:t xml:space="preserve"> – Ігровий процес </w:t>
      </w:r>
      <w:r>
        <w:rPr>
          <w:szCs w:val="28"/>
        </w:rPr>
        <w:t>Kingdom</w:t>
      </w:r>
      <w:r w:rsidRPr="00593BBB">
        <w:rPr>
          <w:szCs w:val="28"/>
          <w:lang w:val="uk-UA"/>
        </w:rPr>
        <w:t xml:space="preserve"> </w:t>
      </w:r>
      <w:r>
        <w:rPr>
          <w:szCs w:val="28"/>
        </w:rPr>
        <w:t>Rush</w:t>
      </w:r>
    </w:p>
    <w:p w:rsidR="00593BBB" w:rsidRDefault="00593BBB" w:rsidP="00593BBB">
      <w:pPr>
        <w:ind w:firstLine="720"/>
        <w:jc w:val="both"/>
        <w:rPr>
          <w:szCs w:val="28"/>
          <w:lang w:val="uk-UA"/>
        </w:rPr>
      </w:pPr>
    </w:p>
    <w:p w:rsidR="00593BBB" w:rsidRDefault="00593BBB" w:rsidP="00593BBB">
      <w:pPr>
        <w:ind w:firstLine="720"/>
        <w:jc w:val="both"/>
        <w:rPr>
          <w:szCs w:val="28"/>
          <w:lang w:val="uk-UA"/>
        </w:rPr>
      </w:pPr>
      <w:r>
        <w:rPr>
          <w:szCs w:val="28"/>
          <w:lang w:val="uk-UA"/>
        </w:rPr>
        <w:t>Кожен клас башти має своє дерево розвитку, кожна башта має певний набір характеристик, що можна вдосконалювати декілька разів. Також, в арсенальні гравця є метеоритний дощ та виклик підкріплення. Між рівнями гравець має можливість вдосконалювати параметри башт та метеоритного дощу, підкріплення. Перед кожним рівнем гравець вибирає героя, яким він зможе керувати. Кожен рівень має різного роду досягнення, деякі з них неможливо досягнути за одне проходження, що спонукає гравця проходити рівень декілька разів</w:t>
      </w:r>
      <w:r w:rsidRPr="00774C20">
        <w:rPr>
          <w:szCs w:val="28"/>
        </w:rPr>
        <w:t xml:space="preserve"> </w:t>
      </w:r>
      <w:r w:rsidRPr="00833636">
        <w:rPr>
          <w:szCs w:val="28"/>
          <w:highlight w:val="yellow"/>
        </w:rPr>
        <w:t>[</w:t>
      </w:r>
      <w:r>
        <w:rPr>
          <w:szCs w:val="28"/>
          <w:highlight w:val="yellow"/>
        </w:rPr>
        <w:t>5</w:t>
      </w:r>
      <w:r w:rsidRPr="00833636">
        <w:rPr>
          <w:szCs w:val="28"/>
          <w:highlight w:val="yellow"/>
        </w:rPr>
        <w:t>]</w:t>
      </w:r>
      <w:r>
        <w:rPr>
          <w:szCs w:val="28"/>
          <w:lang w:val="uk-UA"/>
        </w:rPr>
        <w:t>.</w:t>
      </w:r>
    </w:p>
    <w:p w:rsidR="00593BBB" w:rsidRDefault="00593BBB" w:rsidP="00593BBB">
      <w:pPr>
        <w:ind w:firstLine="720"/>
        <w:jc w:val="both"/>
        <w:rPr>
          <w:szCs w:val="28"/>
          <w:lang w:val="uk-UA"/>
        </w:rPr>
      </w:pPr>
      <w:r>
        <w:rPr>
          <w:szCs w:val="28"/>
          <w:lang w:val="uk-UA"/>
        </w:rPr>
        <w:lastRenderedPageBreak/>
        <w:t xml:space="preserve">Спочатку гра була орієнтована на мобільні платформи, але згодом адаптована під </w:t>
      </w:r>
      <w:r>
        <w:rPr>
          <w:szCs w:val="28"/>
        </w:rPr>
        <w:t>PC</w:t>
      </w:r>
      <w:r>
        <w:rPr>
          <w:szCs w:val="28"/>
          <w:lang w:val="uk-UA"/>
        </w:rPr>
        <w:t xml:space="preserve"> та </w:t>
      </w:r>
      <w:r>
        <w:rPr>
          <w:szCs w:val="28"/>
        </w:rPr>
        <w:t>Web</w:t>
      </w:r>
      <w:r>
        <w:rPr>
          <w:szCs w:val="28"/>
          <w:lang w:val="uk-UA"/>
        </w:rPr>
        <w:t xml:space="preserve">. Станом на сьогодні існує декілька розширень гри, що вводять нові башти, локації, героїв. </w:t>
      </w:r>
    </w:p>
    <w:p w:rsidR="00593BBB" w:rsidRPr="003E59AE" w:rsidRDefault="00593BBB" w:rsidP="00593BBB">
      <w:pPr>
        <w:ind w:firstLine="720"/>
        <w:jc w:val="both"/>
        <w:rPr>
          <w:szCs w:val="28"/>
          <w:lang w:val="uk-UA"/>
        </w:rPr>
      </w:pPr>
    </w:p>
    <w:p w:rsidR="00593BBB" w:rsidRPr="00593BBB" w:rsidRDefault="00593BBB" w:rsidP="00593BBB">
      <w:pPr>
        <w:numPr>
          <w:ilvl w:val="0"/>
          <w:numId w:val="33"/>
        </w:numPr>
        <w:jc w:val="both"/>
        <w:rPr>
          <w:szCs w:val="28"/>
          <w:highlight w:val="yellow"/>
          <w:lang w:val="uk-UA"/>
        </w:rPr>
      </w:pPr>
      <w:hyperlink r:id="rId22" w:history="1">
        <w:r w:rsidRPr="00593BBB">
          <w:rPr>
            <w:rStyle w:val="Hyperlink"/>
            <w:szCs w:val="28"/>
            <w:highlight w:val="yellow"/>
          </w:rPr>
          <w:t>http</w:t>
        </w:r>
        <w:r w:rsidRPr="00593BBB">
          <w:rPr>
            <w:rStyle w:val="Hyperlink"/>
            <w:szCs w:val="28"/>
            <w:highlight w:val="yellow"/>
            <w:lang w:val="uk-UA"/>
          </w:rPr>
          <w:t>://</w:t>
        </w:r>
        <w:r w:rsidRPr="00593BBB">
          <w:rPr>
            <w:rStyle w:val="Hyperlink"/>
            <w:szCs w:val="28"/>
            <w:highlight w:val="yellow"/>
          </w:rPr>
          <w:t>www</w:t>
        </w:r>
        <w:r w:rsidRPr="00593BBB">
          <w:rPr>
            <w:rStyle w:val="Hyperlink"/>
            <w:szCs w:val="28"/>
            <w:highlight w:val="yellow"/>
            <w:lang w:val="uk-UA"/>
          </w:rPr>
          <w:t>.</w:t>
        </w:r>
        <w:r w:rsidRPr="00593BBB">
          <w:rPr>
            <w:rStyle w:val="Hyperlink"/>
            <w:szCs w:val="28"/>
            <w:highlight w:val="yellow"/>
          </w:rPr>
          <w:t>ign</w:t>
        </w:r>
        <w:r w:rsidRPr="00593BBB">
          <w:rPr>
            <w:rStyle w:val="Hyperlink"/>
            <w:szCs w:val="28"/>
            <w:highlight w:val="yellow"/>
            <w:lang w:val="uk-UA"/>
          </w:rPr>
          <w:t>.</w:t>
        </w:r>
        <w:r w:rsidRPr="00593BBB">
          <w:rPr>
            <w:rStyle w:val="Hyperlink"/>
            <w:szCs w:val="28"/>
            <w:highlight w:val="yellow"/>
          </w:rPr>
          <w:t>com</w:t>
        </w:r>
        <w:r w:rsidRPr="00593BBB">
          <w:rPr>
            <w:rStyle w:val="Hyperlink"/>
            <w:szCs w:val="28"/>
            <w:highlight w:val="yellow"/>
            <w:lang w:val="uk-UA"/>
          </w:rPr>
          <w:t>/</w:t>
        </w:r>
        <w:r w:rsidRPr="00593BBB">
          <w:rPr>
            <w:rStyle w:val="Hyperlink"/>
            <w:szCs w:val="28"/>
            <w:highlight w:val="yellow"/>
          </w:rPr>
          <w:t>articles</w:t>
        </w:r>
        <w:r w:rsidRPr="00593BBB">
          <w:rPr>
            <w:rStyle w:val="Hyperlink"/>
            <w:szCs w:val="28"/>
            <w:highlight w:val="yellow"/>
            <w:lang w:val="uk-UA"/>
          </w:rPr>
          <w:t>/2011/10/31/</w:t>
        </w:r>
        <w:r w:rsidRPr="00593BBB">
          <w:rPr>
            <w:rStyle w:val="Hyperlink"/>
            <w:szCs w:val="28"/>
            <w:highlight w:val="yellow"/>
          </w:rPr>
          <w:t>dungeon</w:t>
        </w:r>
        <w:r w:rsidRPr="00593BBB">
          <w:rPr>
            <w:rStyle w:val="Hyperlink"/>
            <w:szCs w:val="28"/>
            <w:highlight w:val="yellow"/>
            <w:lang w:val="uk-UA"/>
          </w:rPr>
          <w:t>-</w:t>
        </w:r>
        <w:r w:rsidRPr="00593BBB">
          <w:rPr>
            <w:rStyle w:val="Hyperlink"/>
            <w:szCs w:val="28"/>
            <w:highlight w:val="yellow"/>
          </w:rPr>
          <w:t>defenders</w:t>
        </w:r>
        <w:r w:rsidRPr="00593BBB">
          <w:rPr>
            <w:rStyle w:val="Hyperlink"/>
            <w:szCs w:val="28"/>
            <w:highlight w:val="yellow"/>
            <w:lang w:val="uk-UA"/>
          </w:rPr>
          <w:t>-</w:t>
        </w:r>
        <w:r w:rsidRPr="00593BBB">
          <w:rPr>
            <w:rStyle w:val="Hyperlink"/>
            <w:szCs w:val="28"/>
            <w:highlight w:val="yellow"/>
          </w:rPr>
          <w:t>review</w:t>
        </w:r>
      </w:hyperlink>
    </w:p>
    <w:p w:rsidR="00593BBB" w:rsidRPr="00593BBB" w:rsidRDefault="00593BBB" w:rsidP="00593BBB">
      <w:pPr>
        <w:numPr>
          <w:ilvl w:val="0"/>
          <w:numId w:val="33"/>
        </w:numPr>
        <w:jc w:val="both"/>
        <w:rPr>
          <w:szCs w:val="28"/>
          <w:highlight w:val="yellow"/>
          <w:lang w:val="uk-UA"/>
        </w:rPr>
      </w:pPr>
      <w:hyperlink r:id="rId23" w:history="1">
        <w:r w:rsidRPr="00593BBB">
          <w:rPr>
            <w:rStyle w:val="Hyperlink"/>
            <w:szCs w:val="28"/>
            <w:highlight w:val="yellow"/>
            <w:lang w:val="uk-UA"/>
          </w:rPr>
          <w:t>https://www.slant.co/topics/1983/viewpoints/15/~pc-tower-defense-games~dungeon-defenders</w:t>
        </w:r>
      </w:hyperlink>
      <w:r w:rsidRPr="00593BBB">
        <w:rPr>
          <w:szCs w:val="28"/>
          <w:highlight w:val="yellow"/>
          <w:lang w:val="uk-UA"/>
        </w:rPr>
        <w:t xml:space="preserve"> </w:t>
      </w:r>
    </w:p>
    <w:p w:rsidR="00593BBB" w:rsidRPr="00593BBB" w:rsidRDefault="00593BBB" w:rsidP="00593BBB">
      <w:pPr>
        <w:numPr>
          <w:ilvl w:val="0"/>
          <w:numId w:val="33"/>
        </w:numPr>
        <w:jc w:val="both"/>
        <w:rPr>
          <w:szCs w:val="28"/>
          <w:highlight w:val="yellow"/>
          <w:lang w:val="uk-UA"/>
        </w:rPr>
      </w:pPr>
      <w:hyperlink r:id="rId24" w:history="1">
        <w:r w:rsidRPr="00593BBB">
          <w:rPr>
            <w:rStyle w:val="Hyperlink"/>
            <w:szCs w:val="28"/>
            <w:highlight w:val="yellow"/>
            <w:lang w:val="uk-UA"/>
          </w:rPr>
          <w:t>http://www.ign.com/articles/2011/10/05/orcs-must-die-review</w:t>
        </w:r>
      </w:hyperlink>
      <w:r w:rsidRPr="00593BBB">
        <w:rPr>
          <w:szCs w:val="28"/>
          <w:highlight w:val="yellow"/>
          <w:lang w:val="uk-UA"/>
        </w:rPr>
        <w:t xml:space="preserve"> </w:t>
      </w:r>
    </w:p>
    <w:p w:rsidR="00593BBB" w:rsidRPr="00593BBB" w:rsidRDefault="00593BBB" w:rsidP="00593BBB">
      <w:pPr>
        <w:numPr>
          <w:ilvl w:val="0"/>
          <w:numId w:val="33"/>
        </w:numPr>
        <w:jc w:val="both"/>
        <w:rPr>
          <w:szCs w:val="28"/>
          <w:highlight w:val="yellow"/>
          <w:lang w:val="uk-UA"/>
        </w:rPr>
      </w:pPr>
      <w:hyperlink r:id="rId25" w:history="1">
        <w:r w:rsidRPr="00593BBB">
          <w:rPr>
            <w:rStyle w:val="Hyperlink"/>
            <w:szCs w:val="28"/>
            <w:highlight w:val="yellow"/>
            <w:lang w:val="uk-UA"/>
          </w:rPr>
          <w:t>https://www.slant.co/topics/1983/viewpoints/6/~pc-tower-defense-games~orcs-must-die-unchained</w:t>
        </w:r>
      </w:hyperlink>
      <w:r w:rsidRPr="00593BBB">
        <w:rPr>
          <w:szCs w:val="28"/>
          <w:highlight w:val="yellow"/>
          <w:lang w:val="uk-UA"/>
        </w:rPr>
        <w:t xml:space="preserve"> </w:t>
      </w:r>
    </w:p>
    <w:p w:rsidR="00593BBB" w:rsidRPr="00593BBB" w:rsidRDefault="00593BBB" w:rsidP="00593BBB">
      <w:pPr>
        <w:numPr>
          <w:ilvl w:val="0"/>
          <w:numId w:val="33"/>
        </w:numPr>
        <w:jc w:val="both"/>
        <w:rPr>
          <w:szCs w:val="28"/>
          <w:highlight w:val="yellow"/>
          <w:lang w:val="uk-UA"/>
        </w:rPr>
      </w:pPr>
      <w:hyperlink r:id="rId26" w:history="1">
        <w:r w:rsidRPr="00593BBB">
          <w:rPr>
            <w:rStyle w:val="Hyperlink"/>
            <w:szCs w:val="28"/>
            <w:highlight w:val="yellow"/>
            <w:lang w:val="uk-UA"/>
          </w:rPr>
          <w:t>http://www.ign.com/articles/2012/01/31/kingdom-rush-review</w:t>
        </w:r>
      </w:hyperlink>
    </w:p>
    <w:p w:rsidR="00593BBB" w:rsidRPr="00593BBB" w:rsidRDefault="00593BBB" w:rsidP="00593BBB">
      <w:pPr>
        <w:numPr>
          <w:ilvl w:val="0"/>
          <w:numId w:val="33"/>
        </w:numPr>
        <w:jc w:val="both"/>
        <w:rPr>
          <w:szCs w:val="28"/>
          <w:highlight w:val="yellow"/>
          <w:lang w:val="uk-UA"/>
        </w:rPr>
      </w:pPr>
      <w:hyperlink r:id="rId27" w:history="1">
        <w:r w:rsidRPr="00593BBB">
          <w:rPr>
            <w:rStyle w:val="Hyperlink"/>
            <w:szCs w:val="28"/>
            <w:highlight w:val="yellow"/>
            <w:lang w:val="uk-UA"/>
          </w:rPr>
          <w:t>https://www.slant.co/topics/1983/viewpoints/2/~pc-tower-defense-games~kingdom-rush</w:t>
        </w:r>
      </w:hyperlink>
      <w:r w:rsidRPr="00593BBB">
        <w:rPr>
          <w:szCs w:val="28"/>
          <w:highlight w:val="yellow"/>
          <w:lang w:val="uk-UA"/>
        </w:rPr>
        <w:t xml:space="preserve"> </w:t>
      </w:r>
    </w:p>
    <w:p w:rsidR="00DB2458" w:rsidRDefault="00DB2458" w:rsidP="00BB5A61">
      <w:pPr>
        <w:rPr>
          <w:lang w:val="uk-UA" w:eastAsia="x-none"/>
        </w:rPr>
      </w:pPr>
    </w:p>
    <w:p w:rsidR="00FA0792" w:rsidRPr="00A96304" w:rsidRDefault="00DE10D8" w:rsidP="00C479F6">
      <w:pPr>
        <w:pStyle w:val="Heading2"/>
      </w:pPr>
      <w:bookmarkStart w:id="13" w:name="_Toc486681914"/>
      <w:bookmarkStart w:id="14" w:name="_Toc502066896"/>
      <w:r w:rsidRPr="00A96304">
        <w:t>1</w:t>
      </w:r>
      <w:r w:rsidR="003274CD">
        <w:t xml:space="preserve">.4 </w:t>
      </w:r>
      <w:r w:rsidR="00FA0792" w:rsidRPr="00A96304">
        <w:t xml:space="preserve">Аналіз </w:t>
      </w:r>
      <w:r w:rsidR="00BB5A61">
        <w:t>методів розв’язання поставленої задачі</w:t>
      </w:r>
      <w:bookmarkEnd w:id="14"/>
    </w:p>
    <w:p w:rsidR="00A61C8A" w:rsidRDefault="00A61C8A" w:rsidP="00C479F6">
      <w:pPr>
        <w:widowControl w:val="0"/>
        <w:autoSpaceDE w:val="0"/>
        <w:autoSpaceDN w:val="0"/>
        <w:jc w:val="both"/>
        <w:rPr>
          <w:szCs w:val="28"/>
          <w:lang w:val="uk-UA"/>
        </w:rPr>
      </w:pPr>
    </w:p>
    <w:p w:rsidR="00A61C8A" w:rsidRDefault="00A61C8A" w:rsidP="00C479F6">
      <w:pPr>
        <w:widowControl w:val="0"/>
        <w:autoSpaceDE w:val="0"/>
        <w:autoSpaceDN w:val="0"/>
        <w:jc w:val="both"/>
        <w:rPr>
          <w:szCs w:val="28"/>
          <w:lang w:val="uk-UA"/>
        </w:rPr>
      </w:pPr>
      <w:r>
        <w:rPr>
          <w:szCs w:val="28"/>
          <w:lang w:val="uk-UA"/>
        </w:rPr>
        <w:t>Р</w:t>
      </w:r>
      <w:r w:rsidR="002456FB">
        <w:rPr>
          <w:szCs w:val="28"/>
          <w:lang w:val="uk-UA"/>
        </w:rPr>
        <w:t>озробка та застосування нечіткого</w:t>
      </w:r>
      <w:r>
        <w:rPr>
          <w:szCs w:val="28"/>
          <w:lang w:val="uk-UA"/>
        </w:rPr>
        <w:t xml:space="preserve"> </w:t>
      </w:r>
      <w:r w:rsidR="002456FB">
        <w:rPr>
          <w:szCs w:val="28"/>
          <w:lang w:val="uk-UA"/>
        </w:rPr>
        <w:t>виведення</w:t>
      </w:r>
      <w:r>
        <w:rPr>
          <w:szCs w:val="28"/>
          <w:lang w:val="uk-UA"/>
        </w:rPr>
        <w:t xml:space="preserve"> включає в себе декілька етапів:</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Визначення множини вхідних змінних.</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Формування бази правил.</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 xml:space="preserve">Фазифікація вхідних </w:t>
      </w:r>
      <w:r w:rsidR="005E72EE">
        <w:rPr>
          <w:szCs w:val="28"/>
          <w:lang w:val="uk-UA"/>
        </w:rPr>
        <w:t xml:space="preserve">лінгвістичних </w:t>
      </w:r>
      <w:r>
        <w:rPr>
          <w:szCs w:val="28"/>
          <w:lang w:val="uk-UA"/>
        </w:rPr>
        <w:t>змінних.</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Агрегування попередніх умов.</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Активізація попередніх висновків.</w:t>
      </w:r>
    </w:p>
    <w:p w:rsidR="00A61C8A" w:rsidRDefault="00A61C8A" w:rsidP="00A61C8A">
      <w:pPr>
        <w:widowControl w:val="0"/>
        <w:numPr>
          <w:ilvl w:val="0"/>
          <w:numId w:val="40"/>
        </w:numPr>
        <w:autoSpaceDE w:val="0"/>
        <w:autoSpaceDN w:val="0"/>
        <w:ind w:left="709"/>
        <w:jc w:val="both"/>
        <w:rPr>
          <w:szCs w:val="28"/>
          <w:lang w:val="uk-UA"/>
        </w:rPr>
      </w:pPr>
      <w:r>
        <w:rPr>
          <w:szCs w:val="28"/>
          <w:lang w:val="uk-UA"/>
        </w:rPr>
        <w:t>Акумулювання висновків.</w:t>
      </w:r>
    </w:p>
    <w:p w:rsidR="00A61C8A" w:rsidRDefault="00A61C8A" w:rsidP="00FF089D">
      <w:pPr>
        <w:widowControl w:val="0"/>
        <w:numPr>
          <w:ilvl w:val="0"/>
          <w:numId w:val="40"/>
        </w:numPr>
        <w:autoSpaceDE w:val="0"/>
        <w:autoSpaceDN w:val="0"/>
        <w:ind w:left="709"/>
        <w:jc w:val="both"/>
        <w:rPr>
          <w:szCs w:val="28"/>
          <w:lang w:val="uk-UA"/>
        </w:rPr>
      </w:pPr>
      <w:r w:rsidRPr="005E72EE">
        <w:rPr>
          <w:szCs w:val="28"/>
          <w:lang w:val="uk-UA"/>
        </w:rPr>
        <w:t xml:space="preserve">Дефазифікація вихідних </w:t>
      </w:r>
      <w:r w:rsidR="005E72EE">
        <w:rPr>
          <w:szCs w:val="28"/>
          <w:lang w:val="uk-UA"/>
        </w:rPr>
        <w:t xml:space="preserve">лінгвістичних </w:t>
      </w:r>
      <w:r w:rsidRPr="005E72EE">
        <w:rPr>
          <w:szCs w:val="28"/>
          <w:lang w:val="uk-UA"/>
        </w:rPr>
        <w:t>змінних</w:t>
      </w:r>
      <w:r w:rsidR="00E64750">
        <w:rPr>
          <w:szCs w:val="28"/>
          <w:lang w:val="uk-UA"/>
        </w:rPr>
        <w:t xml:space="preserve"> </w:t>
      </w:r>
      <w:r w:rsidR="00E64750" w:rsidRPr="00F0694B">
        <w:rPr>
          <w:szCs w:val="28"/>
          <w:lang w:val="uk-UA"/>
        </w:rPr>
        <w:t>[http://nrsu.bstu.ru/chap27.html]</w:t>
      </w:r>
      <w:r w:rsidRPr="005E72EE">
        <w:rPr>
          <w:szCs w:val="28"/>
          <w:lang w:val="uk-UA"/>
        </w:rPr>
        <w:t>.</w:t>
      </w:r>
    </w:p>
    <w:p w:rsidR="005E72EE" w:rsidRDefault="005E72EE" w:rsidP="005E72EE">
      <w:pPr>
        <w:widowControl w:val="0"/>
        <w:autoSpaceDE w:val="0"/>
        <w:autoSpaceDN w:val="0"/>
        <w:jc w:val="both"/>
        <w:rPr>
          <w:szCs w:val="28"/>
          <w:lang w:val="uk-UA"/>
        </w:rPr>
      </w:pPr>
      <w:r>
        <w:rPr>
          <w:szCs w:val="28"/>
          <w:lang w:val="uk-UA"/>
        </w:rPr>
        <w:t xml:space="preserve">Лінгвістична змінна </w:t>
      </w:r>
      <w:r w:rsidR="00263C2A">
        <w:rPr>
          <w:szCs w:val="28"/>
          <w:lang w:val="uk-UA"/>
        </w:rPr>
        <w:t xml:space="preserve">визначається набором </w:t>
      </w:r>
      <w:r w:rsidR="00263C2A" w:rsidRPr="00263C2A">
        <w:rPr>
          <w:szCs w:val="28"/>
        </w:rPr>
        <w:t>&lt;</w:t>
      </w:r>
      <w:r w:rsidR="00263C2A">
        <w:rPr>
          <w:szCs w:val="28"/>
          <w:lang w:val="en-US"/>
        </w:rPr>
        <w:t>B</w:t>
      </w:r>
      <w:r w:rsidR="00263C2A" w:rsidRPr="00263C2A">
        <w:rPr>
          <w:szCs w:val="28"/>
        </w:rPr>
        <w:t xml:space="preserve">, </w:t>
      </w:r>
      <w:r w:rsidR="00263C2A">
        <w:rPr>
          <w:szCs w:val="28"/>
          <w:lang w:val="en-US"/>
        </w:rPr>
        <w:t>T</w:t>
      </w:r>
      <w:r w:rsidR="00263C2A" w:rsidRPr="00263C2A">
        <w:rPr>
          <w:szCs w:val="28"/>
        </w:rPr>
        <w:t xml:space="preserve">, </w:t>
      </w:r>
      <w:r w:rsidR="00263C2A">
        <w:rPr>
          <w:szCs w:val="28"/>
          <w:lang w:val="en-US"/>
        </w:rPr>
        <w:t>X</w:t>
      </w:r>
      <w:r w:rsidR="00263C2A" w:rsidRPr="00263C2A">
        <w:rPr>
          <w:szCs w:val="28"/>
        </w:rPr>
        <w:t xml:space="preserve">, </w:t>
      </w:r>
      <w:r w:rsidR="00263C2A">
        <w:rPr>
          <w:szCs w:val="28"/>
          <w:lang w:val="en-US"/>
        </w:rPr>
        <w:t>G</w:t>
      </w:r>
      <w:r w:rsidR="00263C2A" w:rsidRPr="00263C2A">
        <w:rPr>
          <w:szCs w:val="28"/>
        </w:rPr>
        <w:t xml:space="preserve">, </w:t>
      </w:r>
      <w:r w:rsidR="00263C2A">
        <w:rPr>
          <w:szCs w:val="28"/>
          <w:lang w:val="en-US"/>
        </w:rPr>
        <w:t>M</w:t>
      </w:r>
      <w:r w:rsidR="00263C2A" w:rsidRPr="00263C2A">
        <w:rPr>
          <w:szCs w:val="28"/>
        </w:rPr>
        <w:t>&gt;</w:t>
      </w:r>
      <w:r w:rsidR="00263C2A">
        <w:rPr>
          <w:szCs w:val="28"/>
          <w:lang w:val="uk-UA"/>
        </w:rPr>
        <w:t>.</w:t>
      </w:r>
    </w:p>
    <w:p w:rsidR="00263C2A" w:rsidRDefault="00263C2A" w:rsidP="005E72EE">
      <w:pPr>
        <w:widowControl w:val="0"/>
        <w:autoSpaceDE w:val="0"/>
        <w:autoSpaceDN w:val="0"/>
        <w:jc w:val="both"/>
        <w:rPr>
          <w:szCs w:val="28"/>
          <w:lang w:val="uk-UA"/>
        </w:rPr>
      </w:pPr>
      <w:r>
        <w:rPr>
          <w:szCs w:val="28"/>
          <w:lang w:val="en-US"/>
        </w:rPr>
        <w:t>B</w:t>
      </w:r>
      <w:r w:rsidRPr="005F3916">
        <w:rPr>
          <w:szCs w:val="28"/>
          <w:lang w:val="uk-UA"/>
        </w:rPr>
        <w:t xml:space="preserve"> –</w:t>
      </w:r>
      <w:r>
        <w:rPr>
          <w:szCs w:val="28"/>
          <w:lang w:val="uk-UA"/>
        </w:rPr>
        <w:t xml:space="preserve"> найменування лінгвістичної змінної.</w:t>
      </w:r>
    </w:p>
    <w:p w:rsidR="00263C2A" w:rsidRPr="009439AC" w:rsidRDefault="00263C2A" w:rsidP="002C4131">
      <w:pPr>
        <w:widowControl w:val="0"/>
        <w:tabs>
          <w:tab w:val="left" w:pos="709"/>
        </w:tabs>
        <w:autoSpaceDE w:val="0"/>
        <w:autoSpaceDN w:val="0"/>
        <w:jc w:val="both"/>
        <w:rPr>
          <w:szCs w:val="28"/>
        </w:rPr>
      </w:pPr>
      <w:r>
        <w:rPr>
          <w:szCs w:val="28"/>
          <w:lang w:val="en-US"/>
        </w:rPr>
        <w:t>T</w:t>
      </w:r>
      <w:r w:rsidRPr="00263C2A">
        <w:rPr>
          <w:szCs w:val="28"/>
        </w:rPr>
        <w:t xml:space="preserve"> – </w:t>
      </w:r>
      <w:r>
        <w:rPr>
          <w:szCs w:val="28"/>
          <w:lang w:val="uk-UA"/>
        </w:rPr>
        <w:t xml:space="preserve">множина значень </w:t>
      </w:r>
      <w:r w:rsidR="009439AC">
        <w:rPr>
          <w:szCs w:val="28"/>
        </w:rPr>
        <w:t>лынгвыстичноъ змынноъ</w:t>
      </w:r>
      <w:r>
        <w:rPr>
          <w:szCs w:val="28"/>
          <w:lang w:val="uk-UA"/>
        </w:rPr>
        <w:t xml:space="preserve">(терм-множина), що являє </w:t>
      </w:r>
      <w:r>
        <w:rPr>
          <w:szCs w:val="28"/>
          <w:lang w:val="uk-UA"/>
        </w:rPr>
        <w:lastRenderedPageBreak/>
        <w:t>собою найменування нечітких змінних та область визначення кожної з них на множині Х. Т – базова терм-множина.</w:t>
      </w:r>
    </w:p>
    <w:p w:rsidR="00D34DA5" w:rsidRDefault="00D34DA5" w:rsidP="005E72EE">
      <w:pPr>
        <w:widowControl w:val="0"/>
        <w:autoSpaceDE w:val="0"/>
        <w:autoSpaceDN w:val="0"/>
        <w:jc w:val="both"/>
        <w:rPr>
          <w:szCs w:val="28"/>
          <w:lang w:val="uk-UA"/>
        </w:rPr>
      </w:pPr>
      <w:r>
        <w:rPr>
          <w:szCs w:val="28"/>
          <w:lang w:val="en-US"/>
        </w:rPr>
        <w:t>G</w:t>
      </w:r>
      <w:r w:rsidRPr="00D34DA5">
        <w:rPr>
          <w:szCs w:val="28"/>
        </w:rPr>
        <w:t xml:space="preserve"> – </w:t>
      </w:r>
      <w:r>
        <w:rPr>
          <w:szCs w:val="28"/>
          <w:lang w:val="uk-UA"/>
        </w:rPr>
        <w:t>синтаксична функція, що дозволяє генерувати нові терми з елементів терм-множини Т.</w:t>
      </w:r>
    </w:p>
    <w:p w:rsidR="00D34DA5" w:rsidRDefault="00D34DA5" w:rsidP="005E72EE">
      <w:pPr>
        <w:widowControl w:val="0"/>
        <w:autoSpaceDE w:val="0"/>
        <w:autoSpaceDN w:val="0"/>
        <w:jc w:val="both"/>
        <w:rPr>
          <w:szCs w:val="28"/>
          <w:lang w:val="uk-UA"/>
        </w:rPr>
      </w:pPr>
      <w:r>
        <w:rPr>
          <w:szCs w:val="28"/>
          <w:lang w:val="uk-UA"/>
        </w:rPr>
        <w:t xml:space="preserve">М – семантична функція, що дозволяє сформувати відповідну нечітку множину для кожної </w:t>
      </w:r>
      <w:r w:rsidR="009B215E">
        <w:rPr>
          <w:szCs w:val="28"/>
          <w:lang w:val="uk-UA"/>
        </w:rPr>
        <w:t xml:space="preserve">базової </w:t>
      </w:r>
      <w:r>
        <w:rPr>
          <w:szCs w:val="28"/>
          <w:lang w:val="uk-UA"/>
        </w:rPr>
        <w:t>терми</w:t>
      </w:r>
      <w:r w:rsidR="009B215E">
        <w:rPr>
          <w:szCs w:val="28"/>
          <w:lang w:val="uk-UA"/>
        </w:rPr>
        <w:t xml:space="preserve"> та терми</w:t>
      </w:r>
      <w:r>
        <w:rPr>
          <w:szCs w:val="28"/>
          <w:lang w:val="uk-UA"/>
        </w:rPr>
        <w:t xml:space="preserve">, що була створена функцією </w:t>
      </w:r>
      <w:r>
        <w:rPr>
          <w:szCs w:val="28"/>
          <w:lang w:val="en-US"/>
        </w:rPr>
        <w:t>G</w:t>
      </w:r>
      <w:r w:rsidR="009B215E">
        <w:rPr>
          <w:szCs w:val="28"/>
          <w:lang w:val="uk-UA"/>
        </w:rPr>
        <w:t xml:space="preserve"> [книга].</w:t>
      </w:r>
    </w:p>
    <w:p w:rsidR="00302077" w:rsidRDefault="00302077" w:rsidP="005E72EE">
      <w:pPr>
        <w:widowControl w:val="0"/>
        <w:autoSpaceDE w:val="0"/>
        <w:autoSpaceDN w:val="0"/>
        <w:jc w:val="both"/>
        <w:rPr>
          <w:szCs w:val="28"/>
          <w:lang w:val="uk-UA"/>
        </w:rPr>
      </w:pPr>
      <w:r>
        <w:rPr>
          <w:szCs w:val="28"/>
          <w:lang w:val="uk-UA"/>
        </w:rPr>
        <w:t>Нові лінгвістичні змінні формуються за допомогою операторів: «Не», «Дуже»</w:t>
      </w:r>
      <w:r w:rsidR="005A226B">
        <w:rPr>
          <w:szCs w:val="28"/>
          <w:lang w:val="uk-UA"/>
        </w:rPr>
        <w:t>, «Більш-менш»</w:t>
      </w:r>
      <w:r w:rsidR="00003E64">
        <w:rPr>
          <w:szCs w:val="28"/>
          <w:lang w:val="uk-UA"/>
        </w:rPr>
        <w:t>.</w:t>
      </w:r>
    </w:p>
    <w:p w:rsidR="00003E64" w:rsidRDefault="00A77B35" w:rsidP="005E72EE">
      <w:pPr>
        <w:widowControl w:val="0"/>
        <w:autoSpaceDE w:val="0"/>
        <w:autoSpaceDN w:val="0"/>
        <w:jc w:val="both"/>
        <w:rPr>
          <w:szCs w:val="28"/>
          <w:lang w:val="uk-UA"/>
        </w:rPr>
      </w:pPr>
      <w:r>
        <w:rPr>
          <w:szCs w:val="28"/>
          <w:lang w:val="uk-UA"/>
        </w:rPr>
        <w:t>Оператору «Не» відповідає формула:</w:t>
      </w:r>
    </w:p>
    <w:p w:rsidR="00AE5FDF" w:rsidRDefault="00AE5FDF" w:rsidP="005E72EE">
      <w:pPr>
        <w:widowControl w:val="0"/>
        <w:autoSpaceDE w:val="0"/>
        <w:autoSpaceDN w:val="0"/>
        <w:jc w:val="both"/>
        <w:rPr>
          <w:szCs w:val="28"/>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366B18" w:rsidP="00366B18">
            <w:pPr>
              <w:ind w:firstLine="720"/>
              <w:jc w:val="center"/>
              <w:rPr>
                <w:szCs w:val="28"/>
                <w:lang w:val="uk-UA"/>
              </w:rPr>
            </w:pPr>
            <m:oMathPara>
              <m:oMath>
                <m:acc>
                  <m:accPr>
                    <m:chr m:val="̅"/>
                    <m:ctrlPr>
                      <w:rPr>
                        <w:rFonts w:ascii="Cambria Math" w:hAnsi="Cambria Math"/>
                        <w:i/>
                        <w:szCs w:val="28"/>
                        <w:lang w:val="uk-UA"/>
                      </w:rPr>
                    </m:ctrlPr>
                  </m:accPr>
                  <m:e>
                    <m:r>
                      <w:rPr>
                        <w:rFonts w:ascii="Cambria Math" w:hAnsi="Cambria Math"/>
                        <w:szCs w:val="28"/>
                        <w:lang w:val="uk-UA"/>
                      </w:rPr>
                      <m:t>a</m:t>
                    </m:r>
                  </m:e>
                </m:acc>
                <m:r>
                  <w:rPr>
                    <w:rFonts w:ascii="Cambria Math" w:hAnsi="Cambria Math"/>
                    <w:szCs w:val="28"/>
                    <w:lang w:val="uk-UA"/>
                  </w:rPr>
                  <m:t>=1</m:t>
                </m:r>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μ</m:t>
                    </m:r>
                  </m:e>
                  <m:sub>
                    <m:r>
                      <w:rPr>
                        <w:rFonts w:ascii="Cambria Math" w:hAnsi="Cambria Math"/>
                        <w:szCs w:val="28"/>
                        <w:lang w:val="uk-UA"/>
                      </w:rPr>
                      <m:t>A</m:t>
                    </m:r>
                  </m:sub>
                </m:sSub>
                <m:d>
                  <m:dPr>
                    <m:ctrlPr>
                      <w:rPr>
                        <w:rFonts w:ascii="Cambria Math" w:hAnsi="Cambria Math"/>
                        <w:i/>
                        <w:szCs w:val="28"/>
                        <w:lang w:val="uk-UA"/>
                      </w:rPr>
                    </m:ctrlPr>
                  </m:dPr>
                  <m:e>
                    <m:r>
                      <w:rPr>
                        <w:rFonts w:ascii="Cambria Math" w:hAnsi="Cambria Math"/>
                        <w:szCs w:val="28"/>
                        <w:lang w:val="uk-UA"/>
                      </w:rPr>
                      <m:t>u</m:t>
                    </m:r>
                  </m:e>
                </m:d>
                <m:r>
                  <w:rPr>
                    <w:rFonts w:ascii="Cambria Math" w:hAnsi="Cambria Math"/>
                    <w:szCs w:val="28"/>
                    <w:lang w:val="uk-UA"/>
                  </w:rPr>
                  <m:t>.</m:t>
                </m:r>
              </m:oMath>
            </m:oMathPara>
          </w:p>
        </w:tc>
        <w:tc>
          <w:tcPr>
            <w:tcW w:w="1098" w:type="dxa"/>
            <w:shd w:val="clear" w:color="auto" w:fill="auto"/>
          </w:tcPr>
          <w:p w:rsidR="00AE5FDF" w:rsidRPr="004A7DF1" w:rsidRDefault="00AE5FDF" w:rsidP="000B7D46">
            <w:pPr>
              <w:ind w:firstLine="0"/>
              <w:jc w:val="right"/>
              <w:rPr>
                <w:szCs w:val="28"/>
              </w:rPr>
            </w:pPr>
            <w:r w:rsidRPr="004A7DF1">
              <w:rPr>
                <w:szCs w:val="28"/>
                <w:highlight w:val="yellow"/>
              </w:rPr>
              <w:t>(x.1)</w:t>
            </w:r>
          </w:p>
        </w:tc>
      </w:tr>
    </w:tbl>
    <w:p w:rsidR="00A77B35" w:rsidRDefault="00A77B35" w:rsidP="005E72EE">
      <w:pPr>
        <w:widowControl w:val="0"/>
        <w:autoSpaceDE w:val="0"/>
        <w:autoSpaceDN w:val="0"/>
        <w:jc w:val="both"/>
        <w:rPr>
          <w:szCs w:val="28"/>
          <w:lang w:val="uk-UA"/>
        </w:rPr>
      </w:pPr>
    </w:p>
    <w:p w:rsidR="00AE5FDF" w:rsidRPr="00AE5FDF" w:rsidRDefault="00AE5FDF" w:rsidP="005E72EE">
      <w:pPr>
        <w:widowControl w:val="0"/>
        <w:autoSpaceDE w:val="0"/>
        <w:autoSpaceDN w:val="0"/>
        <w:jc w:val="both"/>
        <w:rPr>
          <w:szCs w:val="28"/>
          <w:lang w:val="uk-UA"/>
        </w:rPr>
      </w:pPr>
      <w:r>
        <w:rPr>
          <w:szCs w:val="28"/>
          <w:lang w:val="uk-UA"/>
        </w:rPr>
        <w:t>Оператору «Дуже»</w:t>
      </w:r>
      <w:r w:rsidR="00544EF7">
        <w:rPr>
          <w:szCs w:val="28"/>
          <w:lang w:val="uk-UA"/>
        </w:rPr>
        <w:t xml:space="preserve"> відповідає операція концентрації</w:t>
      </w:r>
      <w:r>
        <w:rPr>
          <w:szCs w:val="28"/>
          <w:lang w:val="uk-UA"/>
        </w:rPr>
        <w:t>:</w:t>
      </w:r>
    </w:p>
    <w:p w:rsidR="00AE5FDF" w:rsidRDefault="00AE5FDF" w:rsidP="005E72EE">
      <w:pPr>
        <w:widowControl w:val="0"/>
        <w:autoSpaceDE w:val="0"/>
        <w:autoSpaceDN w:val="0"/>
        <w:jc w:val="both"/>
        <w:rPr>
          <w:szCs w:val="28"/>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B224C6" w:rsidP="008F0712">
            <w:pPr>
              <w:ind w:firstLine="720"/>
              <w:jc w:val="center"/>
              <w:rPr>
                <w:szCs w:val="28"/>
                <w:vertAlign w:val="superscript"/>
                <w:lang w:val="en-US"/>
              </w:rPr>
            </w:pPr>
            <m:oMathPara>
              <m:oMath>
                <m:r>
                  <w:rPr>
                    <w:rFonts w:ascii="Cambria Math" w:hAnsi="Cambria Math"/>
                    <w:szCs w:val="28"/>
                    <w:lang w:val="uk-UA"/>
                  </w:rPr>
                  <m:t>CON</m:t>
                </m:r>
                <m:d>
                  <m:dPr>
                    <m:ctrlPr>
                      <w:rPr>
                        <w:rFonts w:ascii="Cambria Math" w:hAnsi="Cambria Math"/>
                        <w:i/>
                        <w:szCs w:val="28"/>
                        <w:lang w:val="uk-UA"/>
                      </w:rPr>
                    </m:ctrlPr>
                  </m:dPr>
                  <m:e>
                    <m:r>
                      <w:rPr>
                        <w:rFonts w:ascii="Cambria Math" w:hAnsi="Cambria Math"/>
                        <w:szCs w:val="28"/>
                        <w:lang w:val="uk-UA"/>
                      </w:rPr>
                      <m:t>A</m:t>
                    </m:r>
                  </m:e>
                </m:d>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A</m:t>
                    </m:r>
                  </m:e>
                  <m:sup>
                    <m:r>
                      <w:rPr>
                        <w:rFonts w:ascii="Cambria Math" w:hAnsi="Cambria Math"/>
                        <w:szCs w:val="28"/>
                        <w:lang w:val="uk-UA"/>
                      </w:rPr>
                      <m:t>2</m:t>
                    </m:r>
                  </m:sup>
                </m:sSup>
                <m:r>
                  <w:rPr>
                    <w:rFonts w:ascii="Cambria Math" w:hAnsi="Cambria Math"/>
                    <w:szCs w:val="28"/>
                    <w:lang w:val="uk-UA"/>
                  </w:rPr>
                  <m:t>.</m:t>
                </m:r>
              </m:oMath>
            </m:oMathPara>
          </w:p>
        </w:tc>
        <w:tc>
          <w:tcPr>
            <w:tcW w:w="1098" w:type="dxa"/>
            <w:shd w:val="clear" w:color="auto" w:fill="auto"/>
          </w:tcPr>
          <w:p w:rsidR="00AE5FDF" w:rsidRPr="004A7DF1" w:rsidRDefault="00AE5FDF" w:rsidP="000B7D46">
            <w:pPr>
              <w:ind w:firstLine="0"/>
              <w:jc w:val="right"/>
              <w:rPr>
                <w:szCs w:val="28"/>
              </w:rPr>
            </w:pPr>
            <w:r w:rsidRPr="004A7DF1">
              <w:rPr>
                <w:szCs w:val="28"/>
                <w:highlight w:val="yellow"/>
              </w:rPr>
              <w:t>(x.1)</w:t>
            </w:r>
          </w:p>
        </w:tc>
      </w:tr>
    </w:tbl>
    <w:p w:rsidR="00AE5FDF" w:rsidRDefault="00AE5FDF" w:rsidP="005E72EE">
      <w:pPr>
        <w:widowControl w:val="0"/>
        <w:autoSpaceDE w:val="0"/>
        <w:autoSpaceDN w:val="0"/>
        <w:jc w:val="both"/>
        <w:rPr>
          <w:szCs w:val="28"/>
          <w:lang w:val="uk-UA"/>
        </w:rPr>
      </w:pPr>
    </w:p>
    <w:p w:rsidR="00544EF7" w:rsidRPr="00AE5FDF" w:rsidRDefault="00544EF7" w:rsidP="00544EF7">
      <w:pPr>
        <w:widowControl w:val="0"/>
        <w:autoSpaceDE w:val="0"/>
        <w:autoSpaceDN w:val="0"/>
        <w:jc w:val="both"/>
        <w:rPr>
          <w:szCs w:val="28"/>
          <w:lang w:val="uk-UA"/>
        </w:rPr>
      </w:pPr>
      <w:r>
        <w:rPr>
          <w:szCs w:val="28"/>
          <w:lang w:val="uk-UA"/>
        </w:rPr>
        <w:t>Оператору «Більш-менш» відповідає операція розтягнення:</w:t>
      </w:r>
    </w:p>
    <w:p w:rsidR="00544EF7" w:rsidRDefault="00544EF7" w:rsidP="00544EF7">
      <w:pPr>
        <w:widowControl w:val="0"/>
        <w:autoSpaceDE w:val="0"/>
        <w:autoSpaceDN w:val="0"/>
        <w:jc w:val="both"/>
        <w:rPr>
          <w:szCs w:val="28"/>
          <w:lang w:val="uk-UA"/>
        </w:rPr>
      </w:pPr>
    </w:p>
    <w:tbl>
      <w:tblPr>
        <w:tblW w:w="0" w:type="auto"/>
        <w:tblLook w:val="04A0" w:firstRow="1" w:lastRow="0" w:firstColumn="1" w:lastColumn="0" w:noHBand="0" w:noVBand="1"/>
      </w:tblPr>
      <w:tblGrid>
        <w:gridCol w:w="8266"/>
        <w:gridCol w:w="1088"/>
      </w:tblGrid>
      <w:tr w:rsidR="00544EF7" w:rsidRPr="004A7DF1" w:rsidTr="000B7D46">
        <w:tc>
          <w:tcPr>
            <w:tcW w:w="8472" w:type="dxa"/>
            <w:shd w:val="clear" w:color="auto" w:fill="auto"/>
          </w:tcPr>
          <w:p w:rsidR="00544EF7" w:rsidRPr="00AE5FDF" w:rsidRDefault="008F0712" w:rsidP="008F0712">
            <w:pPr>
              <w:ind w:firstLine="720"/>
              <w:jc w:val="center"/>
              <w:rPr>
                <w:szCs w:val="28"/>
                <w:vertAlign w:val="superscript"/>
                <w:lang w:val="en-US"/>
              </w:rPr>
            </w:pPr>
            <m:oMathPara>
              <m:oMath>
                <m:r>
                  <w:rPr>
                    <w:rFonts w:ascii="Cambria Math" w:hAnsi="Cambria Math"/>
                    <w:szCs w:val="28"/>
                    <w:vertAlign w:val="superscript"/>
                    <w:lang w:val="en-US"/>
                  </w:rPr>
                  <m:t>DIL</m:t>
                </m:r>
                <m:d>
                  <m:dPr>
                    <m:ctrlPr>
                      <w:rPr>
                        <w:rFonts w:ascii="Cambria Math" w:hAnsi="Cambria Math"/>
                        <w:i/>
                        <w:szCs w:val="28"/>
                        <w:vertAlign w:val="superscript"/>
                        <w:lang w:val="en-US"/>
                      </w:rPr>
                    </m:ctrlPr>
                  </m:dPr>
                  <m:e>
                    <m:r>
                      <w:rPr>
                        <w:rFonts w:ascii="Cambria Math" w:hAnsi="Cambria Math"/>
                        <w:szCs w:val="28"/>
                        <w:vertAlign w:val="superscript"/>
                        <w:lang w:val="en-US"/>
                      </w:rPr>
                      <m:t>A</m:t>
                    </m:r>
                  </m:e>
                </m:d>
                <m:r>
                  <w:rPr>
                    <w:rFonts w:ascii="Cambria Math" w:hAnsi="Cambria Math"/>
                    <w:szCs w:val="28"/>
                    <w:vertAlign w:val="superscript"/>
                    <w:lang w:val="en-US"/>
                  </w:rPr>
                  <m:t>=</m:t>
                </m:r>
                <m:rad>
                  <m:radPr>
                    <m:degHide m:val="1"/>
                    <m:ctrlPr>
                      <w:rPr>
                        <w:rFonts w:ascii="Cambria Math" w:hAnsi="Cambria Math"/>
                        <w:i/>
                        <w:szCs w:val="28"/>
                        <w:vertAlign w:val="superscript"/>
                        <w:lang w:val="en-US"/>
                      </w:rPr>
                    </m:ctrlPr>
                  </m:radPr>
                  <m:deg/>
                  <m:e>
                    <m:r>
                      <w:rPr>
                        <w:rFonts w:ascii="Cambria Math" w:hAnsi="Cambria Math"/>
                        <w:szCs w:val="28"/>
                        <w:vertAlign w:val="superscript"/>
                        <w:lang w:val="en-US"/>
                      </w:rPr>
                      <m:t>A</m:t>
                    </m:r>
                  </m:e>
                </m:rad>
                <m:r>
                  <w:rPr>
                    <w:rFonts w:ascii="Cambria Math" w:hAnsi="Cambria Math"/>
                    <w:szCs w:val="28"/>
                    <w:vertAlign w:val="superscript"/>
                    <w:lang w:val="en-US"/>
                  </w:rPr>
                  <m:t>.</m:t>
                </m:r>
              </m:oMath>
            </m:oMathPara>
          </w:p>
        </w:tc>
        <w:tc>
          <w:tcPr>
            <w:tcW w:w="1098" w:type="dxa"/>
            <w:shd w:val="clear" w:color="auto" w:fill="auto"/>
          </w:tcPr>
          <w:p w:rsidR="00544EF7" w:rsidRPr="004A7DF1" w:rsidRDefault="00544EF7" w:rsidP="000B7D46">
            <w:pPr>
              <w:ind w:firstLine="0"/>
              <w:jc w:val="right"/>
              <w:rPr>
                <w:szCs w:val="28"/>
              </w:rPr>
            </w:pPr>
            <w:r w:rsidRPr="004A7DF1">
              <w:rPr>
                <w:szCs w:val="28"/>
                <w:highlight w:val="yellow"/>
              </w:rPr>
              <w:t>(x.1)</w:t>
            </w:r>
          </w:p>
        </w:tc>
      </w:tr>
    </w:tbl>
    <w:p w:rsidR="00544EF7" w:rsidRPr="00A77B35" w:rsidRDefault="00544EF7" w:rsidP="005E72EE">
      <w:pPr>
        <w:widowControl w:val="0"/>
        <w:autoSpaceDE w:val="0"/>
        <w:autoSpaceDN w:val="0"/>
        <w:jc w:val="both"/>
        <w:rPr>
          <w:szCs w:val="28"/>
          <w:lang w:val="uk-UA"/>
        </w:rPr>
      </w:pPr>
    </w:p>
    <w:p w:rsidR="00FA0792" w:rsidRDefault="009B215E" w:rsidP="00C479F6">
      <w:pPr>
        <w:jc w:val="both"/>
        <w:rPr>
          <w:szCs w:val="28"/>
          <w:lang w:val="uk-UA"/>
        </w:rPr>
      </w:pPr>
      <w:r>
        <w:rPr>
          <w:szCs w:val="28"/>
          <w:lang w:val="uk-UA"/>
        </w:rPr>
        <w:t>Фазифікація</w:t>
      </w:r>
      <w:r w:rsidR="0041201B">
        <w:rPr>
          <w:szCs w:val="28"/>
          <w:lang w:val="uk-UA"/>
        </w:rPr>
        <w:t xml:space="preserve"> – це </w:t>
      </w:r>
      <w:r w:rsidR="00F0694B">
        <w:rPr>
          <w:szCs w:val="28"/>
          <w:lang w:val="uk-UA"/>
        </w:rPr>
        <w:t>застосування функції приналежності до чітких значень змінних для визначення їх ступеню істинності до тої чи іншої терми.</w:t>
      </w:r>
    </w:p>
    <w:p w:rsidR="009B215E" w:rsidRDefault="0022198E" w:rsidP="00C479F6">
      <w:pPr>
        <w:jc w:val="both"/>
        <w:rPr>
          <w:szCs w:val="28"/>
          <w:lang w:val="uk-UA"/>
        </w:rPr>
      </w:pPr>
      <w:r>
        <w:rPr>
          <w:szCs w:val="28"/>
          <w:lang w:val="uk-UA"/>
        </w:rPr>
        <w:t>В процесі агрегування примітивні умови об’єднуються за допомогою операцій кон’юнкції та диз’юнкції. Одним з підходів до операторів об’єднання та перетину полягає в їх визначенні в класі трикутних норм та конорм.</w:t>
      </w:r>
    </w:p>
    <w:p w:rsidR="0022198E" w:rsidRDefault="000E4C0E" w:rsidP="00C479F6">
      <w:pPr>
        <w:jc w:val="both"/>
        <w:rPr>
          <w:szCs w:val="28"/>
          <w:lang w:val="uk-UA"/>
        </w:rPr>
      </w:pPr>
      <w:r>
        <w:rPr>
          <w:szCs w:val="28"/>
          <w:lang w:val="uk-UA"/>
        </w:rPr>
        <w:t>Трикутна норма (Т-норма)</w:t>
      </w:r>
      <w:r w:rsidR="002C4131">
        <w:rPr>
          <w:szCs w:val="28"/>
          <w:lang w:val="uk-UA"/>
        </w:rPr>
        <w:t xml:space="preserve"> – дійсна бінарна функція Т: </w:t>
      </w:r>
      <w:r w:rsidR="002C4131" w:rsidRPr="002C4131">
        <w:rPr>
          <w:szCs w:val="28"/>
        </w:rPr>
        <w:t>[1, 0] × [0, 1]</w:t>
      </w:r>
      <w:r w:rsidR="002C4131">
        <w:rPr>
          <w:szCs w:val="28"/>
          <w:lang w:val="uk-UA"/>
        </w:rPr>
        <w:t xml:space="preserve"> →</w:t>
      </w:r>
      <w:r w:rsidR="002C4131" w:rsidRPr="002C4131">
        <w:rPr>
          <w:szCs w:val="28"/>
        </w:rPr>
        <w:t xml:space="preserve"> [0, 1]</w:t>
      </w:r>
      <w:r w:rsidR="002C4131">
        <w:rPr>
          <w:szCs w:val="28"/>
          <w:lang w:val="uk-UA"/>
        </w:rPr>
        <w:t>, що задовольняє наступним вимогам:</w:t>
      </w:r>
    </w:p>
    <w:p w:rsidR="002C4131" w:rsidRDefault="002C4131" w:rsidP="002C4131">
      <w:pPr>
        <w:numPr>
          <w:ilvl w:val="0"/>
          <w:numId w:val="41"/>
        </w:numPr>
        <w:ind w:left="709"/>
        <w:jc w:val="both"/>
        <w:rPr>
          <w:szCs w:val="28"/>
          <w:lang w:val="uk-UA"/>
        </w:rPr>
      </w:pPr>
      <w:r>
        <w:rPr>
          <w:szCs w:val="28"/>
          <w:lang w:val="uk-UA"/>
        </w:rPr>
        <w:t>Т(0, 0) = 0; Т(µ</w:t>
      </w:r>
      <w:r>
        <w:rPr>
          <w:szCs w:val="28"/>
          <w:vertAlign w:val="subscript"/>
          <w:lang w:val="uk-UA"/>
        </w:rPr>
        <w:t>А</w:t>
      </w:r>
      <w:r w:rsidRPr="002C4131">
        <w:rPr>
          <w:szCs w:val="28"/>
        </w:rPr>
        <w:t>, 1</w:t>
      </w:r>
      <w:r>
        <w:rPr>
          <w:szCs w:val="28"/>
          <w:lang w:val="uk-UA"/>
        </w:rPr>
        <w:t>) = µ</w:t>
      </w:r>
      <w:r>
        <w:rPr>
          <w:szCs w:val="28"/>
          <w:vertAlign w:val="subscript"/>
          <w:lang w:val="uk-UA"/>
        </w:rPr>
        <w:t>А</w:t>
      </w:r>
      <w:r>
        <w:rPr>
          <w:szCs w:val="28"/>
          <w:lang w:val="uk-UA"/>
        </w:rPr>
        <w:t>; Т(1, µ</w:t>
      </w:r>
      <w:r>
        <w:rPr>
          <w:szCs w:val="28"/>
          <w:vertAlign w:val="subscript"/>
          <w:lang w:val="uk-UA"/>
        </w:rPr>
        <w:t>А</w:t>
      </w:r>
      <w:r>
        <w:rPr>
          <w:szCs w:val="28"/>
          <w:lang w:val="uk-UA"/>
        </w:rPr>
        <w:t>) = µ</w:t>
      </w:r>
      <w:r>
        <w:rPr>
          <w:szCs w:val="28"/>
          <w:vertAlign w:val="subscript"/>
          <w:lang w:val="uk-UA"/>
        </w:rPr>
        <w:t>А</w:t>
      </w:r>
      <w:r>
        <w:rPr>
          <w:szCs w:val="28"/>
          <w:lang w:val="uk-UA"/>
        </w:rPr>
        <w:t xml:space="preserve"> – обмеженість;</w:t>
      </w:r>
    </w:p>
    <w:p w:rsidR="002C4131" w:rsidRDefault="002C4131" w:rsidP="002C4131">
      <w:pPr>
        <w:numPr>
          <w:ilvl w:val="0"/>
          <w:numId w:val="41"/>
        </w:numPr>
        <w:ind w:left="709"/>
        <w:jc w:val="both"/>
        <w:rPr>
          <w:szCs w:val="28"/>
          <w:lang w:val="uk-UA"/>
        </w:rPr>
      </w:pPr>
      <w:r>
        <w:rPr>
          <w:szCs w:val="28"/>
          <w:lang w:val="uk-UA"/>
        </w:rPr>
        <w:lastRenderedPageBreak/>
        <w:t>Т(µ</w:t>
      </w:r>
      <w:r>
        <w:rPr>
          <w:szCs w:val="28"/>
          <w:vertAlign w:val="subscript"/>
          <w:lang w:val="uk-UA"/>
        </w:rPr>
        <w:t>А</w:t>
      </w:r>
      <w:r>
        <w:rPr>
          <w:szCs w:val="28"/>
          <w:lang w:val="uk-UA"/>
        </w:rPr>
        <w:t>, µ</w:t>
      </w:r>
      <w:r>
        <w:rPr>
          <w:szCs w:val="28"/>
          <w:vertAlign w:val="subscript"/>
          <w:lang w:val="uk-UA"/>
        </w:rPr>
        <w:t>В</w:t>
      </w:r>
      <w:r>
        <w:rPr>
          <w:szCs w:val="28"/>
          <w:lang w:val="uk-UA"/>
        </w:rPr>
        <w:t>) ≤ Т(µ</w:t>
      </w:r>
      <w:r>
        <w:rPr>
          <w:szCs w:val="28"/>
          <w:vertAlign w:val="subscript"/>
          <w:lang w:val="en-US"/>
        </w:rPr>
        <w:t>C</w:t>
      </w:r>
      <w:r>
        <w:rPr>
          <w:szCs w:val="28"/>
          <w:lang w:val="uk-UA"/>
        </w:rPr>
        <w:t>, µ</w:t>
      </w:r>
      <w:r>
        <w:rPr>
          <w:szCs w:val="28"/>
          <w:vertAlign w:val="subscript"/>
          <w:lang w:val="uk-UA"/>
        </w:rPr>
        <w:t>D</w:t>
      </w:r>
      <w:r>
        <w:rPr>
          <w:szCs w:val="28"/>
          <w:lang w:val="uk-UA"/>
        </w:rPr>
        <w:t>), якщо µ</w:t>
      </w:r>
      <w:r>
        <w:rPr>
          <w:szCs w:val="28"/>
          <w:vertAlign w:val="subscript"/>
          <w:lang w:val="uk-UA"/>
        </w:rPr>
        <w:t>А</w:t>
      </w:r>
      <w:r>
        <w:rPr>
          <w:szCs w:val="28"/>
          <w:lang w:val="uk-UA"/>
        </w:rPr>
        <w:t xml:space="preserve"> ≤ µ</w:t>
      </w:r>
      <w:r>
        <w:rPr>
          <w:szCs w:val="28"/>
          <w:vertAlign w:val="subscript"/>
          <w:lang w:val="en-US"/>
        </w:rPr>
        <w:t>C</w:t>
      </w:r>
      <w:r>
        <w:rPr>
          <w:szCs w:val="28"/>
          <w:vertAlign w:val="subscript"/>
          <w:lang w:val="uk-UA"/>
        </w:rPr>
        <w:t xml:space="preserve">, </w:t>
      </w:r>
      <w:r>
        <w:rPr>
          <w:szCs w:val="28"/>
          <w:lang w:val="uk-UA"/>
        </w:rPr>
        <w:t>µ</w:t>
      </w:r>
      <w:r>
        <w:rPr>
          <w:szCs w:val="28"/>
          <w:vertAlign w:val="subscript"/>
          <w:lang w:val="uk-UA"/>
        </w:rPr>
        <w:t>B</w:t>
      </w:r>
      <w:r>
        <w:rPr>
          <w:szCs w:val="28"/>
          <w:lang w:val="uk-UA"/>
        </w:rPr>
        <w:t xml:space="preserve"> ≤ µ</w:t>
      </w:r>
      <w:r>
        <w:rPr>
          <w:szCs w:val="28"/>
          <w:vertAlign w:val="subscript"/>
          <w:lang w:val="en-US"/>
        </w:rPr>
        <w:t>D</w:t>
      </w:r>
      <w:r>
        <w:rPr>
          <w:szCs w:val="28"/>
        </w:rPr>
        <w:t xml:space="preserve"> – </w:t>
      </w:r>
      <w:r>
        <w:rPr>
          <w:szCs w:val="28"/>
          <w:lang w:val="uk-UA"/>
        </w:rPr>
        <w:t>монотонність;</w:t>
      </w:r>
    </w:p>
    <w:p w:rsidR="002C4131" w:rsidRDefault="002C4131" w:rsidP="002C4131">
      <w:pPr>
        <w:numPr>
          <w:ilvl w:val="0"/>
          <w:numId w:val="41"/>
        </w:numPr>
        <w:ind w:left="709"/>
        <w:jc w:val="both"/>
        <w:rPr>
          <w:szCs w:val="28"/>
          <w:lang w:val="uk-UA"/>
        </w:rPr>
      </w:pPr>
      <w:r>
        <w:rPr>
          <w:szCs w:val="28"/>
          <w:lang w:val="uk-UA"/>
        </w:rPr>
        <w:t>Т(µ</w:t>
      </w:r>
      <w:r>
        <w:rPr>
          <w:szCs w:val="28"/>
          <w:vertAlign w:val="subscript"/>
          <w:lang w:val="uk-UA"/>
        </w:rPr>
        <w:t>А</w:t>
      </w:r>
      <w:r>
        <w:rPr>
          <w:szCs w:val="28"/>
          <w:lang w:val="uk-UA"/>
        </w:rPr>
        <w:t>, µ</w:t>
      </w:r>
      <w:r>
        <w:rPr>
          <w:szCs w:val="28"/>
          <w:vertAlign w:val="subscript"/>
          <w:lang w:val="uk-UA"/>
        </w:rPr>
        <w:t>В</w:t>
      </w:r>
      <w:r>
        <w:rPr>
          <w:szCs w:val="28"/>
          <w:lang w:val="uk-UA"/>
        </w:rPr>
        <w:t>) = Т(µ</w:t>
      </w:r>
      <w:r>
        <w:rPr>
          <w:szCs w:val="28"/>
          <w:vertAlign w:val="subscript"/>
          <w:lang w:val="uk-UA"/>
        </w:rPr>
        <w:t xml:space="preserve">В, </w:t>
      </w:r>
      <w:r>
        <w:rPr>
          <w:szCs w:val="28"/>
          <w:lang w:val="uk-UA"/>
        </w:rPr>
        <w:t>µ</w:t>
      </w:r>
      <w:r>
        <w:rPr>
          <w:szCs w:val="28"/>
          <w:vertAlign w:val="subscript"/>
          <w:lang w:val="uk-UA"/>
        </w:rPr>
        <w:t>А</w:t>
      </w:r>
      <w:r>
        <w:rPr>
          <w:szCs w:val="28"/>
          <w:lang w:val="uk-UA"/>
        </w:rPr>
        <w:t>) – комутативність;</w:t>
      </w:r>
    </w:p>
    <w:p w:rsidR="002C4131" w:rsidRDefault="002C4131" w:rsidP="002C4131">
      <w:pPr>
        <w:numPr>
          <w:ilvl w:val="0"/>
          <w:numId w:val="41"/>
        </w:numPr>
        <w:ind w:left="709"/>
        <w:jc w:val="both"/>
        <w:rPr>
          <w:szCs w:val="28"/>
          <w:lang w:val="uk-UA"/>
        </w:rPr>
      </w:pPr>
      <w:r>
        <w:rPr>
          <w:szCs w:val="28"/>
          <w:lang w:val="uk-UA"/>
        </w:rPr>
        <w:t>Т(µ</w:t>
      </w:r>
      <w:r>
        <w:rPr>
          <w:szCs w:val="28"/>
          <w:vertAlign w:val="subscript"/>
          <w:lang w:val="uk-UA"/>
        </w:rPr>
        <w:t>А</w:t>
      </w:r>
      <w:r>
        <w:rPr>
          <w:szCs w:val="28"/>
          <w:lang w:val="uk-UA"/>
        </w:rPr>
        <w:t>, Т(µ</w:t>
      </w:r>
      <w:r>
        <w:rPr>
          <w:szCs w:val="28"/>
          <w:vertAlign w:val="subscript"/>
          <w:lang w:val="uk-UA"/>
        </w:rPr>
        <w:t>B</w:t>
      </w:r>
      <w:r w:rsidRPr="002C4131">
        <w:rPr>
          <w:szCs w:val="28"/>
        </w:rPr>
        <w:t xml:space="preserve">, </w:t>
      </w:r>
      <w:r>
        <w:rPr>
          <w:szCs w:val="28"/>
          <w:lang w:val="uk-UA"/>
        </w:rPr>
        <w:t>µ</w:t>
      </w:r>
      <w:r>
        <w:rPr>
          <w:szCs w:val="28"/>
          <w:vertAlign w:val="subscript"/>
          <w:lang w:val="en-US"/>
        </w:rPr>
        <w:t>C</w:t>
      </w:r>
      <w:r>
        <w:rPr>
          <w:szCs w:val="28"/>
          <w:lang w:val="uk-UA"/>
        </w:rPr>
        <w:t>))</w:t>
      </w:r>
      <w:r w:rsidRPr="002C4131">
        <w:rPr>
          <w:szCs w:val="28"/>
        </w:rPr>
        <w:t xml:space="preserve"> = </w:t>
      </w:r>
      <w:r>
        <w:rPr>
          <w:szCs w:val="28"/>
          <w:lang w:val="uk-UA"/>
        </w:rPr>
        <w:t>Т</w:t>
      </w:r>
      <w:r w:rsidRPr="002C4131">
        <w:rPr>
          <w:szCs w:val="28"/>
        </w:rPr>
        <w:t>(</w:t>
      </w:r>
      <w:r>
        <w:rPr>
          <w:szCs w:val="28"/>
          <w:lang w:val="uk-UA"/>
        </w:rPr>
        <w:t>(µ</w:t>
      </w:r>
      <w:r>
        <w:rPr>
          <w:szCs w:val="28"/>
          <w:vertAlign w:val="subscript"/>
          <w:lang w:val="uk-UA"/>
        </w:rPr>
        <w:t>А</w:t>
      </w:r>
      <w:r>
        <w:rPr>
          <w:szCs w:val="28"/>
          <w:lang w:val="uk-UA"/>
        </w:rPr>
        <w:t>, µ</w:t>
      </w:r>
      <w:r>
        <w:rPr>
          <w:szCs w:val="28"/>
          <w:vertAlign w:val="subscript"/>
          <w:lang w:val="uk-UA"/>
        </w:rPr>
        <w:t>B</w:t>
      </w:r>
      <w:r w:rsidRPr="002C4131">
        <w:rPr>
          <w:szCs w:val="28"/>
        </w:rPr>
        <w:t>)</w:t>
      </w:r>
      <w:r w:rsidRPr="009A386B">
        <w:rPr>
          <w:szCs w:val="28"/>
        </w:rPr>
        <w:t>,</w:t>
      </w:r>
      <w:r w:rsidRPr="002C4131">
        <w:rPr>
          <w:szCs w:val="28"/>
        </w:rPr>
        <w:t xml:space="preserve"> </w:t>
      </w:r>
      <w:r>
        <w:rPr>
          <w:szCs w:val="28"/>
          <w:lang w:val="uk-UA"/>
        </w:rPr>
        <w:t>µ</w:t>
      </w:r>
      <w:r>
        <w:rPr>
          <w:szCs w:val="28"/>
          <w:vertAlign w:val="subscript"/>
          <w:lang w:val="en-US"/>
        </w:rPr>
        <w:t>C</w:t>
      </w:r>
      <w:r>
        <w:rPr>
          <w:szCs w:val="28"/>
          <w:lang w:val="uk-UA"/>
        </w:rPr>
        <w:t>) – асоціативність;</w:t>
      </w:r>
    </w:p>
    <w:p w:rsidR="00302077" w:rsidRDefault="00302077" w:rsidP="00302077">
      <w:pPr>
        <w:jc w:val="both"/>
        <w:rPr>
          <w:szCs w:val="28"/>
          <w:lang w:val="uk-UA"/>
        </w:rPr>
      </w:pPr>
      <w:r>
        <w:rPr>
          <w:szCs w:val="28"/>
          <w:lang w:val="uk-UA"/>
        </w:rPr>
        <w:t xml:space="preserve">Трикутна конорма (Т-конорма, </w:t>
      </w:r>
      <w:r>
        <w:rPr>
          <w:szCs w:val="28"/>
          <w:lang w:val="en-US"/>
        </w:rPr>
        <w:t>S</w:t>
      </w:r>
      <w:r w:rsidRPr="00302077">
        <w:rPr>
          <w:szCs w:val="28"/>
        </w:rPr>
        <w:t>-</w:t>
      </w:r>
      <w:r>
        <w:rPr>
          <w:szCs w:val="28"/>
        </w:rPr>
        <w:t>норма</w:t>
      </w:r>
      <w:r>
        <w:rPr>
          <w:szCs w:val="28"/>
          <w:lang w:val="uk-UA"/>
        </w:rPr>
        <w:t xml:space="preserve">) – дійсна бінарна функція </w:t>
      </w:r>
      <w:r w:rsidR="005A226B">
        <w:rPr>
          <w:szCs w:val="28"/>
          <w:lang w:val="en-US"/>
        </w:rPr>
        <w:t>S</w:t>
      </w:r>
      <w:r>
        <w:rPr>
          <w:szCs w:val="28"/>
          <w:lang w:val="uk-UA"/>
        </w:rPr>
        <w:t xml:space="preserve">: </w:t>
      </w:r>
      <w:r w:rsidRPr="002C4131">
        <w:rPr>
          <w:szCs w:val="28"/>
        </w:rPr>
        <w:t>[1, 0] × [0, 1]</w:t>
      </w:r>
      <w:r>
        <w:rPr>
          <w:szCs w:val="28"/>
          <w:lang w:val="uk-UA"/>
        </w:rPr>
        <w:t xml:space="preserve"> →</w:t>
      </w:r>
      <w:r w:rsidRPr="002C4131">
        <w:rPr>
          <w:szCs w:val="28"/>
        </w:rPr>
        <w:t xml:space="preserve"> [0, 1]</w:t>
      </w:r>
      <w:r>
        <w:rPr>
          <w:szCs w:val="28"/>
          <w:lang w:val="uk-UA"/>
        </w:rPr>
        <w:t>, з властивостями:</w:t>
      </w:r>
    </w:p>
    <w:p w:rsidR="00302077" w:rsidRDefault="005A226B" w:rsidP="00A01958">
      <w:pPr>
        <w:numPr>
          <w:ilvl w:val="0"/>
          <w:numId w:val="48"/>
        </w:numPr>
        <w:ind w:left="709"/>
        <w:jc w:val="both"/>
        <w:rPr>
          <w:szCs w:val="28"/>
          <w:lang w:val="uk-UA"/>
        </w:rPr>
      </w:pPr>
      <w:r>
        <w:rPr>
          <w:szCs w:val="28"/>
          <w:lang w:val="en-US"/>
        </w:rPr>
        <w:t>S</w:t>
      </w:r>
      <w:r w:rsidR="00302077">
        <w:rPr>
          <w:szCs w:val="28"/>
          <w:lang w:val="uk-UA"/>
        </w:rPr>
        <w:t>(</w:t>
      </w:r>
      <w:r>
        <w:rPr>
          <w:szCs w:val="28"/>
          <w:lang w:val="uk-UA"/>
        </w:rPr>
        <w:t>1,</w:t>
      </w:r>
      <w:r w:rsidRPr="005A226B">
        <w:rPr>
          <w:szCs w:val="28"/>
        </w:rPr>
        <w:t xml:space="preserve"> 1</w:t>
      </w:r>
      <w:r w:rsidR="00302077">
        <w:rPr>
          <w:szCs w:val="28"/>
          <w:lang w:val="uk-UA"/>
        </w:rPr>
        <w:t>)</w:t>
      </w:r>
      <w:r>
        <w:rPr>
          <w:szCs w:val="28"/>
          <w:lang w:val="uk-UA"/>
        </w:rPr>
        <w:t xml:space="preserve"> = 1; S</w:t>
      </w:r>
      <w:r w:rsidR="00302077">
        <w:rPr>
          <w:szCs w:val="28"/>
          <w:lang w:val="uk-UA"/>
        </w:rPr>
        <w:t>(µ</w:t>
      </w:r>
      <w:r w:rsidR="00302077">
        <w:rPr>
          <w:szCs w:val="28"/>
          <w:vertAlign w:val="subscript"/>
          <w:lang w:val="uk-UA"/>
        </w:rPr>
        <w:t>А</w:t>
      </w:r>
      <w:r>
        <w:rPr>
          <w:szCs w:val="28"/>
        </w:rPr>
        <w:t>, 0</w:t>
      </w:r>
      <w:r w:rsidR="00302077">
        <w:rPr>
          <w:szCs w:val="28"/>
          <w:lang w:val="uk-UA"/>
        </w:rPr>
        <w:t>) = µ</w:t>
      </w:r>
      <w:r w:rsidR="00302077">
        <w:rPr>
          <w:szCs w:val="28"/>
          <w:vertAlign w:val="subscript"/>
          <w:lang w:val="uk-UA"/>
        </w:rPr>
        <w:t>А</w:t>
      </w:r>
      <w:r>
        <w:rPr>
          <w:szCs w:val="28"/>
          <w:lang w:val="uk-UA"/>
        </w:rPr>
        <w:t>; S</w:t>
      </w:r>
      <w:r w:rsidR="00302077">
        <w:rPr>
          <w:szCs w:val="28"/>
          <w:lang w:val="uk-UA"/>
        </w:rPr>
        <w:t>(</w:t>
      </w:r>
      <w:r>
        <w:rPr>
          <w:szCs w:val="28"/>
          <w:lang w:val="uk-UA"/>
        </w:rPr>
        <w:t>0</w:t>
      </w:r>
      <w:r w:rsidR="00302077">
        <w:rPr>
          <w:szCs w:val="28"/>
          <w:lang w:val="uk-UA"/>
        </w:rPr>
        <w:t>, µ</w:t>
      </w:r>
      <w:r w:rsidR="00302077">
        <w:rPr>
          <w:szCs w:val="28"/>
          <w:vertAlign w:val="subscript"/>
          <w:lang w:val="uk-UA"/>
        </w:rPr>
        <w:t>А</w:t>
      </w:r>
      <w:r w:rsidR="00302077">
        <w:rPr>
          <w:szCs w:val="28"/>
          <w:lang w:val="uk-UA"/>
        </w:rPr>
        <w:t>) = µ</w:t>
      </w:r>
      <w:r w:rsidR="00302077">
        <w:rPr>
          <w:szCs w:val="28"/>
          <w:vertAlign w:val="subscript"/>
          <w:lang w:val="uk-UA"/>
        </w:rPr>
        <w:t>А</w:t>
      </w:r>
      <w:r w:rsidR="00302077">
        <w:rPr>
          <w:szCs w:val="28"/>
          <w:lang w:val="uk-UA"/>
        </w:rPr>
        <w:t xml:space="preserve"> – обмеженість;</w:t>
      </w:r>
    </w:p>
    <w:p w:rsidR="00302077" w:rsidRDefault="005A226B" w:rsidP="00A01958">
      <w:pPr>
        <w:numPr>
          <w:ilvl w:val="0"/>
          <w:numId w:val="48"/>
        </w:numPr>
        <w:ind w:left="709"/>
        <w:jc w:val="both"/>
        <w:rPr>
          <w:szCs w:val="28"/>
          <w:lang w:val="uk-UA"/>
        </w:rPr>
      </w:pPr>
      <w:r>
        <w:rPr>
          <w:szCs w:val="28"/>
          <w:lang w:val="en-US"/>
        </w:rPr>
        <w:t>S</w:t>
      </w:r>
      <w:r w:rsidR="00302077">
        <w:rPr>
          <w:szCs w:val="28"/>
          <w:lang w:val="uk-UA"/>
        </w:rPr>
        <w:t>(µ</w:t>
      </w:r>
      <w:r w:rsidR="00302077">
        <w:rPr>
          <w:szCs w:val="28"/>
          <w:vertAlign w:val="subscript"/>
          <w:lang w:val="uk-UA"/>
        </w:rPr>
        <w:t>А</w:t>
      </w:r>
      <w:r w:rsidR="00302077">
        <w:rPr>
          <w:szCs w:val="28"/>
          <w:lang w:val="uk-UA"/>
        </w:rPr>
        <w:t>, µ</w:t>
      </w:r>
      <w:r w:rsidR="00302077">
        <w:rPr>
          <w:szCs w:val="28"/>
          <w:vertAlign w:val="subscript"/>
          <w:lang w:val="uk-UA"/>
        </w:rPr>
        <w:t>В</w:t>
      </w:r>
      <w:r w:rsidR="00302077">
        <w:rPr>
          <w:szCs w:val="28"/>
          <w:lang w:val="uk-UA"/>
        </w:rPr>
        <w:t>)</w:t>
      </w:r>
      <w:r>
        <w:rPr>
          <w:szCs w:val="28"/>
          <w:lang w:val="uk-UA"/>
        </w:rPr>
        <w:t xml:space="preserve"> ≥</w:t>
      </w:r>
      <w:r w:rsidR="00302077">
        <w:rPr>
          <w:szCs w:val="28"/>
          <w:lang w:val="uk-UA"/>
        </w:rPr>
        <w:t xml:space="preserve"> </w:t>
      </w:r>
      <w:r>
        <w:rPr>
          <w:szCs w:val="28"/>
          <w:lang w:val="en-US"/>
        </w:rPr>
        <w:t>S</w:t>
      </w:r>
      <w:r w:rsidR="00302077">
        <w:rPr>
          <w:szCs w:val="28"/>
          <w:lang w:val="uk-UA"/>
        </w:rPr>
        <w:t>(µ</w:t>
      </w:r>
      <w:r w:rsidR="00302077">
        <w:rPr>
          <w:szCs w:val="28"/>
          <w:vertAlign w:val="subscript"/>
          <w:lang w:val="en-US"/>
        </w:rPr>
        <w:t>C</w:t>
      </w:r>
      <w:r w:rsidR="00302077">
        <w:rPr>
          <w:szCs w:val="28"/>
          <w:lang w:val="uk-UA"/>
        </w:rPr>
        <w:t>, µ</w:t>
      </w:r>
      <w:r w:rsidR="00302077">
        <w:rPr>
          <w:szCs w:val="28"/>
          <w:vertAlign w:val="subscript"/>
          <w:lang w:val="uk-UA"/>
        </w:rPr>
        <w:t>D</w:t>
      </w:r>
      <w:r w:rsidR="00302077">
        <w:rPr>
          <w:szCs w:val="28"/>
          <w:lang w:val="uk-UA"/>
        </w:rPr>
        <w:t>), якщо µ</w:t>
      </w:r>
      <w:r w:rsidR="00302077">
        <w:rPr>
          <w:szCs w:val="28"/>
          <w:vertAlign w:val="subscript"/>
          <w:lang w:val="uk-UA"/>
        </w:rPr>
        <w:t>А</w:t>
      </w:r>
      <w:r w:rsidR="00302077">
        <w:rPr>
          <w:szCs w:val="28"/>
          <w:lang w:val="uk-UA"/>
        </w:rPr>
        <w:t xml:space="preserve"> </w:t>
      </w:r>
      <w:r>
        <w:rPr>
          <w:szCs w:val="28"/>
          <w:lang w:val="uk-UA"/>
        </w:rPr>
        <w:t>≥</w:t>
      </w:r>
      <w:r w:rsidR="00302077">
        <w:rPr>
          <w:szCs w:val="28"/>
          <w:lang w:val="uk-UA"/>
        </w:rPr>
        <w:t xml:space="preserve"> µ</w:t>
      </w:r>
      <w:r w:rsidR="00302077">
        <w:rPr>
          <w:szCs w:val="28"/>
          <w:vertAlign w:val="subscript"/>
          <w:lang w:val="en-US"/>
        </w:rPr>
        <w:t>C</w:t>
      </w:r>
      <w:r w:rsidR="00302077">
        <w:rPr>
          <w:szCs w:val="28"/>
          <w:vertAlign w:val="subscript"/>
          <w:lang w:val="uk-UA"/>
        </w:rPr>
        <w:t xml:space="preserve">, </w:t>
      </w:r>
      <w:r w:rsidR="00302077">
        <w:rPr>
          <w:szCs w:val="28"/>
          <w:lang w:val="uk-UA"/>
        </w:rPr>
        <w:t>µ</w:t>
      </w:r>
      <w:r w:rsidR="00302077">
        <w:rPr>
          <w:szCs w:val="28"/>
          <w:vertAlign w:val="subscript"/>
          <w:lang w:val="uk-UA"/>
        </w:rPr>
        <w:t>B</w:t>
      </w:r>
      <w:r w:rsidR="00302077">
        <w:rPr>
          <w:szCs w:val="28"/>
          <w:lang w:val="uk-UA"/>
        </w:rPr>
        <w:t xml:space="preserve"> </w:t>
      </w:r>
      <w:r>
        <w:rPr>
          <w:szCs w:val="28"/>
          <w:lang w:val="uk-UA"/>
        </w:rPr>
        <w:t>≥</w:t>
      </w:r>
      <w:r w:rsidR="00302077">
        <w:rPr>
          <w:szCs w:val="28"/>
          <w:lang w:val="uk-UA"/>
        </w:rPr>
        <w:t xml:space="preserve"> µ</w:t>
      </w:r>
      <w:r w:rsidR="00302077">
        <w:rPr>
          <w:szCs w:val="28"/>
          <w:vertAlign w:val="subscript"/>
          <w:lang w:val="en-US"/>
        </w:rPr>
        <w:t>D</w:t>
      </w:r>
      <w:r w:rsidR="00302077">
        <w:rPr>
          <w:szCs w:val="28"/>
        </w:rPr>
        <w:t xml:space="preserve"> – </w:t>
      </w:r>
      <w:r w:rsidR="00302077">
        <w:rPr>
          <w:szCs w:val="28"/>
          <w:lang w:val="uk-UA"/>
        </w:rPr>
        <w:t>монотонність;</w:t>
      </w:r>
    </w:p>
    <w:p w:rsidR="00302077" w:rsidRDefault="005A226B" w:rsidP="00A01958">
      <w:pPr>
        <w:numPr>
          <w:ilvl w:val="0"/>
          <w:numId w:val="48"/>
        </w:numPr>
        <w:ind w:left="709"/>
        <w:jc w:val="both"/>
        <w:rPr>
          <w:szCs w:val="28"/>
          <w:lang w:val="uk-UA"/>
        </w:rPr>
      </w:pPr>
      <w:r>
        <w:rPr>
          <w:szCs w:val="28"/>
          <w:lang w:val="uk-UA"/>
        </w:rPr>
        <w:t>S</w:t>
      </w:r>
      <w:r w:rsidR="00302077">
        <w:rPr>
          <w:szCs w:val="28"/>
          <w:lang w:val="uk-UA"/>
        </w:rPr>
        <w:t>(µ</w:t>
      </w:r>
      <w:r w:rsidR="00302077">
        <w:rPr>
          <w:szCs w:val="28"/>
          <w:vertAlign w:val="subscript"/>
          <w:lang w:val="uk-UA"/>
        </w:rPr>
        <w:t>А</w:t>
      </w:r>
      <w:r w:rsidR="00302077">
        <w:rPr>
          <w:szCs w:val="28"/>
          <w:lang w:val="uk-UA"/>
        </w:rPr>
        <w:t>, µ</w:t>
      </w:r>
      <w:r w:rsidR="00302077">
        <w:rPr>
          <w:szCs w:val="28"/>
          <w:vertAlign w:val="subscript"/>
          <w:lang w:val="uk-UA"/>
        </w:rPr>
        <w:t>В</w:t>
      </w:r>
      <w:r w:rsidR="00302077">
        <w:rPr>
          <w:szCs w:val="28"/>
          <w:lang w:val="uk-UA"/>
        </w:rPr>
        <w:t xml:space="preserve">) = </w:t>
      </w:r>
      <w:r>
        <w:rPr>
          <w:szCs w:val="28"/>
          <w:lang w:val="uk-UA"/>
        </w:rPr>
        <w:t>S</w:t>
      </w:r>
      <w:r w:rsidR="00302077">
        <w:rPr>
          <w:szCs w:val="28"/>
          <w:lang w:val="uk-UA"/>
        </w:rPr>
        <w:t>(µ</w:t>
      </w:r>
      <w:r w:rsidR="00302077">
        <w:rPr>
          <w:szCs w:val="28"/>
          <w:vertAlign w:val="subscript"/>
          <w:lang w:val="uk-UA"/>
        </w:rPr>
        <w:t xml:space="preserve">В, </w:t>
      </w:r>
      <w:r w:rsidR="00302077">
        <w:rPr>
          <w:szCs w:val="28"/>
          <w:lang w:val="uk-UA"/>
        </w:rPr>
        <w:t>µ</w:t>
      </w:r>
      <w:r w:rsidR="00302077">
        <w:rPr>
          <w:szCs w:val="28"/>
          <w:vertAlign w:val="subscript"/>
          <w:lang w:val="uk-UA"/>
        </w:rPr>
        <w:t>А</w:t>
      </w:r>
      <w:r w:rsidR="00302077">
        <w:rPr>
          <w:szCs w:val="28"/>
          <w:lang w:val="uk-UA"/>
        </w:rPr>
        <w:t>) – комутативність;</w:t>
      </w:r>
    </w:p>
    <w:p w:rsidR="00302077" w:rsidRPr="002C4131" w:rsidRDefault="005A226B" w:rsidP="00A01958">
      <w:pPr>
        <w:numPr>
          <w:ilvl w:val="0"/>
          <w:numId w:val="48"/>
        </w:numPr>
        <w:ind w:left="709"/>
        <w:jc w:val="both"/>
        <w:rPr>
          <w:szCs w:val="28"/>
          <w:lang w:val="uk-UA"/>
        </w:rPr>
      </w:pPr>
      <w:r>
        <w:rPr>
          <w:szCs w:val="28"/>
          <w:lang w:val="uk-UA"/>
        </w:rPr>
        <w:t>S</w:t>
      </w:r>
      <w:r w:rsidR="00302077">
        <w:rPr>
          <w:szCs w:val="28"/>
          <w:lang w:val="uk-UA"/>
        </w:rPr>
        <w:t>(µ</w:t>
      </w:r>
      <w:r w:rsidR="00302077">
        <w:rPr>
          <w:szCs w:val="28"/>
          <w:vertAlign w:val="subscript"/>
          <w:lang w:val="uk-UA"/>
        </w:rPr>
        <w:t>А</w:t>
      </w:r>
      <w:r w:rsidR="00302077">
        <w:rPr>
          <w:szCs w:val="28"/>
          <w:lang w:val="uk-UA"/>
        </w:rPr>
        <w:t>, Т(µ</w:t>
      </w:r>
      <w:r w:rsidR="00302077">
        <w:rPr>
          <w:szCs w:val="28"/>
          <w:vertAlign w:val="subscript"/>
          <w:lang w:val="uk-UA"/>
        </w:rPr>
        <w:t>B</w:t>
      </w:r>
      <w:r w:rsidR="00302077" w:rsidRPr="002C4131">
        <w:rPr>
          <w:szCs w:val="28"/>
        </w:rPr>
        <w:t xml:space="preserve">, </w:t>
      </w:r>
      <w:r w:rsidR="00302077">
        <w:rPr>
          <w:szCs w:val="28"/>
          <w:lang w:val="uk-UA"/>
        </w:rPr>
        <w:t>µ</w:t>
      </w:r>
      <w:r w:rsidR="00302077">
        <w:rPr>
          <w:szCs w:val="28"/>
          <w:vertAlign w:val="subscript"/>
          <w:lang w:val="en-US"/>
        </w:rPr>
        <w:t>C</w:t>
      </w:r>
      <w:r w:rsidR="00302077">
        <w:rPr>
          <w:szCs w:val="28"/>
          <w:lang w:val="uk-UA"/>
        </w:rPr>
        <w:t>))</w:t>
      </w:r>
      <w:r w:rsidR="00302077" w:rsidRPr="002C4131">
        <w:rPr>
          <w:szCs w:val="28"/>
        </w:rPr>
        <w:t xml:space="preserve"> = </w:t>
      </w:r>
      <w:r>
        <w:rPr>
          <w:szCs w:val="28"/>
          <w:lang w:val="uk-UA"/>
        </w:rPr>
        <w:t>S</w:t>
      </w:r>
      <w:r w:rsidR="00302077" w:rsidRPr="002C4131">
        <w:rPr>
          <w:szCs w:val="28"/>
        </w:rPr>
        <w:t>(</w:t>
      </w:r>
      <w:r w:rsidR="00302077">
        <w:rPr>
          <w:szCs w:val="28"/>
          <w:lang w:val="uk-UA"/>
        </w:rPr>
        <w:t>(µ</w:t>
      </w:r>
      <w:r w:rsidR="00302077">
        <w:rPr>
          <w:szCs w:val="28"/>
          <w:vertAlign w:val="subscript"/>
          <w:lang w:val="uk-UA"/>
        </w:rPr>
        <w:t>А</w:t>
      </w:r>
      <w:r w:rsidR="00302077">
        <w:rPr>
          <w:szCs w:val="28"/>
          <w:lang w:val="uk-UA"/>
        </w:rPr>
        <w:t>, µ</w:t>
      </w:r>
      <w:r w:rsidR="00302077">
        <w:rPr>
          <w:szCs w:val="28"/>
          <w:vertAlign w:val="subscript"/>
          <w:lang w:val="uk-UA"/>
        </w:rPr>
        <w:t>B</w:t>
      </w:r>
      <w:r w:rsidR="00302077" w:rsidRPr="002C4131">
        <w:rPr>
          <w:szCs w:val="28"/>
        </w:rPr>
        <w:t>)</w:t>
      </w:r>
      <w:r w:rsidR="00302077" w:rsidRPr="009A386B">
        <w:rPr>
          <w:szCs w:val="28"/>
        </w:rPr>
        <w:t>,</w:t>
      </w:r>
      <w:r w:rsidR="00302077" w:rsidRPr="002C4131">
        <w:rPr>
          <w:szCs w:val="28"/>
        </w:rPr>
        <w:t xml:space="preserve"> </w:t>
      </w:r>
      <w:r w:rsidR="00302077">
        <w:rPr>
          <w:szCs w:val="28"/>
          <w:lang w:val="uk-UA"/>
        </w:rPr>
        <w:t>µ</w:t>
      </w:r>
      <w:r w:rsidR="00302077">
        <w:rPr>
          <w:szCs w:val="28"/>
          <w:vertAlign w:val="subscript"/>
          <w:lang w:val="en-US"/>
        </w:rPr>
        <w:t>C</w:t>
      </w:r>
      <w:r w:rsidR="00302077">
        <w:rPr>
          <w:szCs w:val="28"/>
          <w:lang w:val="uk-UA"/>
        </w:rPr>
        <w:t>) – асоціативність;</w:t>
      </w:r>
    </w:p>
    <w:p w:rsidR="00302077" w:rsidRDefault="00A01958" w:rsidP="00302077">
      <w:pPr>
        <w:jc w:val="both"/>
        <w:rPr>
          <w:szCs w:val="28"/>
          <w:lang w:val="uk-UA"/>
        </w:rPr>
      </w:pPr>
      <w:r>
        <w:rPr>
          <w:szCs w:val="28"/>
          <w:lang w:val="uk-UA"/>
        </w:rPr>
        <w:t xml:space="preserve">В таблиці </w:t>
      </w:r>
      <w:r w:rsidRPr="00A01958">
        <w:rPr>
          <w:szCs w:val="28"/>
          <w:highlight w:val="yellow"/>
          <w:lang w:val="uk-UA"/>
        </w:rPr>
        <w:t>1.1</w:t>
      </w:r>
      <w:r>
        <w:rPr>
          <w:szCs w:val="28"/>
          <w:lang w:val="uk-UA"/>
        </w:rPr>
        <w:t xml:space="preserve"> наведено приклади норм та конорм</w:t>
      </w:r>
      <w:r w:rsidR="00CE0C94" w:rsidRPr="00CE0C94">
        <w:rPr>
          <w:szCs w:val="28"/>
        </w:rPr>
        <w:t xml:space="preserve"> [</w:t>
      </w:r>
      <w:r w:rsidR="00CE0C94" w:rsidRPr="00CE0C94">
        <w:rPr>
          <w:szCs w:val="28"/>
          <w:lang w:val="en-US"/>
        </w:rPr>
        <w:t>http</w:t>
      </w:r>
      <w:r w:rsidR="00CE0C94" w:rsidRPr="00CE0C94">
        <w:rPr>
          <w:szCs w:val="28"/>
        </w:rPr>
        <w:t>://</w:t>
      </w:r>
      <w:r w:rsidR="00CE0C94" w:rsidRPr="00CE0C94">
        <w:rPr>
          <w:szCs w:val="28"/>
          <w:lang w:val="en-US"/>
        </w:rPr>
        <w:t>sernam</w:t>
      </w:r>
      <w:r w:rsidR="00CE0C94" w:rsidRPr="00CE0C94">
        <w:rPr>
          <w:szCs w:val="28"/>
        </w:rPr>
        <w:t>.</w:t>
      </w:r>
      <w:r w:rsidR="00CE0C94" w:rsidRPr="00CE0C94">
        <w:rPr>
          <w:szCs w:val="28"/>
          <w:lang w:val="en-US"/>
        </w:rPr>
        <w:t>ru</w:t>
      </w:r>
      <w:r w:rsidR="00CE0C94" w:rsidRPr="00CE0C94">
        <w:rPr>
          <w:szCs w:val="28"/>
        </w:rPr>
        <w:t>/</w:t>
      </w:r>
      <w:r w:rsidR="00CE0C94" w:rsidRPr="00CE0C94">
        <w:rPr>
          <w:szCs w:val="28"/>
          <w:lang w:val="en-US"/>
        </w:rPr>
        <w:t>book</w:t>
      </w:r>
      <w:r w:rsidR="00CE0C94" w:rsidRPr="00CE0C94">
        <w:rPr>
          <w:szCs w:val="28"/>
        </w:rPr>
        <w:t>_</w:t>
      </w:r>
      <w:r w:rsidR="00CE0C94" w:rsidRPr="00CE0C94">
        <w:rPr>
          <w:szCs w:val="28"/>
          <w:lang w:val="en-US"/>
        </w:rPr>
        <w:t>gen</w:t>
      </w:r>
      <w:r w:rsidR="00CE0C94" w:rsidRPr="00CE0C94">
        <w:rPr>
          <w:szCs w:val="28"/>
        </w:rPr>
        <w:t>.</w:t>
      </w:r>
      <w:r w:rsidR="00CE0C94" w:rsidRPr="00CE0C94">
        <w:rPr>
          <w:szCs w:val="28"/>
          <w:lang w:val="en-US"/>
        </w:rPr>
        <w:t>php</w:t>
      </w:r>
      <w:r w:rsidR="00CE0C94" w:rsidRPr="00CE0C94">
        <w:rPr>
          <w:szCs w:val="28"/>
        </w:rPr>
        <w:t>?</w:t>
      </w:r>
      <w:r w:rsidR="00CE0C94" w:rsidRPr="00CE0C94">
        <w:rPr>
          <w:szCs w:val="28"/>
          <w:lang w:val="en-US"/>
        </w:rPr>
        <w:t>id</w:t>
      </w:r>
      <w:r w:rsidR="00CE0C94" w:rsidRPr="00CE0C94">
        <w:rPr>
          <w:szCs w:val="28"/>
        </w:rPr>
        <w:t>=19]</w:t>
      </w:r>
      <w:r>
        <w:rPr>
          <w:szCs w:val="28"/>
          <w:lang w:val="uk-UA"/>
        </w:rPr>
        <w:t>.</w:t>
      </w:r>
    </w:p>
    <w:p w:rsidR="00A77B35" w:rsidRDefault="00A77B35" w:rsidP="00302077">
      <w:pPr>
        <w:jc w:val="both"/>
        <w:rPr>
          <w:szCs w:val="28"/>
          <w:lang w:val="uk-UA"/>
        </w:rPr>
      </w:pPr>
    </w:p>
    <w:p w:rsidR="00A01958" w:rsidRDefault="00A01958" w:rsidP="00A01958">
      <w:pPr>
        <w:jc w:val="right"/>
        <w:rPr>
          <w:szCs w:val="28"/>
          <w:lang w:val="uk-UA"/>
        </w:rPr>
      </w:pPr>
      <w:r>
        <w:rPr>
          <w:szCs w:val="28"/>
          <w:lang w:val="uk-UA"/>
        </w:rPr>
        <w:t xml:space="preserve">Таблиця </w:t>
      </w:r>
      <w:r w:rsidRPr="00A01958">
        <w:rPr>
          <w:szCs w:val="28"/>
          <w:highlight w:val="yellow"/>
          <w:lang w:val="uk-UA"/>
        </w:rPr>
        <w:t>1.1</w:t>
      </w:r>
    </w:p>
    <w:p w:rsidR="00A01958" w:rsidRDefault="00A01958" w:rsidP="00A01958">
      <w:pPr>
        <w:jc w:val="center"/>
        <w:rPr>
          <w:szCs w:val="28"/>
          <w:lang w:val="uk-UA"/>
        </w:rPr>
      </w:pPr>
      <w:r>
        <w:rPr>
          <w:szCs w:val="28"/>
          <w:lang w:val="uk-UA"/>
        </w:rPr>
        <w:t>Приклади трикутних норм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
        <w:gridCol w:w="3831"/>
        <w:gridCol w:w="3792"/>
        <w:gridCol w:w="1196"/>
      </w:tblGrid>
      <w:tr w:rsidR="001B7013" w:rsidRPr="00FF089D" w:rsidTr="008B7DC3">
        <w:tc>
          <w:tcPr>
            <w:tcW w:w="534" w:type="dxa"/>
            <w:shd w:val="clear" w:color="auto" w:fill="auto"/>
          </w:tcPr>
          <w:p w:rsidR="001B7013" w:rsidRPr="00FF089D" w:rsidRDefault="001B7013" w:rsidP="00FF089D">
            <w:pPr>
              <w:ind w:firstLine="0"/>
              <w:jc w:val="center"/>
              <w:rPr>
                <w:szCs w:val="28"/>
              </w:rPr>
            </w:pPr>
            <w:r w:rsidRPr="00FF089D">
              <w:rPr>
                <w:szCs w:val="28"/>
              </w:rPr>
              <w:t>№</w:t>
            </w:r>
          </w:p>
        </w:tc>
        <w:tc>
          <w:tcPr>
            <w:tcW w:w="3968" w:type="dxa"/>
            <w:shd w:val="clear" w:color="auto" w:fill="auto"/>
          </w:tcPr>
          <w:p w:rsidR="001B7013" w:rsidRPr="00FF089D" w:rsidRDefault="001B7013" w:rsidP="00FF089D">
            <w:pPr>
              <w:ind w:firstLine="0"/>
              <w:jc w:val="center"/>
              <w:rPr>
                <w:szCs w:val="28"/>
                <w:lang w:val="uk-UA"/>
              </w:rPr>
            </w:pPr>
            <w:r w:rsidRPr="00FF089D">
              <w:rPr>
                <w:szCs w:val="28"/>
                <w:lang w:val="uk-UA"/>
              </w:rPr>
              <w:t>Т(</w:t>
            </w:r>
            <w:r w:rsidRPr="00FF089D">
              <w:rPr>
                <w:szCs w:val="28"/>
                <w:lang w:val="en-US"/>
              </w:rPr>
              <w:t>a, b</w:t>
            </w:r>
            <w:r w:rsidRPr="00FF089D">
              <w:rPr>
                <w:szCs w:val="28"/>
                <w:lang w:val="uk-UA"/>
              </w:rPr>
              <w:t>)</w:t>
            </w:r>
          </w:p>
        </w:tc>
        <w:tc>
          <w:tcPr>
            <w:tcW w:w="3828" w:type="dxa"/>
            <w:shd w:val="clear" w:color="auto" w:fill="auto"/>
          </w:tcPr>
          <w:p w:rsidR="001B7013" w:rsidRPr="00FF089D" w:rsidRDefault="001B7013" w:rsidP="00FF089D">
            <w:pPr>
              <w:ind w:firstLine="0"/>
              <w:jc w:val="center"/>
              <w:rPr>
                <w:szCs w:val="28"/>
                <w:lang w:val="uk-UA"/>
              </w:rPr>
            </w:pPr>
            <w:r w:rsidRPr="00FF089D">
              <w:rPr>
                <w:szCs w:val="28"/>
                <w:lang w:val="en-US"/>
              </w:rPr>
              <w:t>S(a, b)</w:t>
            </w:r>
          </w:p>
        </w:tc>
        <w:tc>
          <w:tcPr>
            <w:tcW w:w="1240" w:type="dxa"/>
            <w:shd w:val="clear" w:color="auto" w:fill="auto"/>
          </w:tcPr>
          <w:p w:rsidR="001B7013" w:rsidRPr="00FF089D" w:rsidRDefault="001B7013" w:rsidP="00FF089D">
            <w:pPr>
              <w:ind w:firstLine="0"/>
              <w:jc w:val="center"/>
              <w:rPr>
                <w:szCs w:val="28"/>
                <w:lang w:val="uk-UA"/>
              </w:rPr>
            </w:pPr>
            <w:r w:rsidRPr="00FF089D">
              <w:rPr>
                <w:szCs w:val="28"/>
                <w:lang w:val="uk-UA"/>
              </w:rPr>
              <w:t>Умови</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1</w:t>
            </w:r>
          </w:p>
        </w:tc>
        <w:tc>
          <w:tcPr>
            <w:tcW w:w="3968" w:type="dxa"/>
            <w:shd w:val="clear" w:color="auto" w:fill="auto"/>
          </w:tcPr>
          <w:p w:rsidR="001B7013" w:rsidRPr="00FF089D" w:rsidRDefault="001B7013" w:rsidP="00FF089D">
            <w:pPr>
              <w:ind w:firstLine="0"/>
              <w:jc w:val="center"/>
              <w:rPr>
                <w:szCs w:val="28"/>
                <w:lang w:val="en-US"/>
              </w:rPr>
            </w:pPr>
            <w:r w:rsidRPr="00FF089D">
              <w:rPr>
                <w:szCs w:val="28"/>
                <w:lang w:val="en-US"/>
              </w:rPr>
              <w:t>min(a, b)</w:t>
            </w:r>
          </w:p>
        </w:tc>
        <w:tc>
          <w:tcPr>
            <w:tcW w:w="3828" w:type="dxa"/>
            <w:shd w:val="clear" w:color="auto" w:fill="auto"/>
          </w:tcPr>
          <w:p w:rsidR="001B7013" w:rsidRPr="00FF089D" w:rsidRDefault="001B7013" w:rsidP="00FF089D">
            <w:pPr>
              <w:ind w:firstLine="0"/>
              <w:jc w:val="center"/>
              <w:rPr>
                <w:szCs w:val="28"/>
                <w:lang w:val="en-US"/>
              </w:rPr>
            </w:pPr>
            <w:r w:rsidRPr="00FF089D">
              <w:rPr>
                <w:szCs w:val="28"/>
                <w:lang w:val="en-US"/>
              </w:rPr>
              <w:t>max(a, b)</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2</w:t>
            </w:r>
          </w:p>
        </w:tc>
        <w:tc>
          <w:tcPr>
            <w:tcW w:w="3968" w:type="dxa"/>
            <w:shd w:val="clear" w:color="auto" w:fill="auto"/>
          </w:tcPr>
          <w:p w:rsidR="001B7013" w:rsidRPr="00FF089D" w:rsidRDefault="001B7013" w:rsidP="00FF089D">
            <w:pPr>
              <w:ind w:firstLine="0"/>
              <w:jc w:val="center"/>
              <w:rPr>
                <w:szCs w:val="28"/>
                <w:lang w:val="en-US"/>
              </w:rPr>
            </w:pPr>
            <w:r w:rsidRPr="00FF089D">
              <w:rPr>
                <w:szCs w:val="28"/>
                <w:lang w:val="en-US"/>
              </w:rPr>
              <w:t>ab</w:t>
            </w:r>
          </w:p>
        </w:tc>
        <w:tc>
          <w:tcPr>
            <w:tcW w:w="3828" w:type="dxa"/>
            <w:shd w:val="clear" w:color="auto" w:fill="auto"/>
          </w:tcPr>
          <w:p w:rsidR="001B7013" w:rsidRPr="00FF089D" w:rsidRDefault="001B7013" w:rsidP="00FF089D">
            <w:pPr>
              <w:ind w:firstLine="0"/>
              <w:jc w:val="center"/>
              <w:rPr>
                <w:szCs w:val="28"/>
                <w:lang w:val="en-US"/>
              </w:rPr>
            </w:pPr>
            <w:r w:rsidRPr="00FF089D">
              <w:rPr>
                <w:szCs w:val="28"/>
                <w:lang w:val="en-US"/>
              </w:rPr>
              <w:t>a</w:t>
            </w:r>
            <w:r w:rsidR="00660C31" w:rsidRPr="00FF089D">
              <w:rPr>
                <w:szCs w:val="28"/>
                <w:lang w:val="en-US"/>
              </w:rPr>
              <w:t>+</w:t>
            </w:r>
            <w:r w:rsidRPr="00FF089D">
              <w:rPr>
                <w:szCs w:val="28"/>
                <w:lang w:val="en-US"/>
              </w:rPr>
              <w:t>b</w:t>
            </w:r>
            <w:r w:rsidR="00FF4245" w:rsidRPr="00FF089D">
              <w:rPr>
                <w:szCs w:val="28"/>
                <w:lang w:val="en-US"/>
              </w:rPr>
              <w:t>-</w:t>
            </w:r>
            <w:r w:rsidR="00693D9F" w:rsidRPr="00FF089D">
              <w:rPr>
                <w:szCs w:val="28"/>
                <w:lang w:val="en-US"/>
              </w:rPr>
              <w:t>a</w:t>
            </w:r>
            <w:r w:rsidRPr="00FF089D">
              <w:rPr>
                <w:szCs w:val="28"/>
                <w:lang w:val="en-US"/>
              </w:rPr>
              <w:t xml:space="preserve">b </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3</w:t>
            </w:r>
          </w:p>
        </w:tc>
        <w:tc>
          <w:tcPr>
            <w:tcW w:w="3968" w:type="dxa"/>
            <w:shd w:val="clear" w:color="auto" w:fill="auto"/>
          </w:tcPr>
          <w:p w:rsidR="001B7013" w:rsidRPr="00FF089D" w:rsidRDefault="00191144" w:rsidP="00FF089D">
            <w:pPr>
              <w:ind w:firstLine="0"/>
              <w:jc w:val="center"/>
              <w:rPr>
                <w:szCs w:val="28"/>
                <w:lang w:val="en-US"/>
              </w:rPr>
            </w:pPr>
            <w:r w:rsidRPr="00FF089D">
              <w:rPr>
                <w:szCs w:val="28"/>
                <w:lang w:val="en-US"/>
              </w:rPr>
              <w:t>max(</w:t>
            </w:r>
            <w:r w:rsidR="00660C31" w:rsidRPr="00FF089D">
              <w:rPr>
                <w:szCs w:val="28"/>
                <w:lang w:val="en-US"/>
              </w:rPr>
              <w:t>a+b</w:t>
            </w:r>
            <w:r w:rsidR="00FF4245" w:rsidRPr="00FF089D">
              <w:rPr>
                <w:szCs w:val="28"/>
                <w:lang w:val="en-US"/>
              </w:rPr>
              <w:t>-</w:t>
            </w:r>
            <w:r w:rsidRPr="00FF089D">
              <w:rPr>
                <w:szCs w:val="28"/>
                <w:lang w:val="en-US"/>
              </w:rPr>
              <w:t>1, 0)</w:t>
            </w:r>
          </w:p>
        </w:tc>
        <w:tc>
          <w:tcPr>
            <w:tcW w:w="3828" w:type="dxa"/>
            <w:shd w:val="clear" w:color="auto" w:fill="auto"/>
          </w:tcPr>
          <w:p w:rsidR="001B7013" w:rsidRPr="00FF089D" w:rsidRDefault="00191144" w:rsidP="00FF089D">
            <w:pPr>
              <w:ind w:firstLine="0"/>
              <w:jc w:val="center"/>
              <w:rPr>
                <w:szCs w:val="28"/>
                <w:lang w:val="en-US"/>
              </w:rPr>
            </w:pPr>
            <w:r w:rsidRPr="00FF089D">
              <w:rPr>
                <w:szCs w:val="28"/>
                <w:lang w:val="en-US"/>
              </w:rPr>
              <w:t>min(</w:t>
            </w:r>
            <w:r w:rsidR="00660C31" w:rsidRPr="00FF089D">
              <w:rPr>
                <w:szCs w:val="28"/>
                <w:lang w:val="en-US"/>
              </w:rPr>
              <w:t>a+</w:t>
            </w:r>
            <w:r w:rsidRPr="00FF089D">
              <w:rPr>
                <w:szCs w:val="28"/>
                <w:lang w:val="en-US"/>
              </w:rPr>
              <w:t>b, 1)</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4</w:t>
            </w:r>
          </w:p>
        </w:tc>
        <w:tc>
          <w:tcPr>
            <w:tcW w:w="3968" w:type="dxa"/>
            <w:shd w:val="clear" w:color="auto" w:fill="auto"/>
          </w:tcPr>
          <w:p w:rsidR="001B7013" w:rsidRPr="00FF089D" w:rsidRDefault="00191144" w:rsidP="00FF089D">
            <w:pPr>
              <w:ind w:firstLine="0"/>
              <w:jc w:val="center"/>
              <w:rPr>
                <w:szCs w:val="28"/>
                <w:lang w:val="uk-UA"/>
              </w:rPr>
            </w:pPr>
            <w:r w:rsidRPr="00FF089D">
              <w:rPr>
                <w:szCs w:val="28"/>
                <w:lang w:val="uk-UA"/>
              </w:rPr>
              <w:t xml:space="preserve">якщо </w:t>
            </w:r>
            <w:r w:rsidRPr="00FF089D">
              <w:rPr>
                <w:szCs w:val="28"/>
                <w:lang w:val="en-US"/>
              </w:rPr>
              <w:t>b</w:t>
            </w:r>
            <w:r w:rsidRPr="00FF089D">
              <w:rPr>
                <w:szCs w:val="28"/>
                <w:lang w:val="uk-UA"/>
              </w:rPr>
              <w:t xml:space="preserve"> = 1, то </w:t>
            </w:r>
            <w:r w:rsidRPr="00FF089D">
              <w:rPr>
                <w:szCs w:val="28"/>
                <w:lang w:val="en-US"/>
              </w:rPr>
              <w:t>a</w:t>
            </w:r>
          </w:p>
          <w:p w:rsidR="00191144" w:rsidRPr="00FF089D" w:rsidRDefault="00191144"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 1, то </w:t>
            </w:r>
            <w:r w:rsidRPr="00FF089D">
              <w:rPr>
                <w:szCs w:val="28"/>
                <w:lang w:val="en-US"/>
              </w:rPr>
              <w:t>b</w:t>
            </w:r>
          </w:p>
          <w:p w:rsidR="00191144" w:rsidRPr="00FF089D" w:rsidRDefault="00191144"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w:t>
            </w:r>
            <w:r w:rsidRPr="00FF089D">
              <w:rPr>
                <w:szCs w:val="28"/>
                <w:lang w:val="en-US"/>
              </w:rPr>
              <w:t>b</w:t>
            </w:r>
            <w:r w:rsidRPr="00FF089D">
              <w:rPr>
                <w:szCs w:val="28"/>
                <w:lang w:val="uk-UA"/>
              </w:rPr>
              <w:t xml:space="preserve"> ≠</w:t>
            </w:r>
            <w:r w:rsidR="00CF1DAE" w:rsidRPr="00FF089D">
              <w:rPr>
                <w:szCs w:val="28"/>
                <w:lang w:val="uk-UA"/>
              </w:rPr>
              <w:t xml:space="preserve"> 1</w:t>
            </w:r>
            <w:r w:rsidRPr="00FF089D">
              <w:rPr>
                <w:szCs w:val="28"/>
                <w:lang w:val="uk-UA"/>
              </w:rPr>
              <w:t>, то 0</w:t>
            </w:r>
          </w:p>
        </w:tc>
        <w:tc>
          <w:tcPr>
            <w:tcW w:w="3828" w:type="dxa"/>
            <w:shd w:val="clear" w:color="auto" w:fill="auto"/>
          </w:tcPr>
          <w:p w:rsidR="00CF1DAE" w:rsidRPr="00FF089D" w:rsidRDefault="00CF1DAE" w:rsidP="00FF089D">
            <w:pPr>
              <w:ind w:firstLine="0"/>
              <w:jc w:val="center"/>
              <w:rPr>
                <w:szCs w:val="28"/>
                <w:lang w:val="uk-UA"/>
              </w:rPr>
            </w:pPr>
            <w:r w:rsidRPr="00FF089D">
              <w:rPr>
                <w:szCs w:val="28"/>
                <w:lang w:val="uk-UA"/>
              </w:rPr>
              <w:t xml:space="preserve">якщо </w:t>
            </w:r>
            <w:r w:rsidRPr="00FF089D">
              <w:rPr>
                <w:szCs w:val="28"/>
                <w:lang w:val="en-US"/>
              </w:rPr>
              <w:t>b</w:t>
            </w:r>
            <w:r w:rsidRPr="00FF089D">
              <w:rPr>
                <w:szCs w:val="28"/>
                <w:lang w:val="uk-UA"/>
              </w:rPr>
              <w:t xml:space="preserve"> = 0, то </w:t>
            </w:r>
            <w:r w:rsidRPr="00FF089D">
              <w:rPr>
                <w:szCs w:val="28"/>
                <w:lang w:val="en-US"/>
              </w:rPr>
              <w:t>a</w:t>
            </w:r>
          </w:p>
          <w:p w:rsidR="00CF1DAE" w:rsidRPr="00FF089D" w:rsidRDefault="00CF1DAE"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 0, то </w:t>
            </w:r>
            <w:r w:rsidRPr="00FF089D">
              <w:rPr>
                <w:szCs w:val="28"/>
                <w:lang w:val="en-US"/>
              </w:rPr>
              <w:t>b</w:t>
            </w:r>
          </w:p>
          <w:p w:rsidR="001B7013" w:rsidRPr="00FF089D" w:rsidRDefault="00CF1DAE" w:rsidP="00FF089D">
            <w:pPr>
              <w:ind w:firstLine="0"/>
              <w:jc w:val="center"/>
              <w:rPr>
                <w:szCs w:val="28"/>
                <w:lang w:val="uk-UA"/>
              </w:rPr>
            </w:pPr>
            <w:r w:rsidRPr="00FF089D">
              <w:rPr>
                <w:szCs w:val="28"/>
                <w:lang w:val="uk-UA"/>
              </w:rPr>
              <w:t xml:space="preserve">якщо </w:t>
            </w:r>
            <w:r w:rsidRPr="00FF089D">
              <w:rPr>
                <w:szCs w:val="28"/>
                <w:lang w:val="en-US"/>
              </w:rPr>
              <w:t>a</w:t>
            </w:r>
            <w:r w:rsidRPr="00FF089D">
              <w:rPr>
                <w:szCs w:val="28"/>
                <w:lang w:val="uk-UA"/>
              </w:rPr>
              <w:t xml:space="preserve">, </w:t>
            </w:r>
            <w:r w:rsidRPr="00FF089D">
              <w:rPr>
                <w:szCs w:val="28"/>
                <w:lang w:val="en-US"/>
              </w:rPr>
              <w:t>b</w:t>
            </w:r>
            <w:r w:rsidRPr="00FF089D">
              <w:rPr>
                <w:szCs w:val="28"/>
                <w:lang w:val="uk-UA"/>
              </w:rPr>
              <w:t xml:space="preserve"> ≠ 0, то 0</w:t>
            </w:r>
          </w:p>
        </w:tc>
        <w:tc>
          <w:tcPr>
            <w:tcW w:w="1240" w:type="dxa"/>
            <w:shd w:val="clear" w:color="auto" w:fill="auto"/>
          </w:tcPr>
          <w:p w:rsidR="001B7013" w:rsidRPr="00FF089D" w:rsidRDefault="001B7013" w:rsidP="00FF089D">
            <w:pPr>
              <w:ind w:firstLine="0"/>
              <w:jc w:val="center"/>
              <w:rPr>
                <w:szCs w:val="28"/>
                <w:lang w:val="uk-UA"/>
              </w:rPr>
            </w:pP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5</w:t>
            </w:r>
          </w:p>
        </w:tc>
        <w:tc>
          <w:tcPr>
            <w:tcW w:w="3968" w:type="dxa"/>
            <w:shd w:val="clear" w:color="auto" w:fill="auto"/>
          </w:tcPr>
          <w:p w:rsidR="001B7013" w:rsidRPr="00FF089D" w:rsidRDefault="00FA3117" w:rsidP="00FA3117">
            <w:pPr>
              <w:ind w:firstLine="0"/>
              <w:jc w:val="center"/>
              <w:rPr>
                <w:szCs w:val="28"/>
                <w:lang w:val="en-US"/>
              </w:rPr>
            </w:pPr>
            <m:oMathPara>
              <m:oMath>
                <m:f>
                  <m:fPr>
                    <m:ctrlPr>
                      <w:rPr>
                        <w:rFonts w:ascii="Cambria Math" w:hAnsi="Cambria Math"/>
                        <w:i/>
                        <w:szCs w:val="28"/>
                        <w:lang w:val="en-US"/>
                      </w:rPr>
                    </m:ctrlPr>
                  </m:fPr>
                  <m:num>
                    <m:r>
                      <w:rPr>
                        <w:rFonts w:ascii="Cambria Math" w:hAnsi="Cambria Math"/>
                        <w:szCs w:val="28"/>
                        <w:lang w:val="en-US"/>
                      </w:rPr>
                      <m:t>ab</m:t>
                    </m:r>
                  </m:num>
                  <m:den>
                    <m:r>
                      <m:rPr>
                        <m:sty m:val="p"/>
                      </m:rPr>
                      <w:rPr>
                        <w:rFonts w:ascii="Cambria Math" w:hAnsi="Cambria Math"/>
                        <w:szCs w:val="28"/>
                        <w:lang w:val="en-US"/>
                      </w:rPr>
                      <m:t>y+(1-y)(a+b-ab)</m:t>
                    </m:r>
                  </m:den>
                </m:f>
              </m:oMath>
            </m:oMathPara>
          </w:p>
        </w:tc>
        <w:tc>
          <w:tcPr>
            <w:tcW w:w="3828" w:type="dxa"/>
            <w:shd w:val="clear" w:color="auto" w:fill="auto"/>
          </w:tcPr>
          <w:p w:rsidR="00FF4245" w:rsidRPr="00FF089D" w:rsidRDefault="00FA3117" w:rsidP="00FA3117">
            <w:pPr>
              <w:ind w:firstLine="0"/>
              <w:jc w:val="center"/>
              <w:rPr>
                <w:szCs w:val="28"/>
                <w:lang w:val="en-US"/>
              </w:rPr>
            </w:pPr>
            <m:oMathPara>
              <m:oMath>
                <m:f>
                  <m:fPr>
                    <m:ctrlPr>
                      <w:rPr>
                        <w:rFonts w:ascii="Cambria Math" w:hAnsi="Cambria Math"/>
                        <w:i/>
                        <w:szCs w:val="28"/>
                        <w:lang w:val="en-US"/>
                      </w:rPr>
                    </m:ctrlPr>
                  </m:fPr>
                  <m:num>
                    <m:r>
                      <m:rPr>
                        <m:sty m:val="p"/>
                      </m:rPr>
                      <w:rPr>
                        <w:rFonts w:ascii="Cambria Math" w:hAnsi="Cambria Math"/>
                        <w:szCs w:val="28"/>
                        <w:lang w:val="en-US"/>
                      </w:rPr>
                      <m:t>a+b-(2-y)ab</m:t>
                    </m:r>
                  </m:num>
                  <m:den>
                    <m:r>
                      <m:rPr>
                        <m:sty m:val="p"/>
                      </m:rPr>
                      <w:rPr>
                        <w:rFonts w:ascii="Cambria Math" w:hAnsi="Cambria Math"/>
                        <w:szCs w:val="28"/>
                        <w:lang w:val="en-US"/>
                      </w:rPr>
                      <m:t>1-(1-y)ab</m:t>
                    </m:r>
                  </m:den>
                </m:f>
              </m:oMath>
            </m:oMathPara>
          </w:p>
        </w:tc>
        <w:tc>
          <w:tcPr>
            <w:tcW w:w="1240" w:type="dxa"/>
            <w:shd w:val="clear" w:color="auto" w:fill="auto"/>
          </w:tcPr>
          <w:p w:rsidR="001B7013" w:rsidRPr="00FF089D" w:rsidRDefault="00791519" w:rsidP="00FF089D">
            <w:pPr>
              <w:ind w:firstLine="0"/>
              <w:jc w:val="center"/>
              <w:rPr>
                <w:szCs w:val="28"/>
                <w:lang w:val="en-US"/>
              </w:rPr>
            </w:pPr>
            <w:r w:rsidRPr="00FF089D">
              <w:rPr>
                <w:szCs w:val="28"/>
                <w:lang w:val="en-US"/>
              </w:rPr>
              <w:t>y &gt; 0</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6</w:t>
            </w:r>
          </w:p>
        </w:tc>
        <w:tc>
          <w:tcPr>
            <w:tcW w:w="3968" w:type="dxa"/>
            <w:shd w:val="clear" w:color="auto" w:fill="auto"/>
          </w:tcPr>
          <w:p w:rsidR="00E55830" w:rsidRPr="00FF089D" w:rsidRDefault="00147E00" w:rsidP="00147E00">
            <w:pPr>
              <w:ind w:firstLine="0"/>
              <w:jc w:val="center"/>
              <w:rPr>
                <w:szCs w:val="28"/>
                <w:lang w:val="en-US"/>
              </w:rPr>
            </w:pPr>
            <m:oMathPara>
              <m:oMath>
                <m:f>
                  <m:fPr>
                    <m:ctrlPr>
                      <w:rPr>
                        <w:rFonts w:ascii="Cambria Math" w:hAnsi="Cambria Math"/>
                        <w:i/>
                        <w:szCs w:val="28"/>
                        <w:lang w:val="en-US"/>
                      </w:rPr>
                    </m:ctrlPr>
                  </m:fPr>
                  <m:num>
                    <m:r>
                      <w:rPr>
                        <w:rFonts w:ascii="Cambria Math" w:hAnsi="Cambria Math"/>
                        <w:szCs w:val="28"/>
                        <w:lang w:val="en-US"/>
                      </w:rPr>
                      <m:t>ab</m:t>
                    </m:r>
                  </m:num>
                  <m:den>
                    <m:r>
                      <m:rPr>
                        <m:sty m:val="p"/>
                      </m:rPr>
                      <w:rPr>
                        <w:rFonts w:ascii="Cambria Math" w:hAnsi="Cambria Math"/>
                        <w:szCs w:val="28"/>
                        <w:lang w:val="en-US"/>
                      </w:rPr>
                      <m:t>max(a, b, α)</m:t>
                    </m:r>
                  </m:den>
                </m:f>
              </m:oMath>
            </m:oMathPara>
          </w:p>
        </w:tc>
        <w:tc>
          <w:tcPr>
            <w:tcW w:w="3828" w:type="dxa"/>
            <w:shd w:val="clear" w:color="auto" w:fill="auto"/>
          </w:tcPr>
          <w:p w:rsidR="00E55830" w:rsidRPr="00FF089D" w:rsidRDefault="00147E00" w:rsidP="00147E00">
            <w:pPr>
              <w:ind w:firstLine="0"/>
              <w:jc w:val="center"/>
              <w:rPr>
                <w:szCs w:val="28"/>
                <w:lang w:val="en-US"/>
              </w:rPr>
            </w:pPr>
            <m:oMathPara>
              <m:oMath>
                <m:f>
                  <m:fPr>
                    <m:ctrlPr>
                      <w:rPr>
                        <w:rFonts w:ascii="Cambria Math" w:hAnsi="Cambria Math"/>
                        <w:i/>
                        <w:szCs w:val="28"/>
                        <w:lang w:val="en-US"/>
                      </w:rPr>
                    </m:ctrlPr>
                  </m:fPr>
                  <m:num>
                    <m:r>
                      <m:rPr>
                        <m:sty m:val="p"/>
                      </m:rPr>
                      <w:rPr>
                        <w:rFonts w:ascii="Cambria Math" w:hAnsi="Cambria Math"/>
                        <w:szCs w:val="28"/>
                        <w:lang w:val="en-US"/>
                      </w:rPr>
                      <m:t>a+b-ab-min(a, b, 1-α)</m:t>
                    </m:r>
                  </m:num>
                  <m:den>
                    <m:r>
                      <m:rPr>
                        <m:sty m:val="p"/>
                      </m:rPr>
                      <w:rPr>
                        <w:rFonts w:ascii="Cambria Math" w:hAnsi="Cambria Math"/>
                        <w:szCs w:val="28"/>
                        <w:lang w:val="en-US"/>
                      </w:rPr>
                      <m:t>max(1-α, 1-b, α)</m:t>
                    </m:r>
                  </m:den>
                </m:f>
              </m:oMath>
            </m:oMathPara>
          </w:p>
        </w:tc>
        <w:tc>
          <w:tcPr>
            <w:tcW w:w="1240" w:type="dxa"/>
            <w:shd w:val="clear" w:color="auto" w:fill="auto"/>
          </w:tcPr>
          <w:p w:rsidR="001B7013" w:rsidRPr="00FF089D" w:rsidRDefault="00E55830" w:rsidP="00FF089D">
            <w:pPr>
              <w:ind w:firstLine="0"/>
              <w:jc w:val="center"/>
              <w:rPr>
                <w:szCs w:val="28"/>
                <w:lang w:val="en-US"/>
              </w:rPr>
            </w:pPr>
            <w:r w:rsidRPr="00FF089D">
              <w:rPr>
                <w:szCs w:val="28"/>
                <w:lang w:val="en-US"/>
              </w:rPr>
              <w:t>α</w:t>
            </w:r>
            <w:r w:rsidRPr="00FF089D">
              <w:rPr>
                <w:szCs w:val="28"/>
                <w:lang w:val="uk-UA"/>
              </w:rPr>
              <w:t xml:space="preserve"> є</w:t>
            </w:r>
            <w:r w:rsidRPr="00FF089D">
              <w:rPr>
                <w:szCs w:val="28"/>
                <w:lang w:val="en-US"/>
              </w:rPr>
              <w:t xml:space="preserve"> [0,1]</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7</w:t>
            </w:r>
          </w:p>
        </w:tc>
        <w:tc>
          <w:tcPr>
            <w:tcW w:w="3968" w:type="dxa"/>
            <w:shd w:val="clear" w:color="auto" w:fill="auto"/>
          </w:tcPr>
          <w:p w:rsidR="001B7013" w:rsidRPr="00FF089D" w:rsidRDefault="00F42648" w:rsidP="00F42648">
            <w:pPr>
              <w:ind w:firstLine="0"/>
              <w:jc w:val="center"/>
              <w:rPr>
                <w:szCs w:val="28"/>
                <w:lang w:val="en-US"/>
              </w:rPr>
            </w:pPr>
            <m:oMathPara>
              <m:oMath>
                <m:r>
                  <m:rPr>
                    <m:sty m:val="p"/>
                  </m:rPr>
                  <w:rPr>
                    <w:rFonts w:ascii="Cambria Math" w:hAnsi="Cambria Math"/>
                    <w:sz w:val="24"/>
                    <w:szCs w:val="28"/>
                    <w:lang w:val="en-US"/>
                  </w:rPr>
                  <m:t>max⁡</m:t>
                </m:r>
                <m:r>
                  <w:rPr>
                    <w:rFonts w:ascii="Cambria Math" w:hAnsi="Cambria Math"/>
                    <w:sz w:val="24"/>
                    <w:szCs w:val="28"/>
                    <w:lang w:val="en-US"/>
                  </w:rPr>
                  <m:t>(1-</m:t>
                </m:r>
                <m:rad>
                  <m:radPr>
                    <m:ctrlPr>
                      <w:rPr>
                        <w:rFonts w:ascii="Cambria Math" w:hAnsi="Cambria Math"/>
                        <w:i/>
                        <w:sz w:val="24"/>
                        <w:szCs w:val="28"/>
                        <w:lang w:val="en-US"/>
                      </w:rPr>
                    </m:ctrlPr>
                  </m:radPr>
                  <m:deg>
                    <m:r>
                      <w:rPr>
                        <w:rFonts w:ascii="Cambria Math" w:hAnsi="Cambria Math"/>
                        <w:sz w:val="24"/>
                        <w:szCs w:val="28"/>
                        <w:lang w:val="en-US"/>
                      </w:rPr>
                      <m:t>p</m:t>
                    </m:r>
                  </m:deg>
                  <m:e>
                    <m:sSup>
                      <m:sSupPr>
                        <m:ctrlPr>
                          <w:rPr>
                            <w:rFonts w:ascii="Cambria Math" w:hAnsi="Cambria Math"/>
                            <w:i/>
                            <w:sz w:val="24"/>
                            <w:szCs w:val="28"/>
                            <w:lang w:val="en-US"/>
                          </w:rPr>
                        </m:ctrlPr>
                      </m:sSupPr>
                      <m:e>
                        <m:d>
                          <m:dPr>
                            <m:ctrlPr>
                              <w:rPr>
                                <w:rFonts w:ascii="Cambria Math" w:hAnsi="Cambria Math"/>
                                <w:i/>
                                <w:sz w:val="24"/>
                                <w:szCs w:val="28"/>
                                <w:lang w:val="en-US"/>
                              </w:rPr>
                            </m:ctrlPr>
                          </m:dPr>
                          <m:e>
                            <m:r>
                              <w:rPr>
                                <w:rFonts w:ascii="Cambria Math" w:hAnsi="Cambria Math"/>
                                <w:sz w:val="24"/>
                                <w:szCs w:val="28"/>
                                <w:lang w:val="en-US"/>
                              </w:rPr>
                              <m:t>1-a</m:t>
                            </m:r>
                          </m:e>
                        </m:d>
                      </m:e>
                      <m:sup>
                        <m:r>
                          <w:rPr>
                            <w:rFonts w:ascii="Cambria Math" w:hAnsi="Cambria Math"/>
                            <w:sz w:val="24"/>
                            <w:szCs w:val="28"/>
                            <w:lang w:val="en-US"/>
                          </w:rPr>
                          <m:t>p</m:t>
                        </m:r>
                      </m:sup>
                    </m:sSup>
                    <m:r>
                      <w:rPr>
                        <w:rFonts w:ascii="Cambria Math" w:hAnsi="Cambria Math"/>
                        <w:sz w:val="24"/>
                        <w:szCs w:val="28"/>
                        <w:lang w:val="en-US"/>
                      </w:rPr>
                      <m:t>+</m:t>
                    </m:r>
                    <m:sSup>
                      <m:sSupPr>
                        <m:ctrlPr>
                          <w:rPr>
                            <w:rFonts w:ascii="Cambria Math" w:hAnsi="Cambria Math"/>
                            <w:i/>
                            <w:sz w:val="24"/>
                            <w:szCs w:val="28"/>
                            <w:lang w:val="en-US"/>
                          </w:rPr>
                        </m:ctrlPr>
                      </m:sSupPr>
                      <m:e>
                        <m:r>
                          <w:rPr>
                            <w:rFonts w:ascii="Cambria Math" w:hAnsi="Cambria Math"/>
                            <w:sz w:val="24"/>
                            <w:szCs w:val="28"/>
                            <w:lang w:val="en-US"/>
                          </w:rPr>
                          <m:t>(1-b)</m:t>
                        </m:r>
                      </m:e>
                      <m:sup>
                        <m:r>
                          <w:rPr>
                            <w:rFonts w:ascii="Cambria Math" w:hAnsi="Cambria Math"/>
                            <w:sz w:val="24"/>
                            <w:szCs w:val="28"/>
                            <w:lang w:val="en-US"/>
                          </w:rPr>
                          <m:t>p</m:t>
                        </m:r>
                      </m:sup>
                    </m:sSup>
                  </m:e>
                </m:rad>
                <m:r>
                  <w:rPr>
                    <w:rFonts w:ascii="Cambria Math" w:hAnsi="Cambria Math"/>
                    <w:sz w:val="24"/>
                    <w:szCs w:val="28"/>
                    <w:lang w:val="en-US"/>
                  </w:rPr>
                  <m:t>)</m:t>
                </m:r>
              </m:oMath>
            </m:oMathPara>
          </w:p>
        </w:tc>
        <w:tc>
          <w:tcPr>
            <w:tcW w:w="3828" w:type="dxa"/>
            <w:shd w:val="clear" w:color="auto" w:fill="auto"/>
          </w:tcPr>
          <w:p w:rsidR="001B7013" w:rsidRPr="008B7DC3" w:rsidRDefault="00F42648" w:rsidP="00F42648">
            <w:pPr>
              <w:ind w:firstLine="0"/>
              <w:jc w:val="center"/>
              <w:rPr>
                <w:szCs w:val="28"/>
                <w:lang w:val="en-US"/>
              </w:rPr>
            </w:pPr>
            <m:oMathPara>
              <m:oMath>
                <m:r>
                  <m:rPr>
                    <m:sty m:val="p"/>
                  </m:rPr>
                  <w:rPr>
                    <w:rFonts w:ascii="Cambria Math" w:hAnsi="Cambria Math"/>
                    <w:szCs w:val="28"/>
                    <w:lang w:val="en-US"/>
                  </w:rPr>
                  <m:t>min⁡</m:t>
                </m:r>
                <m:r>
                  <w:rPr>
                    <w:rFonts w:ascii="Cambria Math" w:hAnsi="Cambria Math"/>
                    <w:szCs w:val="28"/>
                    <w:lang w:val="en-US"/>
                  </w:rPr>
                  <m:t>(</m:t>
                </m:r>
                <m:rad>
                  <m:radPr>
                    <m:ctrlPr>
                      <w:rPr>
                        <w:rFonts w:ascii="Cambria Math" w:hAnsi="Cambria Math"/>
                        <w:i/>
                        <w:szCs w:val="28"/>
                        <w:lang w:val="en-US"/>
                      </w:rPr>
                    </m:ctrlPr>
                  </m:radPr>
                  <m:deg>
                    <m:r>
                      <w:rPr>
                        <w:rFonts w:ascii="Cambria Math" w:hAnsi="Cambria Math"/>
                        <w:szCs w:val="28"/>
                        <w:lang w:val="en-US"/>
                      </w:rPr>
                      <m:t>p</m:t>
                    </m:r>
                  </m:deg>
                  <m:e>
                    <m:sSup>
                      <m:sSupPr>
                        <m:ctrlPr>
                          <w:rPr>
                            <w:rFonts w:ascii="Cambria Math" w:hAnsi="Cambria Math"/>
                            <w:i/>
                            <w:szCs w:val="28"/>
                            <w:lang w:val="en-US"/>
                          </w:rPr>
                        </m:ctrlPr>
                      </m:sSupPr>
                      <m:e>
                        <m:r>
                          <w:rPr>
                            <w:rFonts w:ascii="Cambria Math" w:hAnsi="Cambria Math"/>
                            <w:szCs w:val="28"/>
                            <w:lang w:val="en-US"/>
                          </w:rPr>
                          <m:t>a</m:t>
                        </m:r>
                      </m:e>
                      <m:sup>
                        <m:r>
                          <w:rPr>
                            <w:rFonts w:ascii="Cambria Math" w:hAnsi="Cambria Math"/>
                            <w:szCs w:val="28"/>
                            <w:lang w:val="en-US"/>
                          </w:rPr>
                          <m:t>p</m:t>
                        </m:r>
                      </m:sup>
                    </m:s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lang w:val="en-US"/>
                          </w:rPr>
                          <m:t>p</m:t>
                        </m:r>
                      </m:sup>
                    </m:sSup>
                  </m:e>
                </m:rad>
                <m:r>
                  <w:rPr>
                    <w:rFonts w:ascii="Cambria Math" w:hAnsi="Cambria Math"/>
                    <w:szCs w:val="28"/>
                    <w:lang w:val="en-US"/>
                  </w:rPr>
                  <m:t>,1)</m:t>
                </m:r>
              </m:oMath>
            </m:oMathPara>
          </w:p>
        </w:tc>
        <w:tc>
          <w:tcPr>
            <w:tcW w:w="1240" w:type="dxa"/>
            <w:shd w:val="clear" w:color="auto" w:fill="auto"/>
          </w:tcPr>
          <w:p w:rsidR="001B7013" w:rsidRPr="008B7DC3" w:rsidRDefault="008B7DC3" w:rsidP="00FF089D">
            <w:pPr>
              <w:ind w:firstLine="0"/>
              <w:jc w:val="center"/>
              <w:rPr>
                <w:szCs w:val="28"/>
                <w:lang w:val="en-US"/>
              </w:rPr>
            </w:pPr>
            <w:r>
              <w:rPr>
                <w:szCs w:val="28"/>
                <w:lang w:val="en-US"/>
              </w:rPr>
              <w:t>p ≥ 1</w:t>
            </w:r>
          </w:p>
        </w:tc>
      </w:tr>
      <w:tr w:rsidR="001B7013" w:rsidRPr="00FF089D" w:rsidTr="008B7DC3">
        <w:tc>
          <w:tcPr>
            <w:tcW w:w="534" w:type="dxa"/>
            <w:shd w:val="clear" w:color="auto" w:fill="auto"/>
          </w:tcPr>
          <w:p w:rsidR="001B7013" w:rsidRPr="00FF089D" w:rsidRDefault="001B7013" w:rsidP="00FF089D">
            <w:pPr>
              <w:ind w:firstLine="0"/>
              <w:jc w:val="center"/>
              <w:rPr>
                <w:szCs w:val="28"/>
                <w:lang w:val="uk-UA"/>
              </w:rPr>
            </w:pPr>
            <w:r w:rsidRPr="00FF089D">
              <w:rPr>
                <w:szCs w:val="28"/>
                <w:lang w:val="uk-UA"/>
              </w:rPr>
              <w:t>8</w:t>
            </w:r>
          </w:p>
        </w:tc>
        <w:tc>
          <w:tcPr>
            <w:tcW w:w="3968" w:type="dxa"/>
            <w:shd w:val="clear" w:color="auto" w:fill="auto"/>
          </w:tcPr>
          <w:p w:rsidR="001B7013" w:rsidRPr="002167FB" w:rsidRDefault="00F42648" w:rsidP="00F42648">
            <w:pPr>
              <w:ind w:firstLine="0"/>
              <w:jc w:val="center"/>
              <w:rPr>
                <w:szCs w:val="28"/>
                <w:lang w:val="en-US"/>
              </w:rPr>
            </w:pPr>
            <m:oMathPara>
              <m:oMath>
                <m:r>
                  <m:rPr>
                    <m:sty m:val="p"/>
                  </m:rPr>
                  <w:rPr>
                    <w:rFonts w:ascii="Cambria Math" w:hAnsi="Cambria Math"/>
                    <w:szCs w:val="28"/>
                    <w:lang w:val="en-US"/>
                  </w:rPr>
                  <m:t>max⁡</m:t>
                </m:r>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a+b-1+δab</m:t>
                    </m:r>
                  </m:num>
                  <m:den>
                    <m:r>
                      <w:rPr>
                        <w:rFonts w:ascii="Cambria Math" w:hAnsi="Cambria Math"/>
                        <w:szCs w:val="28"/>
                        <w:lang w:val="en-US"/>
                      </w:rPr>
                      <m:t>1+δ</m:t>
                    </m:r>
                  </m:den>
                </m:f>
                <m:r>
                  <w:rPr>
                    <w:rFonts w:ascii="Cambria Math" w:hAnsi="Cambria Math"/>
                    <w:szCs w:val="28"/>
                    <w:lang w:val="en-US"/>
                  </w:rPr>
                  <m:t>,0)</m:t>
                </m:r>
              </m:oMath>
            </m:oMathPara>
          </w:p>
        </w:tc>
        <w:tc>
          <w:tcPr>
            <w:tcW w:w="3828" w:type="dxa"/>
            <w:shd w:val="clear" w:color="auto" w:fill="auto"/>
          </w:tcPr>
          <w:p w:rsidR="001B7013" w:rsidRPr="00C13A82" w:rsidRDefault="006E3EA7" w:rsidP="006E3EA7">
            <w:pPr>
              <w:ind w:firstLine="0"/>
              <w:jc w:val="center"/>
              <w:rPr>
                <w:szCs w:val="28"/>
                <w:lang w:val="en-US"/>
              </w:rPr>
            </w:pPr>
            <m:oMathPara>
              <m:oMath>
                <m:r>
                  <m:rPr>
                    <m:sty m:val="p"/>
                  </m:rPr>
                  <w:rPr>
                    <w:rFonts w:ascii="Cambria Math" w:hAnsi="Cambria Math"/>
                    <w:szCs w:val="28"/>
                    <w:lang w:val="en-US"/>
                  </w:rPr>
                  <m:t>min⁡</m:t>
                </m:r>
                <m:r>
                  <w:rPr>
                    <w:rFonts w:ascii="Cambria Math" w:hAnsi="Cambria Math"/>
                    <w:szCs w:val="28"/>
                    <w:lang w:val="en-US"/>
                  </w:rPr>
                  <m:t>(a+b+δab,1)</m:t>
                </m:r>
              </m:oMath>
            </m:oMathPara>
          </w:p>
        </w:tc>
        <w:tc>
          <w:tcPr>
            <w:tcW w:w="1240" w:type="dxa"/>
            <w:shd w:val="clear" w:color="auto" w:fill="auto"/>
          </w:tcPr>
          <w:p w:rsidR="001B7013" w:rsidRPr="00C13A82" w:rsidRDefault="00C13A82" w:rsidP="00FF089D">
            <w:pPr>
              <w:ind w:firstLine="0"/>
              <w:jc w:val="center"/>
              <w:rPr>
                <w:szCs w:val="28"/>
                <w:lang w:val="en-US"/>
              </w:rPr>
            </w:pPr>
            <w:r>
              <w:rPr>
                <w:szCs w:val="28"/>
                <w:lang w:val="uk-UA"/>
              </w:rPr>
              <w:t>λ</w:t>
            </w:r>
            <w:r>
              <w:rPr>
                <w:szCs w:val="28"/>
                <w:lang w:val="en-US"/>
              </w:rPr>
              <w:t xml:space="preserve"> </w:t>
            </w:r>
            <w:r>
              <w:rPr>
                <w:szCs w:val="28"/>
                <w:lang w:val="uk-UA"/>
              </w:rPr>
              <w:t>≥</w:t>
            </w:r>
            <w:r>
              <w:rPr>
                <w:szCs w:val="28"/>
                <w:lang w:val="en-US"/>
              </w:rPr>
              <w:t xml:space="preserve"> -1</w:t>
            </w:r>
          </w:p>
        </w:tc>
      </w:tr>
    </w:tbl>
    <w:p w:rsidR="001B7013" w:rsidRDefault="001B7013" w:rsidP="00A01958">
      <w:pPr>
        <w:jc w:val="center"/>
        <w:rPr>
          <w:szCs w:val="28"/>
          <w:lang w:val="uk-UA"/>
        </w:rPr>
      </w:pPr>
    </w:p>
    <w:p w:rsidR="00CE0C94" w:rsidRDefault="00282DE8" w:rsidP="00CE0C94">
      <w:pPr>
        <w:jc w:val="both"/>
        <w:rPr>
          <w:szCs w:val="28"/>
          <w:lang w:val="uk-UA"/>
        </w:rPr>
      </w:pPr>
      <w:r>
        <w:rPr>
          <w:szCs w:val="28"/>
          <w:lang w:val="uk-UA"/>
        </w:rPr>
        <w:lastRenderedPageBreak/>
        <w:t>Активізація полягає в</w:t>
      </w:r>
      <w:r w:rsidR="00BB7F2E">
        <w:rPr>
          <w:szCs w:val="28"/>
          <w:lang w:val="uk-UA"/>
        </w:rPr>
        <w:t xml:space="preserve"> находженні степені істинності кожного з елементарних висловлювань (попередніх висновків).</w:t>
      </w:r>
    </w:p>
    <w:p w:rsidR="00BB7F2E" w:rsidRDefault="00BB7F2E" w:rsidP="00CE0C94">
      <w:pPr>
        <w:jc w:val="both"/>
        <w:rPr>
          <w:szCs w:val="28"/>
          <w:lang w:val="uk-UA"/>
        </w:rPr>
      </w:pPr>
      <w:r>
        <w:rPr>
          <w:szCs w:val="28"/>
          <w:lang w:val="uk-UA"/>
        </w:rPr>
        <w:t xml:space="preserve">Ціль акумуляції полягає в об’єднанні всіх ступенів істинності попередніх висновків для отримання функції приналежності </w:t>
      </w:r>
      <w:r w:rsidR="005A5E4A">
        <w:rPr>
          <w:szCs w:val="28"/>
          <w:lang w:val="uk-UA"/>
        </w:rPr>
        <w:t>кожної з вихідної змінної. Зазвичай об’єднання відбувається за допомогою операції максимум.</w:t>
      </w:r>
    </w:p>
    <w:p w:rsidR="00281A34" w:rsidRDefault="00281A34" w:rsidP="00CE0C94">
      <w:pPr>
        <w:jc w:val="both"/>
        <w:rPr>
          <w:szCs w:val="28"/>
          <w:lang w:val="uk-UA"/>
        </w:rPr>
      </w:pPr>
      <w:r>
        <w:rPr>
          <w:szCs w:val="28"/>
          <w:lang w:val="uk-UA"/>
        </w:rPr>
        <w:t>Дефазифікація – процес отримання чіткого значення з функції приналежності вихідної лінгвістичної змінної</w:t>
      </w:r>
      <w:r w:rsidR="004F2915">
        <w:rPr>
          <w:szCs w:val="28"/>
          <w:lang w:val="uk-UA"/>
        </w:rPr>
        <w:t xml:space="preserve"> </w:t>
      </w:r>
      <w:r w:rsidR="004F2915" w:rsidRPr="00F0694B">
        <w:rPr>
          <w:szCs w:val="28"/>
          <w:lang w:val="uk-UA"/>
        </w:rPr>
        <w:t>[http://nrsu.bstu.ru/chap27.html]</w:t>
      </w:r>
      <w:r>
        <w:rPr>
          <w:szCs w:val="28"/>
          <w:lang w:val="uk-UA"/>
        </w:rPr>
        <w:t>.</w:t>
      </w:r>
    </w:p>
    <w:p w:rsidR="00CE0C94" w:rsidRDefault="002F1F14" w:rsidP="002F1F14">
      <w:pPr>
        <w:jc w:val="both"/>
        <w:rPr>
          <w:szCs w:val="28"/>
          <w:lang w:val="uk-UA"/>
        </w:rPr>
      </w:pPr>
      <w:r>
        <w:rPr>
          <w:szCs w:val="28"/>
          <w:lang w:val="uk-UA"/>
        </w:rPr>
        <w:t>Існує декілька методів приведення до чіткості:</w:t>
      </w:r>
    </w:p>
    <w:p w:rsidR="002F1F14" w:rsidRDefault="002F1F14" w:rsidP="002F1F14">
      <w:pPr>
        <w:numPr>
          <w:ilvl w:val="0"/>
          <w:numId w:val="49"/>
        </w:numPr>
        <w:ind w:left="709"/>
        <w:jc w:val="both"/>
        <w:rPr>
          <w:szCs w:val="28"/>
          <w:lang w:val="uk-UA"/>
        </w:rPr>
      </w:pPr>
      <w:r>
        <w:rPr>
          <w:szCs w:val="28"/>
          <w:lang w:val="uk-UA"/>
        </w:rPr>
        <w:t>Центроїдний метод, непереривний варіант:</w:t>
      </w:r>
    </w:p>
    <w:p w:rsidR="00733FE8" w:rsidRPr="00733FE8" w:rsidRDefault="00733FE8" w:rsidP="00733FE8">
      <w:pPr>
        <w:jc w:val="both"/>
        <w:rPr>
          <w:szCs w:val="28"/>
          <w:lang w:val="en-US"/>
        </w:rPr>
      </w:pPr>
    </w:p>
    <w:tbl>
      <w:tblPr>
        <w:tblW w:w="0" w:type="auto"/>
        <w:tblLook w:val="04A0" w:firstRow="1" w:lastRow="0" w:firstColumn="1" w:lastColumn="0" w:noHBand="0" w:noVBand="1"/>
      </w:tblPr>
      <w:tblGrid>
        <w:gridCol w:w="8267"/>
        <w:gridCol w:w="1087"/>
      </w:tblGrid>
      <w:tr w:rsidR="00733FE8" w:rsidRPr="004A7DF1" w:rsidTr="000B7D46">
        <w:tc>
          <w:tcPr>
            <w:tcW w:w="8472" w:type="dxa"/>
            <w:shd w:val="clear" w:color="auto" w:fill="auto"/>
          </w:tcPr>
          <w:p w:rsidR="00733FE8" w:rsidRPr="00827050" w:rsidRDefault="008A3219" w:rsidP="00D410DD">
            <w:pPr>
              <w:ind w:firstLine="720"/>
              <w:jc w:val="center"/>
              <w:rPr>
                <w:szCs w:val="28"/>
                <w:vertAlign w:val="superscript"/>
                <w:lang w:val="uk-UA"/>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nary>
                      <m:naryPr>
                        <m:limLoc m:val="undOvr"/>
                        <m:ctrlPr>
                          <w:rPr>
                            <w:rFonts w:ascii="Cambria Math" w:hAnsi="Cambria Math"/>
                            <w:i/>
                            <w:szCs w:val="28"/>
                            <w:vertAlign w:val="superscript"/>
                            <w:lang w:val="en-US"/>
                          </w:rPr>
                        </m:ctrlPr>
                      </m:naryPr>
                      <m:sub>
                        <m:r>
                          <w:rPr>
                            <w:rFonts w:ascii="Cambria Math" w:hAnsi="Cambria Math"/>
                            <w:szCs w:val="28"/>
                            <w:vertAlign w:val="superscript"/>
                            <w:lang w:val="en-US"/>
                          </w:rPr>
                          <m:t>ω</m:t>
                        </m:r>
                      </m:sub>
                      <m:sup/>
                      <m:e>
                        <m:r>
                          <w:rPr>
                            <w:rFonts w:ascii="Cambria Math" w:hAnsi="Cambria Math"/>
                            <w:szCs w:val="28"/>
                            <w:vertAlign w:val="superscript"/>
                            <w:lang w:val="en-US"/>
                          </w:rPr>
                          <m:t>zC(z)dz</m:t>
                        </m:r>
                      </m:e>
                    </m:nary>
                  </m:num>
                  <m:den>
                    <m:nary>
                      <m:naryPr>
                        <m:limLoc m:val="undOvr"/>
                        <m:ctrlPr>
                          <w:rPr>
                            <w:rFonts w:ascii="Cambria Math" w:hAnsi="Cambria Math"/>
                            <w:i/>
                            <w:szCs w:val="28"/>
                            <w:vertAlign w:val="superscript"/>
                            <w:lang w:val="en-US"/>
                          </w:rPr>
                        </m:ctrlPr>
                      </m:naryPr>
                      <m:sub>
                        <m:r>
                          <w:rPr>
                            <w:rFonts w:ascii="Cambria Math" w:hAnsi="Cambria Math"/>
                            <w:szCs w:val="28"/>
                            <w:vertAlign w:val="superscript"/>
                            <w:lang w:val="en-US"/>
                          </w:rPr>
                          <m:t>ω</m:t>
                        </m:r>
                      </m:sub>
                      <m:sup/>
                      <m:e>
                        <m:r>
                          <w:rPr>
                            <w:rFonts w:ascii="Cambria Math" w:hAnsi="Cambria Math"/>
                            <w:szCs w:val="28"/>
                            <w:vertAlign w:val="superscript"/>
                            <w:lang w:val="en-US"/>
                          </w:rPr>
                          <m:t>C(z)dz</m:t>
                        </m:r>
                      </m:e>
                    </m:nary>
                  </m:den>
                </m:f>
                <m:r>
                  <w:rPr>
                    <w:rFonts w:ascii="Cambria Math" w:hAnsi="Cambria Math"/>
                    <w:szCs w:val="28"/>
                    <w:vertAlign w:val="superscript"/>
                    <w:lang w:val="en-US"/>
                  </w:rPr>
                  <m:t>,</m:t>
                </m:r>
              </m:oMath>
            </m:oMathPara>
          </w:p>
        </w:tc>
        <w:tc>
          <w:tcPr>
            <w:tcW w:w="1098" w:type="dxa"/>
            <w:shd w:val="clear" w:color="auto" w:fill="auto"/>
          </w:tcPr>
          <w:p w:rsidR="00D410DD" w:rsidRDefault="00D410DD" w:rsidP="000B7D46">
            <w:pPr>
              <w:ind w:firstLine="0"/>
              <w:jc w:val="right"/>
              <w:rPr>
                <w:szCs w:val="28"/>
                <w:highlight w:val="yellow"/>
              </w:rPr>
            </w:pPr>
          </w:p>
          <w:p w:rsidR="00733FE8" w:rsidRPr="004A7DF1" w:rsidRDefault="00733FE8" w:rsidP="000B7D46">
            <w:pPr>
              <w:ind w:firstLine="0"/>
              <w:jc w:val="right"/>
              <w:rPr>
                <w:szCs w:val="28"/>
              </w:rPr>
            </w:pPr>
            <w:r w:rsidRPr="004A7DF1">
              <w:rPr>
                <w:szCs w:val="28"/>
                <w:highlight w:val="yellow"/>
              </w:rPr>
              <w:t>(x.1)</w:t>
            </w:r>
          </w:p>
        </w:tc>
      </w:tr>
    </w:tbl>
    <w:p w:rsidR="00733FE8" w:rsidRPr="00827050" w:rsidRDefault="00B224C6" w:rsidP="00733FE8">
      <w:pPr>
        <w:jc w:val="both"/>
        <w:rPr>
          <w:szCs w:val="28"/>
          <w:lang w:val="uk-UA"/>
        </w:rPr>
      </w:pPr>
      <w:r>
        <w:rPr>
          <w:szCs w:val="28"/>
          <w:lang w:val="uk-UA"/>
        </w:rPr>
        <w:t>д</w:t>
      </w:r>
      <w:r w:rsidR="00827050">
        <w:rPr>
          <w:szCs w:val="28"/>
          <w:lang w:val="uk-UA"/>
        </w:rPr>
        <w:t xml:space="preserve">е </w:t>
      </w:r>
      <w:r w:rsidR="00827050">
        <w:rPr>
          <w:szCs w:val="28"/>
          <w:lang w:val="en-US"/>
        </w:rPr>
        <w:t>C</w:t>
      </w:r>
      <w:r w:rsidR="00827050" w:rsidRPr="00827050">
        <w:rPr>
          <w:szCs w:val="28"/>
          <w:lang w:val="uk-UA"/>
        </w:rPr>
        <w:t>(</w:t>
      </w:r>
      <w:r w:rsidR="00827050">
        <w:rPr>
          <w:szCs w:val="28"/>
          <w:lang w:val="en-US"/>
        </w:rPr>
        <w:t>z</w:t>
      </w:r>
      <w:r w:rsidR="00827050" w:rsidRPr="00827050">
        <w:rPr>
          <w:szCs w:val="28"/>
          <w:lang w:val="uk-UA"/>
        </w:rPr>
        <w:t>)</w:t>
      </w:r>
      <w:r w:rsidR="00827050">
        <w:rPr>
          <w:szCs w:val="28"/>
          <w:lang w:val="uk-UA"/>
        </w:rPr>
        <w:t xml:space="preserve"> – функція приналежності вихідної змінної.</w:t>
      </w:r>
    </w:p>
    <w:p w:rsidR="00827050" w:rsidRDefault="00827050" w:rsidP="00733FE8">
      <w:pPr>
        <w:jc w:val="both"/>
        <w:rPr>
          <w:szCs w:val="28"/>
          <w:lang w:val="uk-UA"/>
        </w:rPr>
      </w:pPr>
    </w:p>
    <w:p w:rsidR="00827050" w:rsidRDefault="00827050" w:rsidP="00733FE8">
      <w:pPr>
        <w:jc w:val="both"/>
        <w:rPr>
          <w:szCs w:val="28"/>
          <w:lang w:val="uk-UA"/>
        </w:rPr>
      </w:pPr>
      <w:r>
        <w:rPr>
          <w:szCs w:val="28"/>
          <w:lang w:val="uk-UA"/>
        </w:rPr>
        <w:t>Дискретний варіант:</w:t>
      </w:r>
    </w:p>
    <w:p w:rsidR="00827050" w:rsidRDefault="00827050" w:rsidP="00733FE8">
      <w:pPr>
        <w:jc w:val="both"/>
        <w:rPr>
          <w:szCs w:val="28"/>
          <w:lang w:val="uk-UA"/>
        </w:rPr>
      </w:pPr>
    </w:p>
    <w:tbl>
      <w:tblPr>
        <w:tblW w:w="0" w:type="auto"/>
        <w:tblLook w:val="04A0" w:firstRow="1" w:lastRow="0" w:firstColumn="1" w:lastColumn="0" w:noHBand="0" w:noVBand="1"/>
      </w:tblPr>
      <w:tblGrid>
        <w:gridCol w:w="8266"/>
        <w:gridCol w:w="1088"/>
      </w:tblGrid>
      <w:tr w:rsidR="00827050" w:rsidRPr="004A7DF1" w:rsidTr="00D343E4">
        <w:tc>
          <w:tcPr>
            <w:tcW w:w="8472" w:type="dxa"/>
            <w:shd w:val="clear" w:color="auto" w:fill="auto"/>
          </w:tcPr>
          <w:p w:rsidR="00827050" w:rsidRPr="00827050" w:rsidRDefault="00827050" w:rsidP="00827050">
            <w:pPr>
              <w:ind w:firstLine="720"/>
              <w:jc w:val="center"/>
              <w:rPr>
                <w:szCs w:val="28"/>
                <w:vertAlign w:val="superscript"/>
                <w:lang w:val="uk-UA"/>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nary>
                      <m:naryPr>
                        <m:chr m:val="∑"/>
                        <m:limLoc m:val="undOvr"/>
                        <m:ctrlPr>
                          <w:rPr>
                            <w:rFonts w:ascii="Cambria Math" w:hAnsi="Cambria Math"/>
                            <w:i/>
                            <w:szCs w:val="28"/>
                            <w:vertAlign w:val="superscript"/>
                            <w:lang w:val="en-US"/>
                          </w:rPr>
                        </m:ctrlPr>
                      </m:naryPr>
                      <m:sub>
                        <m:r>
                          <w:rPr>
                            <w:rFonts w:ascii="Cambria Math" w:hAnsi="Cambria Math"/>
                            <w:szCs w:val="28"/>
                            <w:vertAlign w:val="superscript"/>
                            <w:lang w:val="en-US"/>
                          </w:rPr>
                          <m:t>i=1</m:t>
                        </m:r>
                      </m:sub>
                      <m:sup>
                        <m:r>
                          <w:rPr>
                            <w:rFonts w:ascii="Cambria Math" w:hAnsi="Cambria Math"/>
                            <w:szCs w:val="28"/>
                            <w:vertAlign w:val="superscript"/>
                            <w:lang w:val="en-US"/>
                          </w:rPr>
                          <m:t>n</m:t>
                        </m:r>
                      </m:sup>
                      <m:e>
                        <m:sSub>
                          <m:sSubPr>
                            <m:ctrlPr>
                              <w:rPr>
                                <w:rFonts w:ascii="Cambria Math" w:hAnsi="Cambria Math"/>
                                <w:i/>
                                <w:szCs w:val="28"/>
                                <w:vertAlign w:val="superscript"/>
                                <w:lang w:val="en-US"/>
                              </w:rPr>
                            </m:ctrlPr>
                          </m:sSubPr>
                          <m:e>
                            <m:r>
                              <w:rPr>
                                <w:rFonts w:ascii="Cambria Math" w:hAnsi="Cambria Math"/>
                                <w:szCs w:val="28"/>
                                <w:vertAlign w:val="superscript"/>
                                <w:lang w:val="en-US"/>
                              </w:rPr>
                              <m:t>α</m:t>
                            </m:r>
                          </m:e>
                          <m:sub>
                            <m:r>
                              <w:rPr>
                                <w:rFonts w:ascii="Cambria Math" w:hAnsi="Cambria Math"/>
                                <w:szCs w:val="28"/>
                                <w:vertAlign w:val="superscript"/>
                                <w:lang w:val="en-US"/>
                              </w:rPr>
                              <m:t>i</m:t>
                            </m:r>
                          </m:sub>
                        </m:sSub>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i</m:t>
                            </m:r>
                          </m:sub>
                        </m:sSub>
                      </m:e>
                    </m:nary>
                  </m:num>
                  <m:den>
                    <m:nary>
                      <m:naryPr>
                        <m:chr m:val="∑"/>
                        <m:limLoc m:val="undOvr"/>
                        <m:ctrlPr>
                          <w:rPr>
                            <w:rFonts w:ascii="Cambria Math" w:hAnsi="Cambria Math"/>
                            <w:i/>
                            <w:szCs w:val="28"/>
                            <w:vertAlign w:val="superscript"/>
                            <w:lang w:val="en-US"/>
                          </w:rPr>
                        </m:ctrlPr>
                      </m:naryPr>
                      <m:sub>
                        <m:r>
                          <w:rPr>
                            <w:rFonts w:ascii="Cambria Math" w:hAnsi="Cambria Math"/>
                            <w:szCs w:val="28"/>
                            <w:vertAlign w:val="superscript"/>
                            <w:lang w:val="en-US"/>
                          </w:rPr>
                          <m:t>i=1</m:t>
                        </m:r>
                      </m:sub>
                      <m:sup>
                        <m:r>
                          <w:rPr>
                            <w:rFonts w:ascii="Cambria Math" w:hAnsi="Cambria Math"/>
                            <w:szCs w:val="28"/>
                            <w:vertAlign w:val="superscript"/>
                            <w:lang w:val="en-US"/>
                          </w:rPr>
                          <m:t>n</m:t>
                        </m:r>
                      </m:sup>
                      <m:e>
                        <m:sSub>
                          <m:sSubPr>
                            <m:ctrlPr>
                              <w:rPr>
                                <w:rFonts w:ascii="Cambria Math" w:hAnsi="Cambria Math"/>
                                <w:i/>
                                <w:szCs w:val="28"/>
                                <w:vertAlign w:val="superscript"/>
                                <w:lang w:val="en-US"/>
                              </w:rPr>
                            </m:ctrlPr>
                          </m:sSubPr>
                          <m:e>
                            <m:r>
                              <w:rPr>
                                <w:rFonts w:ascii="Cambria Math" w:hAnsi="Cambria Math"/>
                                <w:szCs w:val="28"/>
                                <w:vertAlign w:val="superscript"/>
                                <w:lang w:val="en-US"/>
                              </w:rPr>
                              <m:t>α</m:t>
                            </m:r>
                          </m:e>
                          <m:sub>
                            <m:r>
                              <w:rPr>
                                <w:rFonts w:ascii="Cambria Math" w:hAnsi="Cambria Math"/>
                                <w:szCs w:val="28"/>
                                <w:vertAlign w:val="superscript"/>
                                <w:lang w:val="en-US"/>
                              </w:rPr>
                              <m:t>i</m:t>
                            </m:r>
                          </m:sub>
                        </m:sSub>
                      </m:e>
                    </m:nary>
                  </m:den>
                </m:f>
                <m:r>
                  <w:rPr>
                    <w:rFonts w:ascii="Cambria Math" w:hAnsi="Cambria Math"/>
                    <w:szCs w:val="28"/>
                    <w:vertAlign w:val="superscript"/>
                    <w:lang w:val="en-US"/>
                  </w:rPr>
                  <m:t>.</m:t>
                </m:r>
              </m:oMath>
            </m:oMathPara>
          </w:p>
        </w:tc>
        <w:tc>
          <w:tcPr>
            <w:tcW w:w="1098" w:type="dxa"/>
            <w:shd w:val="clear" w:color="auto" w:fill="auto"/>
          </w:tcPr>
          <w:p w:rsidR="00827050" w:rsidRDefault="00827050" w:rsidP="00D343E4">
            <w:pPr>
              <w:ind w:firstLine="0"/>
              <w:jc w:val="right"/>
              <w:rPr>
                <w:szCs w:val="28"/>
                <w:highlight w:val="yellow"/>
              </w:rPr>
            </w:pPr>
          </w:p>
          <w:p w:rsidR="00827050" w:rsidRPr="004A7DF1" w:rsidRDefault="00827050" w:rsidP="00D343E4">
            <w:pPr>
              <w:ind w:firstLine="0"/>
              <w:jc w:val="right"/>
              <w:rPr>
                <w:szCs w:val="28"/>
              </w:rPr>
            </w:pPr>
            <w:r w:rsidRPr="004A7DF1">
              <w:rPr>
                <w:szCs w:val="28"/>
                <w:highlight w:val="yellow"/>
              </w:rPr>
              <w:t>(x.1)</w:t>
            </w:r>
          </w:p>
        </w:tc>
      </w:tr>
    </w:tbl>
    <w:p w:rsidR="00827050" w:rsidRDefault="00827050" w:rsidP="00733FE8">
      <w:pPr>
        <w:jc w:val="both"/>
        <w:rPr>
          <w:szCs w:val="28"/>
          <w:lang w:val="uk-UA"/>
        </w:rPr>
      </w:pPr>
    </w:p>
    <w:p w:rsidR="002F1F14" w:rsidRDefault="00A55F47" w:rsidP="002F1F14">
      <w:pPr>
        <w:numPr>
          <w:ilvl w:val="0"/>
          <w:numId w:val="49"/>
        </w:numPr>
        <w:ind w:left="709"/>
        <w:jc w:val="both"/>
        <w:rPr>
          <w:szCs w:val="28"/>
          <w:lang w:val="uk-UA"/>
        </w:rPr>
      </w:pPr>
      <w:r>
        <w:rPr>
          <w:szCs w:val="28"/>
          <w:lang w:val="uk-UA"/>
        </w:rPr>
        <w:t>Перший максимум:</w:t>
      </w:r>
    </w:p>
    <w:p w:rsidR="00A55F47" w:rsidRDefault="00A55F47" w:rsidP="00A55F47">
      <w:pPr>
        <w:jc w:val="both"/>
        <w:rPr>
          <w:szCs w:val="28"/>
          <w:lang w:val="uk-UA"/>
        </w:rPr>
      </w:pPr>
    </w:p>
    <w:tbl>
      <w:tblPr>
        <w:tblW w:w="0" w:type="auto"/>
        <w:tblLook w:val="04A0" w:firstRow="1" w:lastRow="0" w:firstColumn="1" w:lastColumn="0" w:noHBand="0" w:noVBand="1"/>
      </w:tblPr>
      <w:tblGrid>
        <w:gridCol w:w="8270"/>
        <w:gridCol w:w="1084"/>
      </w:tblGrid>
      <w:tr w:rsidR="00A55F47" w:rsidRPr="004A7DF1" w:rsidTr="00D343E4">
        <w:tc>
          <w:tcPr>
            <w:tcW w:w="8472" w:type="dxa"/>
            <w:shd w:val="clear" w:color="auto" w:fill="auto"/>
          </w:tcPr>
          <w:p w:rsidR="00A55F47" w:rsidRPr="00A55F47" w:rsidRDefault="00A55F47" w:rsidP="00A55F47">
            <w:pPr>
              <w:ind w:firstLine="720"/>
              <w:jc w:val="center"/>
              <w:rPr>
                <w:i/>
                <w:szCs w:val="28"/>
                <w:vertAlign w:val="superscript"/>
                <w:lang w:val="uk-UA"/>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unc>
                  <m:funcPr>
                    <m:ctrlPr>
                      <w:rPr>
                        <w:rFonts w:ascii="Cambria Math" w:hAnsi="Cambria Math"/>
                        <w:szCs w:val="28"/>
                        <w:vertAlign w:val="superscript"/>
                        <w:lang w:val="en-US"/>
                      </w:rPr>
                    </m:ctrlPr>
                  </m:funcPr>
                  <m:fName>
                    <m:r>
                      <m:rPr>
                        <m:sty m:val="p"/>
                      </m:rPr>
                      <w:rPr>
                        <w:rFonts w:ascii="Cambria Math" w:hAnsi="Cambria Math"/>
                        <w:szCs w:val="28"/>
                        <w:vertAlign w:val="superscript"/>
                        <w:lang w:val="en-US"/>
                      </w:rPr>
                      <m:t>min</m:t>
                    </m:r>
                  </m:fName>
                  <m:e>
                    <m:d>
                      <m:dPr>
                        <m:ctrlPr>
                          <w:rPr>
                            <w:rFonts w:ascii="Cambria Math" w:hAnsi="Cambria Math"/>
                            <w:i/>
                            <w:szCs w:val="28"/>
                            <w:vertAlign w:val="superscript"/>
                            <w:lang w:val="en-US"/>
                          </w:rPr>
                        </m:ctrlPr>
                      </m:dPr>
                      <m:e>
                        <m:r>
                          <w:rPr>
                            <w:rFonts w:ascii="Cambria Math" w:hAnsi="Cambria Math"/>
                            <w:szCs w:val="28"/>
                            <w:vertAlign w:val="superscript"/>
                            <w:lang w:val="en-US"/>
                          </w:rPr>
                          <m:t>z</m:t>
                        </m:r>
                      </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z</m:t>
                            </m:r>
                          </m:e>
                        </m:d>
                        <m:r>
                          <w:rPr>
                            <w:rFonts w:ascii="Cambria Math" w:hAnsi="Cambria Math"/>
                            <w:szCs w:val="28"/>
                            <w:vertAlign w:val="superscript"/>
                            <w:lang w:val="en-US"/>
                          </w:rPr>
                          <m:t>=</m:t>
                        </m:r>
                        <m:func>
                          <m:funcPr>
                            <m:ctrlPr>
                              <w:rPr>
                                <w:rFonts w:ascii="Cambria Math" w:hAnsi="Cambria Math"/>
                                <w:i/>
                                <w:szCs w:val="28"/>
                                <w:vertAlign w:val="superscript"/>
                                <w:lang w:val="en-US"/>
                              </w:rPr>
                            </m:ctrlPr>
                          </m:funcPr>
                          <m:fName>
                            <m:limLow>
                              <m:limLowPr>
                                <m:ctrlPr>
                                  <w:rPr>
                                    <w:rFonts w:ascii="Cambria Math" w:hAnsi="Cambria Math"/>
                                    <w:i/>
                                    <w:szCs w:val="28"/>
                                    <w:vertAlign w:val="superscript"/>
                                    <w:lang w:val="en-US"/>
                                  </w:rPr>
                                </m:ctrlPr>
                              </m:limLowPr>
                              <m:e>
                                <m:r>
                                  <m:rPr>
                                    <m:sty m:val="p"/>
                                  </m:rPr>
                                  <w:rPr>
                                    <w:rFonts w:ascii="Cambria Math" w:hAnsi="Cambria Math"/>
                                    <w:szCs w:val="28"/>
                                    <w:vertAlign w:val="superscript"/>
                                  </w:rPr>
                                  <m:t>max</m:t>
                                </m:r>
                              </m:e>
                              <m:lim>
                                <m:r>
                                  <w:rPr>
                                    <w:rFonts w:ascii="Cambria Math" w:hAnsi="Cambria Math"/>
                                    <w:szCs w:val="28"/>
                                    <w:vertAlign w:val="superscript"/>
                                    <w:lang w:val="en-US"/>
                                  </w:rPr>
                                  <m:t>u</m:t>
                                </m:r>
                              </m:lim>
                            </m:limLow>
                          </m:fNa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u</m:t>
                                </m:r>
                              </m:e>
                            </m:d>
                          </m:e>
                        </m:func>
                      </m:e>
                    </m:d>
                  </m:e>
                </m:func>
                <m:r>
                  <w:rPr>
                    <w:rFonts w:ascii="Cambria Math" w:hAnsi="Cambria Math"/>
                    <w:szCs w:val="28"/>
                    <w:vertAlign w:val="superscript"/>
                    <w:lang w:val="en-US"/>
                  </w:rPr>
                  <m:t>.</m:t>
                </m:r>
              </m:oMath>
            </m:oMathPara>
          </w:p>
        </w:tc>
        <w:tc>
          <w:tcPr>
            <w:tcW w:w="1098" w:type="dxa"/>
            <w:shd w:val="clear" w:color="auto" w:fill="auto"/>
          </w:tcPr>
          <w:p w:rsidR="00A55F47" w:rsidRPr="004A7DF1" w:rsidRDefault="00A55F47" w:rsidP="00E24D73">
            <w:pPr>
              <w:ind w:firstLine="0"/>
              <w:jc w:val="right"/>
              <w:rPr>
                <w:szCs w:val="28"/>
              </w:rPr>
            </w:pPr>
            <w:r w:rsidRPr="004A7DF1">
              <w:rPr>
                <w:szCs w:val="28"/>
                <w:highlight w:val="yellow"/>
              </w:rPr>
              <w:t>(x.1)</w:t>
            </w:r>
          </w:p>
        </w:tc>
      </w:tr>
    </w:tbl>
    <w:p w:rsidR="00E24D73" w:rsidRDefault="00E24D73" w:rsidP="00A55F47">
      <w:pPr>
        <w:jc w:val="both"/>
        <w:rPr>
          <w:szCs w:val="28"/>
          <w:lang w:val="uk-UA"/>
        </w:rPr>
      </w:pPr>
    </w:p>
    <w:p w:rsidR="00A55F47" w:rsidRPr="00A55F47" w:rsidRDefault="00A55F47" w:rsidP="00A55F47">
      <w:pPr>
        <w:jc w:val="both"/>
        <w:rPr>
          <w:szCs w:val="28"/>
          <w:lang w:val="uk-UA"/>
        </w:rPr>
      </w:pPr>
      <w:r>
        <w:rPr>
          <w:szCs w:val="28"/>
          <w:lang w:val="uk-UA"/>
        </w:rPr>
        <w:t>Береться мінімальне чітке значення, в якому функція приналежності досягає свого максимуму.</w:t>
      </w:r>
    </w:p>
    <w:p w:rsidR="00A55F47" w:rsidRDefault="00A55F47" w:rsidP="002F1F14">
      <w:pPr>
        <w:numPr>
          <w:ilvl w:val="0"/>
          <w:numId w:val="49"/>
        </w:numPr>
        <w:ind w:left="709"/>
        <w:jc w:val="both"/>
        <w:rPr>
          <w:szCs w:val="28"/>
          <w:lang w:val="uk-UA"/>
        </w:rPr>
      </w:pPr>
      <w:r>
        <w:rPr>
          <w:szCs w:val="28"/>
          <w:lang w:val="uk-UA"/>
        </w:rPr>
        <w:t>Середній максимум:</w:t>
      </w:r>
    </w:p>
    <w:p w:rsidR="00E24D73" w:rsidRDefault="00E24D73" w:rsidP="00E24D73">
      <w:pPr>
        <w:jc w:val="both"/>
        <w:rPr>
          <w:szCs w:val="28"/>
          <w:lang w:val="uk-UA"/>
        </w:rPr>
      </w:pPr>
    </w:p>
    <w:tbl>
      <w:tblPr>
        <w:tblW w:w="0" w:type="auto"/>
        <w:tblLook w:val="04A0" w:firstRow="1" w:lastRow="0" w:firstColumn="1" w:lastColumn="0" w:noHBand="0" w:noVBand="1"/>
      </w:tblPr>
      <w:tblGrid>
        <w:gridCol w:w="8266"/>
        <w:gridCol w:w="1088"/>
      </w:tblGrid>
      <w:tr w:rsidR="00E24D73" w:rsidRPr="004A7DF1" w:rsidTr="00D343E4">
        <w:tc>
          <w:tcPr>
            <w:tcW w:w="8472" w:type="dxa"/>
            <w:shd w:val="clear" w:color="auto" w:fill="auto"/>
          </w:tcPr>
          <w:p w:rsidR="00E24D73" w:rsidRPr="00E24D73" w:rsidRDefault="00E24D73" w:rsidP="00E24D73">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szCs w:val="28"/>
                        <w:vertAlign w:val="superscript"/>
                        <w:lang w:val="en-US"/>
                      </w:rPr>
                    </m:ctrlPr>
                  </m:fPr>
                  <m:num>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G</m:t>
                        </m:r>
                      </m:sub>
                      <m:sup/>
                      <m:e>
                        <m:r>
                          <w:rPr>
                            <w:rFonts w:ascii="Cambria Math" w:hAnsi="Cambria Math"/>
                            <w:szCs w:val="28"/>
                            <w:vertAlign w:val="superscript"/>
                            <w:lang w:val="en-US"/>
                          </w:rPr>
                          <m:t>zdz</m:t>
                        </m:r>
                      </m:e>
                    </m:nary>
                  </m:num>
                  <m:den>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G</m:t>
                        </m:r>
                      </m:sub>
                      <m:sup/>
                      <m:e>
                        <m:r>
                          <w:rPr>
                            <w:rFonts w:ascii="Cambria Math" w:hAnsi="Cambria Math"/>
                            <w:szCs w:val="28"/>
                            <w:vertAlign w:val="superscript"/>
                            <w:lang w:val="en-US"/>
                          </w:rPr>
                          <m:t>dz</m:t>
                        </m:r>
                      </m:e>
                    </m:nary>
                  </m:den>
                </m:f>
                <m:r>
                  <w:rPr>
                    <w:rFonts w:ascii="Cambria Math" w:hAnsi="Cambria Math"/>
                    <w:szCs w:val="28"/>
                    <w:vertAlign w:val="superscript"/>
                    <w:lang w:val="en-US"/>
                  </w:rPr>
                  <m:t>,</m:t>
                </m:r>
              </m:oMath>
            </m:oMathPara>
          </w:p>
        </w:tc>
        <w:tc>
          <w:tcPr>
            <w:tcW w:w="1098" w:type="dxa"/>
            <w:shd w:val="clear" w:color="auto" w:fill="auto"/>
          </w:tcPr>
          <w:p w:rsidR="00E24D73" w:rsidRPr="004A7DF1" w:rsidRDefault="00E24D73" w:rsidP="00D343E4">
            <w:pPr>
              <w:ind w:firstLine="0"/>
              <w:jc w:val="right"/>
              <w:rPr>
                <w:szCs w:val="28"/>
              </w:rPr>
            </w:pPr>
            <w:r w:rsidRPr="004A7DF1">
              <w:rPr>
                <w:szCs w:val="28"/>
                <w:highlight w:val="yellow"/>
              </w:rPr>
              <w:t>(x.1)</w:t>
            </w:r>
          </w:p>
        </w:tc>
      </w:tr>
    </w:tbl>
    <w:p w:rsidR="00E24D73" w:rsidRDefault="00E24D73" w:rsidP="00E24D73">
      <w:pPr>
        <w:jc w:val="both"/>
        <w:rPr>
          <w:szCs w:val="28"/>
          <w:lang w:val="uk-UA"/>
        </w:rPr>
      </w:pPr>
      <w:r>
        <w:rPr>
          <w:szCs w:val="28"/>
          <w:lang w:val="uk-UA"/>
        </w:rPr>
        <w:t xml:space="preserve">де </w:t>
      </w:r>
      <w:r>
        <w:rPr>
          <w:szCs w:val="28"/>
          <w:lang w:val="en-US"/>
        </w:rPr>
        <w:t>G</w:t>
      </w:r>
      <w:r w:rsidRPr="00E24D73">
        <w:rPr>
          <w:szCs w:val="28"/>
        </w:rPr>
        <w:t xml:space="preserve"> – </w:t>
      </w:r>
      <w:r>
        <w:rPr>
          <w:szCs w:val="28"/>
          <w:lang w:val="uk-UA"/>
        </w:rPr>
        <w:t>множина елементів, в яких досягається максимум.</w:t>
      </w:r>
    </w:p>
    <w:p w:rsidR="00E24D73" w:rsidRDefault="00E24D73" w:rsidP="00E24D73">
      <w:pPr>
        <w:jc w:val="both"/>
        <w:rPr>
          <w:szCs w:val="28"/>
          <w:lang w:val="uk-UA"/>
        </w:rPr>
      </w:pPr>
    </w:p>
    <w:p w:rsidR="00E24D73" w:rsidRDefault="00E24D73" w:rsidP="00E24D73">
      <w:pPr>
        <w:jc w:val="both"/>
        <w:rPr>
          <w:szCs w:val="28"/>
          <w:lang w:val="uk-UA"/>
        </w:rPr>
      </w:pPr>
      <w:r>
        <w:rPr>
          <w:szCs w:val="28"/>
          <w:lang w:val="uk-UA"/>
        </w:rPr>
        <w:t>Дискретний варіант:</w:t>
      </w:r>
    </w:p>
    <w:p w:rsidR="00E24D73" w:rsidRDefault="00E24D73" w:rsidP="00E24D73">
      <w:pPr>
        <w:jc w:val="both"/>
        <w:rPr>
          <w:szCs w:val="28"/>
          <w:lang w:val="uk-UA"/>
        </w:rPr>
      </w:pPr>
    </w:p>
    <w:tbl>
      <w:tblPr>
        <w:tblW w:w="0" w:type="auto"/>
        <w:tblLook w:val="04A0" w:firstRow="1" w:lastRow="0" w:firstColumn="1" w:lastColumn="0" w:noHBand="0" w:noVBand="1"/>
      </w:tblPr>
      <w:tblGrid>
        <w:gridCol w:w="8266"/>
        <w:gridCol w:w="1088"/>
      </w:tblGrid>
      <w:tr w:rsidR="00E24D73" w:rsidRPr="004A7DF1" w:rsidTr="00D343E4">
        <w:tc>
          <w:tcPr>
            <w:tcW w:w="8472" w:type="dxa"/>
            <w:shd w:val="clear" w:color="auto" w:fill="auto"/>
          </w:tcPr>
          <w:p w:rsidR="00E24D73" w:rsidRPr="00E24D73" w:rsidRDefault="00E24D73" w:rsidP="00E24D73">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r>
                      <w:rPr>
                        <w:rFonts w:ascii="Cambria Math" w:hAnsi="Cambria Math"/>
                        <w:szCs w:val="28"/>
                        <w:vertAlign w:val="superscript"/>
                        <w:lang w:val="en-US"/>
                      </w:rPr>
                      <m:t>1</m:t>
                    </m:r>
                  </m:num>
                  <m:den>
                    <m:r>
                      <w:rPr>
                        <w:rFonts w:ascii="Cambria Math" w:hAnsi="Cambria Math"/>
                        <w:szCs w:val="28"/>
                        <w:vertAlign w:val="superscript"/>
                        <w:lang w:val="en-US"/>
                      </w:rPr>
                      <m:t>N</m:t>
                    </m:r>
                  </m:den>
                </m:f>
                <m:nary>
                  <m:naryPr>
                    <m:chr m:val="∑"/>
                    <m:limLoc m:val="undOvr"/>
                    <m:ctrlPr>
                      <w:rPr>
                        <w:rFonts w:ascii="Cambria Math" w:hAnsi="Cambria Math"/>
                        <w:i/>
                        <w:szCs w:val="28"/>
                        <w:vertAlign w:val="superscript"/>
                        <w:lang w:val="en-US"/>
                      </w:rPr>
                    </m:ctrlPr>
                  </m:naryPr>
                  <m:sub>
                    <m:r>
                      <w:rPr>
                        <w:rFonts w:ascii="Cambria Math" w:hAnsi="Cambria Math"/>
                        <w:szCs w:val="28"/>
                        <w:vertAlign w:val="superscript"/>
                        <w:lang w:val="en-US"/>
                      </w:rPr>
                      <m:t>j=1</m:t>
                    </m:r>
                  </m:sub>
                  <m:sup>
                    <m:r>
                      <w:rPr>
                        <w:rFonts w:ascii="Cambria Math" w:hAnsi="Cambria Math"/>
                        <w:szCs w:val="28"/>
                        <w:vertAlign w:val="superscript"/>
                        <w:lang w:val="en-US"/>
                      </w:rPr>
                      <m:t>N</m:t>
                    </m:r>
                  </m:sup>
                  <m:e>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j</m:t>
                        </m:r>
                      </m:sub>
                    </m:sSub>
                  </m:e>
                </m:nary>
              </m:oMath>
            </m:oMathPara>
          </w:p>
        </w:tc>
        <w:tc>
          <w:tcPr>
            <w:tcW w:w="1098" w:type="dxa"/>
            <w:shd w:val="clear" w:color="auto" w:fill="auto"/>
          </w:tcPr>
          <w:p w:rsidR="00E24D73" w:rsidRPr="004A7DF1" w:rsidRDefault="00E24D73" w:rsidP="00D343E4">
            <w:pPr>
              <w:ind w:firstLine="0"/>
              <w:jc w:val="right"/>
              <w:rPr>
                <w:szCs w:val="28"/>
              </w:rPr>
            </w:pPr>
            <w:r w:rsidRPr="004A7DF1">
              <w:rPr>
                <w:szCs w:val="28"/>
                <w:highlight w:val="yellow"/>
              </w:rPr>
              <w:t>(x.1)</w:t>
            </w:r>
          </w:p>
        </w:tc>
      </w:tr>
    </w:tbl>
    <w:p w:rsidR="00E24D73" w:rsidRDefault="00E24D73" w:rsidP="00E24D73">
      <w:pPr>
        <w:jc w:val="both"/>
        <w:rPr>
          <w:szCs w:val="28"/>
          <w:lang w:val="uk-UA"/>
        </w:rPr>
      </w:pPr>
    </w:p>
    <w:p w:rsidR="00A55F47" w:rsidRDefault="004B62DB" w:rsidP="002F1F14">
      <w:pPr>
        <w:numPr>
          <w:ilvl w:val="0"/>
          <w:numId w:val="49"/>
        </w:numPr>
        <w:ind w:left="709"/>
        <w:jc w:val="both"/>
        <w:rPr>
          <w:szCs w:val="28"/>
          <w:lang w:val="uk-UA"/>
        </w:rPr>
      </w:pPr>
      <w:r>
        <w:rPr>
          <w:szCs w:val="28"/>
          <w:lang w:val="uk-UA"/>
        </w:rPr>
        <w:t>Критерій максимуму. Чітке значення береться довільно з множини елементів, в яких досягається максимальне значення функції:</w:t>
      </w:r>
    </w:p>
    <w:p w:rsidR="009B017A" w:rsidRDefault="009B017A" w:rsidP="009B017A">
      <w:pPr>
        <w:jc w:val="both"/>
        <w:rPr>
          <w:szCs w:val="28"/>
          <w:lang w:val="uk-UA"/>
        </w:rPr>
      </w:pPr>
    </w:p>
    <w:tbl>
      <w:tblPr>
        <w:tblW w:w="0" w:type="auto"/>
        <w:tblLook w:val="04A0" w:firstRow="1" w:lastRow="0" w:firstColumn="1" w:lastColumn="0" w:noHBand="0" w:noVBand="1"/>
      </w:tblPr>
      <w:tblGrid>
        <w:gridCol w:w="8269"/>
        <w:gridCol w:w="1085"/>
      </w:tblGrid>
      <w:tr w:rsidR="009B017A" w:rsidRPr="004A7DF1" w:rsidTr="00D343E4">
        <w:tc>
          <w:tcPr>
            <w:tcW w:w="8472" w:type="dxa"/>
            <w:shd w:val="clear" w:color="auto" w:fill="auto"/>
          </w:tcPr>
          <w:p w:rsidR="009B017A" w:rsidRPr="009B017A" w:rsidRDefault="009B017A" w:rsidP="009B017A">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d>
                  <m:dPr>
                    <m:begChr m:val="{"/>
                    <m:endChr m:val="}"/>
                    <m:ctrlPr>
                      <w:rPr>
                        <w:rFonts w:ascii="Cambria Math" w:hAnsi="Cambria Math"/>
                        <w:i/>
                        <w:szCs w:val="28"/>
                        <w:vertAlign w:val="superscript"/>
                        <w:lang w:val="en-US"/>
                      </w:rPr>
                    </m:ctrlPr>
                  </m:dPr>
                  <m:e>
                    <m:r>
                      <w:rPr>
                        <w:rFonts w:ascii="Cambria Math" w:hAnsi="Cambria Math"/>
                        <w:szCs w:val="28"/>
                        <w:vertAlign w:val="superscript"/>
                        <w:lang w:val="en-US"/>
                      </w:rPr>
                      <m:t>z</m:t>
                    </m:r>
                  </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z</m:t>
                        </m:r>
                      </m:e>
                    </m:d>
                    <m:r>
                      <w:rPr>
                        <w:rFonts w:ascii="Cambria Math" w:hAnsi="Cambria Math"/>
                        <w:szCs w:val="28"/>
                        <w:vertAlign w:val="superscript"/>
                        <w:lang w:val="en-US"/>
                      </w:rPr>
                      <m:t>=</m:t>
                    </m:r>
                    <m:func>
                      <m:funcPr>
                        <m:ctrlPr>
                          <w:rPr>
                            <w:rFonts w:ascii="Cambria Math" w:hAnsi="Cambria Math"/>
                            <w:i/>
                            <w:szCs w:val="28"/>
                            <w:vertAlign w:val="superscript"/>
                            <w:lang w:val="en-US"/>
                          </w:rPr>
                        </m:ctrlPr>
                      </m:funcPr>
                      <m:fName>
                        <m:limLow>
                          <m:limLowPr>
                            <m:ctrlPr>
                              <w:rPr>
                                <w:rFonts w:ascii="Cambria Math" w:hAnsi="Cambria Math"/>
                                <w:i/>
                                <w:szCs w:val="28"/>
                                <w:vertAlign w:val="superscript"/>
                                <w:lang w:val="en-US"/>
                              </w:rPr>
                            </m:ctrlPr>
                          </m:limLowPr>
                          <m:e>
                            <m:r>
                              <m:rPr>
                                <m:sty m:val="p"/>
                              </m:rPr>
                              <w:rPr>
                                <w:rFonts w:ascii="Cambria Math" w:hAnsi="Cambria Math"/>
                                <w:szCs w:val="28"/>
                                <w:vertAlign w:val="superscript"/>
                              </w:rPr>
                              <m:t>max</m:t>
                            </m:r>
                          </m:e>
                          <m:lim>
                            <m:r>
                              <w:rPr>
                                <w:rFonts w:ascii="Cambria Math" w:hAnsi="Cambria Math"/>
                                <w:szCs w:val="28"/>
                                <w:vertAlign w:val="superscript"/>
                                <w:lang w:val="en-US"/>
                              </w:rPr>
                              <m:t>u</m:t>
                            </m:r>
                          </m:lim>
                        </m:limLow>
                      </m:fName>
                      <m:e>
                        <m:r>
                          <w:rPr>
                            <w:rFonts w:ascii="Cambria Math" w:hAnsi="Cambria Math"/>
                            <w:szCs w:val="28"/>
                            <w:vertAlign w:val="superscript"/>
                            <w:lang w:val="en-US"/>
                          </w:rPr>
                          <m:t>C</m:t>
                        </m:r>
                        <m:d>
                          <m:dPr>
                            <m:ctrlPr>
                              <w:rPr>
                                <w:rFonts w:ascii="Cambria Math" w:hAnsi="Cambria Math"/>
                                <w:i/>
                                <w:szCs w:val="28"/>
                                <w:vertAlign w:val="superscript"/>
                                <w:lang w:val="en-US"/>
                              </w:rPr>
                            </m:ctrlPr>
                          </m:dPr>
                          <m:e>
                            <m:r>
                              <w:rPr>
                                <w:rFonts w:ascii="Cambria Math" w:hAnsi="Cambria Math"/>
                                <w:szCs w:val="28"/>
                                <w:vertAlign w:val="superscript"/>
                                <w:lang w:val="en-US"/>
                              </w:rPr>
                              <m:t>u</m:t>
                            </m:r>
                          </m:e>
                        </m:d>
                      </m:e>
                    </m:func>
                  </m:e>
                </m:d>
                <m:r>
                  <w:rPr>
                    <w:rFonts w:ascii="Cambria Math" w:hAnsi="Cambria Math"/>
                    <w:szCs w:val="28"/>
                    <w:vertAlign w:val="superscript"/>
                    <w:lang w:val="en-US"/>
                  </w:rPr>
                  <m:t>.</m:t>
                </m:r>
              </m:oMath>
            </m:oMathPara>
          </w:p>
        </w:tc>
        <w:tc>
          <w:tcPr>
            <w:tcW w:w="1098" w:type="dxa"/>
            <w:shd w:val="clear" w:color="auto" w:fill="auto"/>
          </w:tcPr>
          <w:p w:rsidR="009B017A" w:rsidRPr="004A7DF1" w:rsidRDefault="009B017A" w:rsidP="00D343E4">
            <w:pPr>
              <w:ind w:firstLine="0"/>
              <w:jc w:val="right"/>
              <w:rPr>
                <w:szCs w:val="28"/>
              </w:rPr>
            </w:pPr>
            <w:r w:rsidRPr="004A7DF1">
              <w:rPr>
                <w:szCs w:val="28"/>
                <w:highlight w:val="yellow"/>
              </w:rPr>
              <w:t>(x.1)</w:t>
            </w:r>
          </w:p>
        </w:tc>
      </w:tr>
    </w:tbl>
    <w:p w:rsidR="009B017A" w:rsidRDefault="009B017A" w:rsidP="009B017A">
      <w:pPr>
        <w:jc w:val="both"/>
        <w:rPr>
          <w:szCs w:val="28"/>
          <w:lang w:val="uk-UA"/>
        </w:rPr>
      </w:pPr>
    </w:p>
    <w:p w:rsidR="0009701D" w:rsidRPr="0009701D" w:rsidRDefault="00E25E8D" w:rsidP="002F1F14">
      <w:pPr>
        <w:numPr>
          <w:ilvl w:val="0"/>
          <w:numId w:val="49"/>
        </w:numPr>
        <w:ind w:left="709"/>
        <w:jc w:val="both"/>
        <w:rPr>
          <w:szCs w:val="28"/>
          <w:lang w:val="uk-UA"/>
        </w:rPr>
      </w:pPr>
      <w:r>
        <w:rPr>
          <w:szCs w:val="28"/>
          <w:lang w:val="uk-UA"/>
        </w:rPr>
        <w:t xml:space="preserve">Висотна дефазифікація. Елементи області визначення </w:t>
      </w:r>
      <w:r w:rsidR="0009701D">
        <w:t>Ω</w:t>
      </w:r>
      <w:r w:rsidR="0009701D">
        <w:rPr>
          <w:lang w:val="uk-UA"/>
        </w:rPr>
        <w:t>, для яких значення функції приналежності менше, ніж деякий рівень α, в розрахунок не приймаються:</w:t>
      </w:r>
    </w:p>
    <w:p w:rsidR="0009701D" w:rsidRPr="0009701D" w:rsidRDefault="0009701D" w:rsidP="0009701D">
      <w:pPr>
        <w:jc w:val="both"/>
        <w:rPr>
          <w:szCs w:val="28"/>
          <w:lang w:val="uk-UA"/>
        </w:rPr>
      </w:pPr>
    </w:p>
    <w:tbl>
      <w:tblPr>
        <w:tblW w:w="0" w:type="auto"/>
        <w:tblLook w:val="04A0" w:firstRow="1" w:lastRow="0" w:firstColumn="1" w:lastColumn="0" w:noHBand="0" w:noVBand="1"/>
      </w:tblPr>
      <w:tblGrid>
        <w:gridCol w:w="8267"/>
        <w:gridCol w:w="1087"/>
      </w:tblGrid>
      <w:tr w:rsidR="0009701D" w:rsidRPr="004A7DF1" w:rsidTr="00D343E4">
        <w:tc>
          <w:tcPr>
            <w:tcW w:w="8472" w:type="dxa"/>
            <w:shd w:val="clear" w:color="auto" w:fill="auto"/>
          </w:tcPr>
          <w:p w:rsidR="0009701D" w:rsidRPr="009B017A" w:rsidRDefault="0009701D" w:rsidP="0009701D">
            <w:pPr>
              <w:ind w:firstLine="720"/>
              <w:jc w:val="center"/>
              <w:rPr>
                <w:i/>
                <w:szCs w:val="28"/>
                <w:vertAlign w:val="superscript"/>
              </w:rPr>
            </w:pPr>
            <m:oMathPara>
              <m:oMath>
                <m:sSub>
                  <m:sSubPr>
                    <m:ctrlPr>
                      <w:rPr>
                        <w:rFonts w:ascii="Cambria Math" w:hAnsi="Cambria Math"/>
                        <w:i/>
                        <w:szCs w:val="28"/>
                        <w:vertAlign w:val="superscript"/>
                        <w:lang w:val="en-US"/>
                      </w:rPr>
                    </m:ctrlPr>
                  </m:sSubPr>
                  <m:e>
                    <m:r>
                      <w:rPr>
                        <w:rFonts w:ascii="Cambria Math" w:hAnsi="Cambria Math"/>
                        <w:szCs w:val="28"/>
                        <w:vertAlign w:val="superscript"/>
                        <w:lang w:val="en-US"/>
                      </w:rPr>
                      <m:t>z</m:t>
                    </m:r>
                  </m:e>
                  <m:sub>
                    <m:r>
                      <w:rPr>
                        <w:rFonts w:ascii="Cambria Math" w:hAnsi="Cambria Math"/>
                        <w:szCs w:val="28"/>
                        <w:vertAlign w:val="superscript"/>
                        <w:lang w:val="en-US"/>
                      </w:rPr>
                      <m:t>0</m:t>
                    </m:r>
                  </m:sub>
                </m:sSub>
                <m:r>
                  <w:rPr>
                    <w:rFonts w:ascii="Cambria Math" w:hAnsi="Cambria Math"/>
                    <w:szCs w:val="28"/>
                    <w:vertAlign w:val="superscript"/>
                    <w:lang w:val="en-US"/>
                  </w:rPr>
                  <m:t>=</m:t>
                </m:r>
                <m:f>
                  <m:fPr>
                    <m:ctrlPr>
                      <w:rPr>
                        <w:rFonts w:ascii="Cambria Math" w:hAnsi="Cambria Math"/>
                        <w:i/>
                        <w:szCs w:val="28"/>
                        <w:vertAlign w:val="superscript"/>
                        <w:lang w:val="en-US"/>
                      </w:rPr>
                    </m:ctrlPr>
                  </m:fPr>
                  <m:num>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Cα</m:t>
                        </m:r>
                      </m:sub>
                      <m:sup/>
                      <m:e>
                        <m:r>
                          <w:rPr>
                            <w:rFonts w:ascii="Cambria Math" w:hAnsi="Cambria Math"/>
                            <w:szCs w:val="28"/>
                            <w:vertAlign w:val="superscript"/>
                            <w:lang w:val="en-US"/>
                          </w:rPr>
                          <m:t>zC(z)dz</m:t>
                        </m:r>
                      </m:e>
                    </m:nary>
                  </m:num>
                  <m:den>
                    <m:nary>
                      <m:naryPr>
                        <m:limLoc m:val="subSup"/>
                        <m:ctrlPr>
                          <w:rPr>
                            <w:rFonts w:ascii="Cambria Math" w:hAnsi="Cambria Math"/>
                            <w:i/>
                            <w:szCs w:val="28"/>
                            <w:vertAlign w:val="superscript"/>
                            <w:lang w:val="en-US"/>
                          </w:rPr>
                        </m:ctrlPr>
                      </m:naryPr>
                      <m:sub>
                        <m:r>
                          <w:rPr>
                            <w:rFonts w:ascii="Cambria Math" w:hAnsi="Cambria Math"/>
                            <w:szCs w:val="28"/>
                            <w:vertAlign w:val="superscript"/>
                            <w:lang w:val="en-US"/>
                          </w:rPr>
                          <m:t>Cα</m:t>
                        </m:r>
                      </m:sub>
                      <m:sup/>
                      <m:e>
                        <m:r>
                          <w:rPr>
                            <w:rFonts w:ascii="Cambria Math" w:hAnsi="Cambria Math"/>
                            <w:szCs w:val="28"/>
                            <w:vertAlign w:val="superscript"/>
                            <w:lang w:val="en-US"/>
                          </w:rPr>
                          <m:t>C(z)dz</m:t>
                        </m:r>
                      </m:e>
                    </m:nary>
                  </m:den>
                </m:f>
                <m:r>
                  <w:rPr>
                    <w:rFonts w:ascii="Cambria Math" w:hAnsi="Cambria Math"/>
                    <w:szCs w:val="28"/>
                    <w:vertAlign w:val="superscript"/>
                    <w:lang w:val="en-US"/>
                  </w:rPr>
                  <m:t>,</m:t>
                </m:r>
              </m:oMath>
            </m:oMathPara>
          </w:p>
        </w:tc>
        <w:tc>
          <w:tcPr>
            <w:tcW w:w="1098" w:type="dxa"/>
            <w:shd w:val="clear" w:color="auto" w:fill="auto"/>
          </w:tcPr>
          <w:p w:rsidR="0009701D" w:rsidRPr="004A7DF1" w:rsidRDefault="0009701D" w:rsidP="00D343E4">
            <w:pPr>
              <w:ind w:firstLine="0"/>
              <w:jc w:val="right"/>
              <w:rPr>
                <w:szCs w:val="28"/>
              </w:rPr>
            </w:pPr>
            <w:r w:rsidRPr="004A7DF1">
              <w:rPr>
                <w:szCs w:val="28"/>
                <w:highlight w:val="yellow"/>
              </w:rPr>
              <w:t>(x.1)</w:t>
            </w:r>
          </w:p>
        </w:tc>
      </w:tr>
    </w:tbl>
    <w:p w:rsidR="009B017A" w:rsidRPr="0009701D" w:rsidRDefault="0009701D" w:rsidP="0009701D">
      <w:pPr>
        <w:jc w:val="both"/>
        <w:rPr>
          <w:szCs w:val="28"/>
          <w:lang w:val="uk-UA"/>
        </w:rPr>
      </w:pPr>
      <w:r>
        <w:rPr>
          <w:szCs w:val="28"/>
          <w:lang w:val="uk-UA"/>
        </w:rPr>
        <w:t>де Сα – нечітка множина α-рівня.</w:t>
      </w:r>
    </w:p>
    <w:p w:rsidR="002456FB" w:rsidRDefault="002456FB" w:rsidP="0009701D">
      <w:pPr>
        <w:jc w:val="both"/>
        <w:rPr>
          <w:szCs w:val="28"/>
          <w:lang w:val="uk-UA"/>
        </w:rPr>
      </w:pPr>
    </w:p>
    <w:p w:rsidR="002456FB" w:rsidRDefault="002456FB" w:rsidP="0009701D">
      <w:pPr>
        <w:jc w:val="both"/>
        <w:rPr>
          <w:szCs w:val="28"/>
          <w:lang w:val="uk-UA"/>
        </w:rPr>
      </w:pPr>
      <w:r>
        <w:rPr>
          <w:szCs w:val="28"/>
          <w:lang w:val="uk-UA"/>
        </w:rPr>
        <w:t xml:space="preserve">Отже, кожний етап нечіткого виведення має декілька варіантів його рішення. </w:t>
      </w:r>
      <w:r w:rsidR="000D09B3">
        <w:rPr>
          <w:szCs w:val="28"/>
          <w:lang w:val="uk-UA"/>
        </w:rPr>
        <w:t>Ефективним</w:t>
      </w:r>
      <w:r>
        <w:rPr>
          <w:szCs w:val="28"/>
          <w:lang w:val="uk-UA"/>
        </w:rPr>
        <w:t xml:space="preserve"> методом є комбінування тих чи інших правил </w:t>
      </w:r>
      <w:r w:rsidR="000D09B3">
        <w:rPr>
          <w:szCs w:val="28"/>
          <w:lang w:val="uk-UA"/>
        </w:rPr>
        <w:t>та методів в залежності від поставлених цілей.</w:t>
      </w:r>
    </w:p>
    <w:p w:rsidR="0009701D" w:rsidRPr="00A01958" w:rsidRDefault="000F402D" w:rsidP="0009701D">
      <w:pPr>
        <w:jc w:val="both"/>
        <w:rPr>
          <w:szCs w:val="28"/>
          <w:lang w:val="uk-UA"/>
        </w:rPr>
      </w:pPr>
      <w:r>
        <w:rPr>
          <w:szCs w:val="28"/>
          <w:lang w:val="uk-UA"/>
        </w:rPr>
        <w:t xml:space="preserve"> </w:t>
      </w:r>
    </w:p>
    <w:p w:rsidR="001B496F" w:rsidRPr="001B496F" w:rsidRDefault="001B496F" w:rsidP="001B496F">
      <w:pPr>
        <w:pStyle w:val="Heading2"/>
      </w:pPr>
      <w:bookmarkStart w:id="15" w:name="_Toc502066897"/>
      <w:r w:rsidRPr="00101BEE">
        <w:lastRenderedPageBreak/>
        <w:t xml:space="preserve">1.5 </w:t>
      </w:r>
      <w:r w:rsidR="00BB5A61">
        <w:t>Постановка задач дослідження</w:t>
      </w:r>
      <w:bookmarkEnd w:id="15"/>
    </w:p>
    <w:p w:rsidR="00D42CC7" w:rsidRDefault="00D42CC7" w:rsidP="0012719D"/>
    <w:p w:rsidR="00FA0792" w:rsidRPr="00A96304" w:rsidRDefault="00DE10D8" w:rsidP="00D42CC7">
      <w:pPr>
        <w:pStyle w:val="Heading2"/>
        <w:ind w:left="709" w:firstLine="0"/>
      </w:pPr>
      <w:bookmarkStart w:id="16" w:name="_Toc502066898"/>
      <w:r w:rsidRPr="00A96304">
        <w:t>1</w:t>
      </w:r>
      <w:r w:rsidR="001B496F">
        <w:t>.6</w:t>
      </w:r>
      <w:r w:rsidR="00FA0792" w:rsidRPr="00A96304">
        <w:t xml:space="preserve"> </w:t>
      </w:r>
      <w:r w:rsidR="000801B7">
        <w:t>Висновки</w:t>
      </w:r>
      <w:bookmarkEnd w:id="16"/>
    </w:p>
    <w:p w:rsidR="00225579" w:rsidRDefault="00225579" w:rsidP="00D57584"/>
    <w:p w:rsidR="00FA0792" w:rsidRPr="00A96304" w:rsidRDefault="001A508E" w:rsidP="000D2A5E">
      <w:pPr>
        <w:pStyle w:val="Heading1"/>
      </w:pPr>
      <w:bookmarkStart w:id="17" w:name="_Toc502066899"/>
      <w:bookmarkEnd w:id="13"/>
      <w:r w:rsidRPr="00A96304">
        <w:lastRenderedPageBreak/>
        <w:t xml:space="preserve">2 </w:t>
      </w:r>
      <w:r w:rsidR="0071796A">
        <w:t>РЗРОБКА МОДЕЛЕЙ ІГРОВОГО ДОДАТКУ</w:t>
      </w:r>
      <w:bookmarkEnd w:id="17"/>
    </w:p>
    <w:p w:rsidR="005578D0" w:rsidRPr="00A96304" w:rsidRDefault="005578D0" w:rsidP="00C479F6">
      <w:pPr>
        <w:rPr>
          <w:lang w:val="uk-UA" w:eastAsia="en-US"/>
        </w:rPr>
      </w:pPr>
    </w:p>
    <w:p w:rsidR="00FA0792" w:rsidRPr="00A96304" w:rsidRDefault="00487A14" w:rsidP="00487A14">
      <w:pPr>
        <w:pStyle w:val="Heading2"/>
        <w:ind w:left="709" w:firstLine="0"/>
        <w:rPr>
          <w:kern w:val="16"/>
        </w:rPr>
      </w:pPr>
      <w:bookmarkStart w:id="18" w:name="_Toc502066900"/>
      <w:r>
        <w:rPr>
          <w:kern w:val="16"/>
        </w:rPr>
        <w:t xml:space="preserve">2.1 </w:t>
      </w:r>
      <w:r w:rsidR="009D2C5A">
        <w:rPr>
          <w:kern w:val="16"/>
        </w:rPr>
        <w:t>Розробка моделей та структур даних</w:t>
      </w:r>
      <w:bookmarkEnd w:id="18"/>
    </w:p>
    <w:p w:rsidR="005578D0" w:rsidRDefault="005578D0" w:rsidP="00C479F6">
      <w:pPr>
        <w:jc w:val="both"/>
        <w:rPr>
          <w:szCs w:val="28"/>
          <w:lang w:val="uk-UA"/>
        </w:rPr>
      </w:pPr>
    </w:p>
    <w:p w:rsidR="00A72915" w:rsidRDefault="00A72915" w:rsidP="00A72915">
      <w:pPr>
        <w:ind w:firstLine="720"/>
        <w:jc w:val="both"/>
        <w:rPr>
          <w:szCs w:val="28"/>
          <w:lang w:val="uk-UA"/>
        </w:rPr>
      </w:pPr>
      <w:r>
        <w:rPr>
          <w:szCs w:val="28"/>
          <w:lang w:val="uk-UA"/>
        </w:rPr>
        <w:t>Основними ігровими одиницями будуть воїни та башти.</w:t>
      </w:r>
    </w:p>
    <w:p w:rsidR="00A72915" w:rsidRDefault="00A72915" w:rsidP="00A72915">
      <w:pPr>
        <w:ind w:firstLine="720"/>
        <w:jc w:val="both"/>
        <w:rPr>
          <w:szCs w:val="28"/>
          <w:lang w:val="uk-UA"/>
        </w:rPr>
      </w:pPr>
      <w:r>
        <w:rPr>
          <w:szCs w:val="28"/>
          <w:lang w:val="uk-UA"/>
        </w:rPr>
        <w:t>Воїн описується наступним набором характеристик:</w:t>
      </w:r>
    </w:p>
    <w:p w:rsidR="00A72915" w:rsidRDefault="00A72915" w:rsidP="009A386B">
      <w:pPr>
        <w:numPr>
          <w:ilvl w:val="0"/>
          <w:numId w:val="47"/>
        </w:numPr>
        <w:ind w:left="709"/>
        <w:jc w:val="both"/>
        <w:rPr>
          <w:szCs w:val="28"/>
          <w:lang w:val="uk-UA"/>
        </w:rPr>
      </w:pPr>
      <w:r>
        <w:rPr>
          <w:szCs w:val="28"/>
          <w:lang w:val="uk-UA"/>
        </w:rPr>
        <w:t>одиниці життя (</w:t>
      </w:r>
      <w:r>
        <w:rPr>
          <w:szCs w:val="28"/>
        </w:rPr>
        <w:t>HitPoints</w:t>
      </w:r>
      <w:r>
        <w:rPr>
          <w:szCs w:val="28"/>
          <w:lang w:val="uk-UA"/>
        </w:rPr>
        <w:t>);</w:t>
      </w:r>
      <w:r>
        <w:rPr>
          <w:szCs w:val="28"/>
          <w:lang w:val="uk-UA"/>
        </w:rPr>
        <w:tab/>
      </w:r>
    </w:p>
    <w:p w:rsidR="00A72915" w:rsidRDefault="00A72915" w:rsidP="009A386B">
      <w:pPr>
        <w:numPr>
          <w:ilvl w:val="0"/>
          <w:numId w:val="47"/>
        </w:numPr>
        <w:ind w:left="709"/>
        <w:jc w:val="both"/>
        <w:rPr>
          <w:szCs w:val="28"/>
          <w:lang w:val="uk-UA"/>
        </w:rPr>
      </w:pPr>
      <w:r>
        <w:rPr>
          <w:szCs w:val="28"/>
          <w:lang w:val="uk-UA"/>
        </w:rPr>
        <w:t>захист від фізичного пошкодження (</w:t>
      </w:r>
      <w:r>
        <w:rPr>
          <w:szCs w:val="28"/>
        </w:rPr>
        <w:t>Armor</w:t>
      </w:r>
      <w:r>
        <w:rPr>
          <w:szCs w:val="28"/>
          <w:vertAlign w:val="subscript"/>
        </w:rPr>
        <w:t>ph</w:t>
      </w:r>
      <w:r>
        <w:rPr>
          <w:szCs w:val="28"/>
          <w:lang w:val="uk-UA"/>
        </w:rPr>
        <w:t>);</w:t>
      </w:r>
    </w:p>
    <w:p w:rsidR="00A72915" w:rsidRDefault="00A72915" w:rsidP="009A386B">
      <w:pPr>
        <w:numPr>
          <w:ilvl w:val="0"/>
          <w:numId w:val="47"/>
        </w:numPr>
        <w:ind w:left="709"/>
        <w:jc w:val="both"/>
        <w:rPr>
          <w:szCs w:val="28"/>
          <w:lang w:val="uk-UA"/>
        </w:rPr>
      </w:pPr>
      <w:r>
        <w:rPr>
          <w:szCs w:val="28"/>
          <w:lang w:val="uk-UA"/>
        </w:rPr>
        <w:t>захист від магічного пошкодження (</w:t>
      </w:r>
      <w:r>
        <w:rPr>
          <w:szCs w:val="28"/>
        </w:rPr>
        <w:t>Armor</w:t>
      </w:r>
      <w:r>
        <w:rPr>
          <w:szCs w:val="28"/>
          <w:vertAlign w:val="subscript"/>
        </w:rPr>
        <w:t>mg</w:t>
      </w:r>
      <w:r>
        <w:rPr>
          <w:szCs w:val="28"/>
          <w:lang w:val="uk-UA"/>
        </w:rPr>
        <w:t>);</w:t>
      </w:r>
    </w:p>
    <w:p w:rsidR="00A72915" w:rsidRDefault="00A72915" w:rsidP="009A386B">
      <w:pPr>
        <w:numPr>
          <w:ilvl w:val="0"/>
          <w:numId w:val="47"/>
        </w:numPr>
        <w:ind w:left="709"/>
        <w:jc w:val="both"/>
        <w:rPr>
          <w:szCs w:val="28"/>
          <w:lang w:val="uk-UA"/>
        </w:rPr>
      </w:pPr>
      <w:r>
        <w:rPr>
          <w:szCs w:val="28"/>
          <w:lang w:val="uk-UA"/>
        </w:rPr>
        <w:t>розмір (</w:t>
      </w:r>
      <w:r>
        <w:rPr>
          <w:szCs w:val="28"/>
        </w:rPr>
        <w:t>Size</w:t>
      </w:r>
      <w:r>
        <w:rPr>
          <w:szCs w:val="28"/>
          <w:lang w:val="uk-UA"/>
        </w:rPr>
        <w:t>);</w:t>
      </w:r>
    </w:p>
    <w:p w:rsidR="00A72915" w:rsidRDefault="00A72915" w:rsidP="009A386B">
      <w:pPr>
        <w:numPr>
          <w:ilvl w:val="0"/>
          <w:numId w:val="47"/>
        </w:numPr>
        <w:ind w:left="709"/>
        <w:jc w:val="both"/>
        <w:rPr>
          <w:szCs w:val="28"/>
          <w:lang w:val="uk-UA"/>
        </w:rPr>
      </w:pPr>
      <w:r w:rsidRPr="0057122A">
        <w:rPr>
          <w:szCs w:val="28"/>
          <w:lang w:val="uk-UA"/>
        </w:rPr>
        <w:t>потужність (</w:t>
      </w:r>
      <w:r w:rsidRPr="0057122A">
        <w:rPr>
          <w:szCs w:val="28"/>
        </w:rPr>
        <w:t>Power</w:t>
      </w:r>
      <w:r w:rsidR="00425381">
        <w:rPr>
          <w:szCs w:val="28"/>
          <w:lang w:val="uk-UA"/>
        </w:rPr>
        <w:t>).</w:t>
      </w:r>
    </w:p>
    <w:p w:rsidR="00A72915" w:rsidRDefault="00A72915" w:rsidP="00A72915">
      <w:pPr>
        <w:ind w:firstLine="720"/>
        <w:jc w:val="both"/>
        <w:rPr>
          <w:szCs w:val="28"/>
          <w:lang w:val="uk-UA"/>
        </w:rPr>
      </w:pPr>
      <w:r>
        <w:rPr>
          <w:szCs w:val="28"/>
          <w:lang w:val="uk-UA"/>
        </w:rPr>
        <w:t>Башта:</w:t>
      </w:r>
    </w:p>
    <w:p w:rsidR="00A72915" w:rsidRDefault="00A72915" w:rsidP="009A386B">
      <w:pPr>
        <w:numPr>
          <w:ilvl w:val="0"/>
          <w:numId w:val="46"/>
        </w:numPr>
        <w:ind w:left="709"/>
        <w:jc w:val="both"/>
        <w:rPr>
          <w:szCs w:val="28"/>
          <w:lang w:val="uk-UA"/>
        </w:rPr>
      </w:pPr>
      <w:r>
        <w:rPr>
          <w:szCs w:val="28"/>
          <w:lang w:val="uk-UA"/>
        </w:rPr>
        <w:t>фізичне пошкодження;</w:t>
      </w:r>
    </w:p>
    <w:p w:rsidR="00A72915" w:rsidRDefault="00A72915" w:rsidP="009A386B">
      <w:pPr>
        <w:numPr>
          <w:ilvl w:val="0"/>
          <w:numId w:val="46"/>
        </w:numPr>
        <w:ind w:left="709"/>
        <w:jc w:val="both"/>
        <w:rPr>
          <w:szCs w:val="28"/>
          <w:lang w:val="uk-UA"/>
        </w:rPr>
      </w:pPr>
      <w:r>
        <w:rPr>
          <w:szCs w:val="28"/>
          <w:lang w:val="uk-UA"/>
        </w:rPr>
        <w:t>магічне пошкодження;</w:t>
      </w:r>
    </w:p>
    <w:p w:rsidR="00A72915" w:rsidRDefault="00A72915" w:rsidP="009A386B">
      <w:pPr>
        <w:numPr>
          <w:ilvl w:val="0"/>
          <w:numId w:val="46"/>
        </w:numPr>
        <w:ind w:left="709"/>
        <w:jc w:val="both"/>
        <w:rPr>
          <w:szCs w:val="28"/>
          <w:lang w:val="uk-UA"/>
        </w:rPr>
      </w:pPr>
      <w:r>
        <w:rPr>
          <w:szCs w:val="28"/>
          <w:lang w:val="uk-UA"/>
        </w:rPr>
        <w:t>фізична атака;</w:t>
      </w:r>
    </w:p>
    <w:p w:rsidR="00A72915" w:rsidRDefault="00A72915" w:rsidP="009A386B">
      <w:pPr>
        <w:numPr>
          <w:ilvl w:val="0"/>
          <w:numId w:val="46"/>
        </w:numPr>
        <w:ind w:left="709"/>
        <w:jc w:val="both"/>
        <w:rPr>
          <w:szCs w:val="28"/>
          <w:lang w:val="uk-UA"/>
        </w:rPr>
      </w:pPr>
      <w:r>
        <w:rPr>
          <w:szCs w:val="28"/>
          <w:lang w:val="uk-UA"/>
        </w:rPr>
        <w:t>магічна атака;</w:t>
      </w:r>
    </w:p>
    <w:p w:rsidR="00425381" w:rsidRPr="0057122A" w:rsidRDefault="00425381" w:rsidP="009A386B">
      <w:pPr>
        <w:numPr>
          <w:ilvl w:val="0"/>
          <w:numId w:val="46"/>
        </w:numPr>
        <w:ind w:left="709"/>
        <w:jc w:val="both"/>
        <w:rPr>
          <w:szCs w:val="28"/>
          <w:lang w:val="uk-UA"/>
        </w:rPr>
      </w:pPr>
      <w:r>
        <w:rPr>
          <w:szCs w:val="28"/>
          <w:lang w:val="uk-UA"/>
        </w:rPr>
        <w:t>тип фізичної атаки.</w:t>
      </w:r>
    </w:p>
    <w:p w:rsidR="00A72915" w:rsidRDefault="00A72915" w:rsidP="00C479F6">
      <w:pPr>
        <w:jc w:val="both"/>
        <w:rPr>
          <w:szCs w:val="28"/>
          <w:lang w:val="uk-UA"/>
        </w:rPr>
      </w:pPr>
    </w:p>
    <w:p w:rsidR="00A72915" w:rsidRPr="00A96304" w:rsidRDefault="00A72915" w:rsidP="00C479F6">
      <w:pPr>
        <w:jc w:val="both"/>
        <w:rPr>
          <w:szCs w:val="28"/>
          <w:lang w:val="uk-UA"/>
        </w:rPr>
      </w:pPr>
    </w:p>
    <w:p w:rsidR="00D36AD3" w:rsidRDefault="00487A14" w:rsidP="00487A14">
      <w:pPr>
        <w:pStyle w:val="Heading2"/>
        <w:ind w:left="709" w:firstLine="0"/>
        <w:rPr>
          <w:szCs w:val="28"/>
        </w:rPr>
      </w:pPr>
      <w:bookmarkStart w:id="19" w:name="_Toc502066901"/>
      <w:r>
        <w:rPr>
          <w:szCs w:val="28"/>
        </w:rPr>
        <w:t xml:space="preserve">2.2 </w:t>
      </w:r>
      <w:r w:rsidR="009D2C5A">
        <w:rPr>
          <w:szCs w:val="28"/>
        </w:rPr>
        <w:t>Розробка нечітких правил</w:t>
      </w:r>
      <w:bookmarkEnd w:id="19"/>
    </w:p>
    <w:p w:rsidR="002B1456" w:rsidRDefault="002B1456" w:rsidP="00D57584">
      <w:pPr>
        <w:rPr>
          <w:lang w:val="uk-UA"/>
        </w:rPr>
      </w:pPr>
    </w:p>
    <w:p w:rsidR="00754810" w:rsidRDefault="00754810" w:rsidP="00754810">
      <w:pPr>
        <w:ind w:firstLine="720"/>
        <w:jc w:val="both"/>
        <w:rPr>
          <w:szCs w:val="28"/>
          <w:lang w:val="uk-UA"/>
        </w:rPr>
      </w:pPr>
      <w:r>
        <w:rPr>
          <w:szCs w:val="28"/>
          <w:lang w:val="uk-UA"/>
        </w:rPr>
        <w:t>Правила нечіткої логіки будуть використані для виведення параметрів:</w:t>
      </w:r>
    </w:p>
    <w:p w:rsidR="00754810" w:rsidRPr="004A7DF1" w:rsidRDefault="00754810" w:rsidP="00754810">
      <w:pPr>
        <w:numPr>
          <w:ilvl w:val="0"/>
          <w:numId w:val="39"/>
        </w:numPr>
        <w:jc w:val="both"/>
        <w:rPr>
          <w:szCs w:val="28"/>
          <w:highlight w:val="yellow"/>
          <w:lang w:val="uk-UA"/>
        </w:rPr>
      </w:pPr>
      <w:r w:rsidRPr="004A7DF1">
        <w:rPr>
          <w:szCs w:val="28"/>
          <w:highlight w:val="yellow"/>
          <w:lang w:val="uk-UA"/>
        </w:rPr>
        <w:t>коефіцієнта фізичного пошкодження;</w:t>
      </w:r>
    </w:p>
    <w:p w:rsidR="00754810" w:rsidRDefault="00754810" w:rsidP="00754810">
      <w:pPr>
        <w:numPr>
          <w:ilvl w:val="0"/>
          <w:numId w:val="39"/>
        </w:numPr>
        <w:jc w:val="both"/>
        <w:rPr>
          <w:szCs w:val="28"/>
          <w:lang w:val="uk-UA"/>
        </w:rPr>
      </w:pPr>
      <w:r>
        <w:rPr>
          <w:szCs w:val="28"/>
          <w:lang w:val="uk-UA"/>
        </w:rPr>
        <w:t>коефіцієнта магічного пошкодження;</w:t>
      </w:r>
    </w:p>
    <w:p w:rsidR="00754810" w:rsidRPr="004A7DF1" w:rsidRDefault="00754810" w:rsidP="00754810">
      <w:pPr>
        <w:numPr>
          <w:ilvl w:val="0"/>
          <w:numId w:val="39"/>
        </w:numPr>
        <w:jc w:val="both"/>
        <w:rPr>
          <w:szCs w:val="28"/>
          <w:highlight w:val="yellow"/>
          <w:lang w:val="uk-UA"/>
        </w:rPr>
      </w:pPr>
      <w:r w:rsidRPr="004A7DF1">
        <w:rPr>
          <w:szCs w:val="28"/>
          <w:highlight w:val="yellow"/>
          <w:lang w:val="uk-UA"/>
        </w:rPr>
        <w:t>швидкості воїна;</w:t>
      </w:r>
    </w:p>
    <w:p w:rsidR="00754810" w:rsidRDefault="00754810" w:rsidP="00754810">
      <w:pPr>
        <w:ind w:firstLine="720"/>
        <w:jc w:val="both"/>
        <w:rPr>
          <w:szCs w:val="28"/>
          <w:lang w:val="uk-UA"/>
        </w:rPr>
      </w:pPr>
      <w:r>
        <w:rPr>
          <w:szCs w:val="28"/>
          <w:lang w:val="uk-UA"/>
        </w:rPr>
        <w:t>Результуюче пошкодження, що може завдати башта воїну:</w:t>
      </w:r>
    </w:p>
    <w:p w:rsidR="00754810" w:rsidRDefault="00754810" w:rsidP="00754810">
      <w:pPr>
        <w:ind w:firstLine="720"/>
        <w:jc w:val="both"/>
        <w:rPr>
          <w:szCs w:val="28"/>
          <w:lang w:val="uk-UA"/>
        </w:rPr>
      </w:pPr>
    </w:p>
    <w:tbl>
      <w:tblPr>
        <w:tblW w:w="0" w:type="auto"/>
        <w:tblLook w:val="04A0" w:firstRow="1" w:lastRow="0" w:firstColumn="1" w:lastColumn="0" w:noHBand="0" w:noVBand="1"/>
      </w:tblPr>
      <w:tblGrid>
        <w:gridCol w:w="8268"/>
        <w:gridCol w:w="1086"/>
      </w:tblGrid>
      <w:tr w:rsidR="00754810" w:rsidRPr="004A7DF1" w:rsidTr="00006C19">
        <w:tc>
          <w:tcPr>
            <w:tcW w:w="8472" w:type="dxa"/>
            <w:shd w:val="clear" w:color="auto" w:fill="auto"/>
          </w:tcPr>
          <w:p w:rsidR="00754810" w:rsidRPr="004A7DF1" w:rsidRDefault="00754810" w:rsidP="00E944EA">
            <w:pPr>
              <w:ind w:firstLine="720"/>
              <w:jc w:val="center"/>
              <w:rPr>
                <w:szCs w:val="28"/>
                <w:lang w:val="uk-UA"/>
              </w:rPr>
            </w:pPr>
            <w:r w:rsidRPr="004A7DF1">
              <w:rPr>
                <w:szCs w:val="28"/>
              </w:rPr>
              <w:t>Damage</w:t>
            </w:r>
            <w:r w:rsidRPr="004A7DF1">
              <w:rPr>
                <w:szCs w:val="28"/>
                <w:lang w:val="uk-UA"/>
              </w:rPr>
              <w:t xml:space="preserve"> = </w:t>
            </w:r>
            <w:r w:rsidRPr="004A7DF1">
              <w:rPr>
                <w:szCs w:val="28"/>
              </w:rPr>
              <w:t>Damage</w:t>
            </w:r>
            <w:r w:rsidRPr="004A7DF1">
              <w:rPr>
                <w:szCs w:val="28"/>
                <w:vertAlign w:val="subscript"/>
              </w:rPr>
              <w:t>t</w:t>
            </w:r>
            <w:r w:rsidRPr="004A7DF1">
              <w:rPr>
                <w:szCs w:val="28"/>
                <w:lang w:val="uk-UA"/>
              </w:rPr>
              <w:t>×</w:t>
            </w:r>
            <w:r w:rsidRPr="004A7DF1">
              <w:rPr>
                <w:szCs w:val="28"/>
              </w:rPr>
              <w:t>Damage</w:t>
            </w:r>
            <w:r w:rsidRPr="004A7DF1">
              <w:rPr>
                <w:szCs w:val="28"/>
                <w:vertAlign w:val="subscript"/>
              </w:rPr>
              <w:t>c</w:t>
            </w:r>
            <w:r w:rsidRPr="004A7DF1">
              <w:rPr>
                <w:szCs w:val="28"/>
                <w:vertAlign w:val="subscript"/>
                <w:lang w:val="uk-UA"/>
              </w:rPr>
              <w:t xml:space="preserve"> </w:t>
            </w:r>
            <w:r w:rsidRPr="004A7DF1">
              <w:rPr>
                <w:szCs w:val="28"/>
                <w:lang w:val="uk-UA"/>
              </w:rPr>
              <w:t>,</w:t>
            </w:r>
          </w:p>
        </w:tc>
        <w:tc>
          <w:tcPr>
            <w:tcW w:w="1098" w:type="dxa"/>
            <w:shd w:val="clear" w:color="auto" w:fill="auto"/>
          </w:tcPr>
          <w:p w:rsidR="00754810" w:rsidRPr="004A7DF1" w:rsidRDefault="00754810" w:rsidP="00006C19">
            <w:pPr>
              <w:ind w:firstLine="0"/>
              <w:jc w:val="right"/>
              <w:rPr>
                <w:szCs w:val="28"/>
              </w:rPr>
            </w:pPr>
            <w:r w:rsidRPr="004A7DF1">
              <w:rPr>
                <w:szCs w:val="28"/>
                <w:highlight w:val="yellow"/>
              </w:rPr>
              <w:t>(x.1)</w:t>
            </w:r>
          </w:p>
        </w:tc>
      </w:tr>
    </w:tbl>
    <w:p w:rsidR="00754810" w:rsidRDefault="00754810" w:rsidP="00754810">
      <w:pPr>
        <w:ind w:firstLine="720"/>
        <w:jc w:val="both"/>
        <w:rPr>
          <w:szCs w:val="28"/>
          <w:lang w:val="uk-UA"/>
        </w:rPr>
      </w:pPr>
      <w:r>
        <w:rPr>
          <w:szCs w:val="28"/>
          <w:lang w:val="uk-UA"/>
        </w:rPr>
        <w:t xml:space="preserve">де </w:t>
      </w:r>
      <w:r>
        <w:rPr>
          <w:szCs w:val="28"/>
          <w:lang w:val="uk-UA"/>
        </w:rPr>
        <w:tab/>
      </w:r>
      <w:r>
        <w:rPr>
          <w:szCs w:val="28"/>
        </w:rPr>
        <w:t>Damage</w:t>
      </w:r>
      <w:r>
        <w:rPr>
          <w:szCs w:val="28"/>
          <w:vertAlign w:val="subscript"/>
        </w:rPr>
        <w:t>t</w:t>
      </w:r>
      <w:r w:rsidRPr="00FE5C65">
        <w:rPr>
          <w:szCs w:val="28"/>
          <w:lang w:val="uk-UA"/>
        </w:rPr>
        <w:t xml:space="preserve"> – </w:t>
      </w:r>
      <w:r>
        <w:rPr>
          <w:szCs w:val="28"/>
          <w:lang w:val="uk-UA"/>
        </w:rPr>
        <w:t>пошкодження башти;</w:t>
      </w:r>
    </w:p>
    <w:p w:rsidR="00754810" w:rsidRDefault="00754810" w:rsidP="00754810">
      <w:pPr>
        <w:jc w:val="both"/>
        <w:rPr>
          <w:szCs w:val="28"/>
          <w:lang w:val="uk-UA"/>
        </w:rPr>
      </w:pPr>
      <w:r>
        <w:rPr>
          <w:szCs w:val="28"/>
          <w:lang w:val="uk-UA"/>
        </w:rPr>
        <w:lastRenderedPageBreak/>
        <w:tab/>
      </w:r>
      <w:r>
        <w:rPr>
          <w:szCs w:val="28"/>
        </w:rPr>
        <w:t>Damage</w:t>
      </w:r>
      <w:r>
        <w:rPr>
          <w:szCs w:val="28"/>
          <w:vertAlign w:val="subscript"/>
        </w:rPr>
        <w:t>c</w:t>
      </w:r>
      <w:r w:rsidRPr="00BB7F9F">
        <w:rPr>
          <w:szCs w:val="28"/>
          <w:vertAlign w:val="subscript"/>
          <w:lang w:val="uk-UA"/>
        </w:rPr>
        <w:t xml:space="preserve"> </w:t>
      </w:r>
      <w:r w:rsidRPr="00BB7F9F">
        <w:rPr>
          <w:szCs w:val="28"/>
          <w:lang w:val="uk-UA"/>
        </w:rPr>
        <w:t xml:space="preserve">– </w:t>
      </w:r>
      <w:r>
        <w:rPr>
          <w:szCs w:val="28"/>
          <w:lang w:val="uk-UA"/>
        </w:rPr>
        <w:t>коефіцієнт пошкодження.</w:t>
      </w:r>
    </w:p>
    <w:p w:rsidR="00754810" w:rsidRDefault="00754810" w:rsidP="00754810">
      <w:pPr>
        <w:jc w:val="both"/>
        <w:rPr>
          <w:szCs w:val="28"/>
          <w:lang w:val="uk-UA"/>
        </w:rPr>
      </w:pPr>
    </w:p>
    <w:p w:rsidR="00754810" w:rsidRDefault="00754810" w:rsidP="00754810">
      <w:pPr>
        <w:ind w:firstLine="720"/>
        <w:jc w:val="both"/>
        <w:rPr>
          <w:szCs w:val="28"/>
          <w:lang w:val="uk-UA"/>
        </w:rPr>
      </w:pPr>
      <w:r>
        <w:rPr>
          <w:szCs w:val="28"/>
          <w:lang w:val="uk-UA"/>
        </w:rPr>
        <w:t xml:space="preserve">Коефіцієнт пошкодження виводиться з нечітких правил. </w:t>
      </w:r>
    </w:p>
    <w:p w:rsidR="00754810" w:rsidRPr="004D6C73" w:rsidRDefault="00754810" w:rsidP="00754810">
      <w:pPr>
        <w:ind w:firstLine="720"/>
        <w:jc w:val="both"/>
        <w:rPr>
          <w:szCs w:val="28"/>
          <w:lang w:val="uk-UA"/>
        </w:rPr>
      </w:pPr>
      <w:r>
        <w:rPr>
          <w:szCs w:val="28"/>
          <w:lang w:val="uk-UA"/>
        </w:rPr>
        <w:t xml:space="preserve">Для розрахунку магічного пошкодження необхідно ввести лінгвістичні змінні: </w:t>
      </w:r>
      <w:r>
        <w:rPr>
          <w:szCs w:val="28"/>
        </w:rPr>
        <w:t>Attack</w:t>
      </w:r>
      <w:r>
        <w:rPr>
          <w:szCs w:val="28"/>
          <w:vertAlign w:val="subscript"/>
        </w:rPr>
        <w:t>mg</w:t>
      </w:r>
      <w:r w:rsidRPr="001251DD">
        <w:rPr>
          <w:szCs w:val="28"/>
          <w:lang w:val="uk-UA"/>
        </w:rPr>
        <w:t xml:space="preserve"> </w:t>
      </w:r>
      <w:r>
        <w:rPr>
          <w:szCs w:val="28"/>
          <w:lang w:val="uk-UA"/>
        </w:rPr>
        <w:t>–</w:t>
      </w:r>
      <w:r w:rsidRPr="001251DD">
        <w:rPr>
          <w:szCs w:val="28"/>
          <w:lang w:val="uk-UA"/>
        </w:rPr>
        <w:t xml:space="preserve"> </w:t>
      </w:r>
      <w:r>
        <w:rPr>
          <w:szCs w:val="28"/>
          <w:lang w:val="uk-UA"/>
        </w:rPr>
        <w:t xml:space="preserve">магічна атака; </w:t>
      </w:r>
      <w:r>
        <w:rPr>
          <w:szCs w:val="28"/>
        </w:rPr>
        <w:t>Defense</w:t>
      </w:r>
      <w:r>
        <w:rPr>
          <w:szCs w:val="28"/>
          <w:vertAlign w:val="subscript"/>
        </w:rPr>
        <w:t>mg</w:t>
      </w:r>
      <w:r>
        <w:rPr>
          <w:szCs w:val="28"/>
          <w:lang w:val="uk-UA"/>
        </w:rPr>
        <w:t xml:space="preserve"> – захист від магічного пошкодження; </w:t>
      </w:r>
      <w:r>
        <w:rPr>
          <w:szCs w:val="28"/>
        </w:rPr>
        <w:t>Damage</w:t>
      </w:r>
      <w:r>
        <w:rPr>
          <w:szCs w:val="28"/>
          <w:vertAlign w:val="subscript"/>
        </w:rPr>
        <w:t>mgc</w:t>
      </w:r>
      <w:r w:rsidRPr="001251DD">
        <w:rPr>
          <w:szCs w:val="28"/>
          <w:lang w:val="uk-UA"/>
        </w:rPr>
        <w:t xml:space="preserve"> </w:t>
      </w:r>
      <w:r>
        <w:rPr>
          <w:szCs w:val="28"/>
          <w:lang w:val="uk-UA"/>
        </w:rPr>
        <w:t>–</w:t>
      </w:r>
      <w:r w:rsidRPr="001251DD">
        <w:rPr>
          <w:szCs w:val="28"/>
          <w:lang w:val="uk-UA"/>
        </w:rPr>
        <w:t xml:space="preserve"> </w:t>
      </w:r>
      <w:r>
        <w:rPr>
          <w:szCs w:val="28"/>
          <w:lang w:val="uk-UA"/>
        </w:rPr>
        <w:t>коефіцієнт магічного пошкодження.</w:t>
      </w:r>
    </w:p>
    <w:p w:rsidR="00754810" w:rsidRDefault="00754810" w:rsidP="00754810">
      <w:pPr>
        <w:ind w:firstLine="720"/>
        <w:jc w:val="both"/>
        <w:rPr>
          <w:szCs w:val="28"/>
          <w:lang w:val="uk-UA"/>
        </w:rPr>
      </w:pPr>
      <w:r>
        <w:rPr>
          <w:szCs w:val="28"/>
          <w:lang w:val="uk-UA"/>
        </w:rPr>
        <w:t xml:space="preserve">Визначимо множину термів для вхідної лінгвістичної змінної </w:t>
      </w:r>
      <w:r>
        <w:rPr>
          <w:szCs w:val="28"/>
        </w:rPr>
        <w:t>Attack</w:t>
      </w:r>
      <w:r>
        <w:rPr>
          <w:szCs w:val="28"/>
          <w:vertAlign w:val="subscript"/>
        </w:rPr>
        <w:t>mg</w:t>
      </w:r>
      <w:r>
        <w:rPr>
          <w:szCs w:val="28"/>
          <w:lang w:val="uk-UA"/>
        </w:rPr>
        <w:t xml:space="preserve">: </w:t>
      </w:r>
      <w:r>
        <w:rPr>
          <w:szCs w:val="28"/>
        </w:rPr>
        <w:t>Adept</w:t>
      </w:r>
      <w:r w:rsidRPr="008B7AF5">
        <w:rPr>
          <w:szCs w:val="28"/>
          <w:lang w:val="uk-UA"/>
        </w:rPr>
        <w:t xml:space="preserve">, </w:t>
      </w:r>
      <w:r>
        <w:rPr>
          <w:szCs w:val="28"/>
        </w:rPr>
        <w:t>Wizard</w:t>
      </w:r>
      <w:r w:rsidRPr="008B7AF5">
        <w:rPr>
          <w:szCs w:val="28"/>
          <w:lang w:val="uk-UA"/>
        </w:rPr>
        <w:t xml:space="preserve">, </w:t>
      </w:r>
      <w:r>
        <w:rPr>
          <w:szCs w:val="28"/>
        </w:rPr>
        <w:t>Master</w:t>
      </w:r>
      <w:r>
        <w:rPr>
          <w:szCs w:val="28"/>
          <w:lang w:val="uk-UA"/>
        </w:rPr>
        <w:t>.</w:t>
      </w:r>
    </w:p>
    <w:p w:rsidR="00754810" w:rsidRDefault="00754810" w:rsidP="00754810">
      <w:pPr>
        <w:ind w:firstLine="720"/>
        <w:jc w:val="both"/>
        <w:rPr>
          <w:szCs w:val="28"/>
        </w:rPr>
      </w:pPr>
      <w:r>
        <w:rPr>
          <w:szCs w:val="28"/>
          <w:lang w:val="uk-UA"/>
        </w:rPr>
        <w:t xml:space="preserve">Функція приналежності терму </w:t>
      </w:r>
      <w:r>
        <w:rPr>
          <w:szCs w:val="28"/>
        </w:rPr>
        <w:t>Adept</w:t>
      </w:r>
      <w:r>
        <w:rPr>
          <w:szCs w:val="28"/>
          <w:lang w:val="uk-UA"/>
        </w:rPr>
        <w:t xml:space="preserve"> задається трапецією: </w:t>
      </w:r>
      <w:r>
        <w:rPr>
          <w:szCs w:val="28"/>
        </w:rPr>
        <w:t>0; 3; 4; 9.</w:t>
      </w:r>
    </w:p>
    <w:p w:rsidR="00754810" w:rsidRDefault="00754810" w:rsidP="00754810">
      <w:pPr>
        <w:ind w:firstLine="720"/>
        <w:jc w:val="both"/>
        <w:rPr>
          <w:szCs w:val="28"/>
          <w:lang w:val="uk-UA"/>
        </w:rPr>
      </w:pPr>
      <w:r>
        <w:rPr>
          <w:szCs w:val="28"/>
          <w:lang w:val="uk-UA"/>
        </w:rPr>
        <w:t>Функція приналежності терму</w:t>
      </w:r>
      <w:r w:rsidRPr="0074423B">
        <w:rPr>
          <w:szCs w:val="28"/>
        </w:rPr>
        <w:t xml:space="preserve"> </w:t>
      </w:r>
      <w:r>
        <w:rPr>
          <w:szCs w:val="28"/>
        </w:rPr>
        <w:t>Wizard</w:t>
      </w:r>
      <w:r>
        <w:rPr>
          <w:szCs w:val="28"/>
          <w:lang w:val="uk-UA"/>
        </w:rPr>
        <w:t xml:space="preserve"> задається трапецією: 4; 9; 12; 20.</w:t>
      </w:r>
    </w:p>
    <w:p w:rsidR="00754810" w:rsidRDefault="00754810" w:rsidP="00754810">
      <w:pPr>
        <w:ind w:firstLine="720"/>
        <w:jc w:val="both"/>
        <w:rPr>
          <w:szCs w:val="28"/>
          <w:lang w:val="uk-UA"/>
        </w:rPr>
      </w:pPr>
      <w:r>
        <w:rPr>
          <w:szCs w:val="28"/>
          <w:lang w:val="uk-UA"/>
        </w:rPr>
        <w:t>Функція приналежності терму</w:t>
      </w:r>
      <w:r w:rsidRPr="0074423B">
        <w:rPr>
          <w:szCs w:val="28"/>
        </w:rPr>
        <w:t xml:space="preserve"> </w:t>
      </w:r>
      <w:r>
        <w:rPr>
          <w:szCs w:val="28"/>
        </w:rPr>
        <w:t>Master</w:t>
      </w:r>
      <w:r w:rsidRPr="0074423B">
        <w:rPr>
          <w:szCs w:val="28"/>
        </w:rPr>
        <w:t xml:space="preserve"> </w:t>
      </w:r>
      <w:r>
        <w:rPr>
          <w:szCs w:val="28"/>
          <w:lang w:val="uk-UA"/>
        </w:rPr>
        <w:t xml:space="preserve">задається прямою: 12; 20. </w:t>
      </w:r>
    </w:p>
    <w:p w:rsidR="00754810" w:rsidRPr="0074423B" w:rsidRDefault="00754810" w:rsidP="00754810">
      <w:pPr>
        <w:ind w:firstLine="720"/>
        <w:jc w:val="both"/>
        <w:rPr>
          <w:szCs w:val="28"/>
          <w:lang w:val="uk-UA"/>
        </w:rPr>
      </w:pPr>
      <w:r w:rsidRPr="008B7AF5">
        <w:rPr>
          <w:szCs w:val="28"/>
          <w:lang w:val="uk-UA"/>
        </w:rPr>
        <w:t xml:space="preserve">На рисунку </w:t>
      </w:r>
      <w:r w:rsidRPr="004A7DF1">
        <w:rPr>
          <w:szCs w:val="28"/>
          <w:highlight w:val="yellow"/>
          <w:lang w:val="uk-UA"/>
        </w:rPr>
        <w:t>1</w:t>
      </w:r>
      <w:r w:rsidRPr="008B7AF5">
        <w:rPr>
          <w:szCs w:val="28"/>
          <w:lang w:val="uk-UA"/>
        </w:rPr>
        <w:t xml:space="preserve"> наведено </w:t>
      </w:r>
      <w:r>
        <w:rPr>
          <w:szCs w:val="28"/>
          <w:lang w:val="uk-UA"/>
        </w:rPr>
        <w:t xml:space="preserve">функції приналежності лінгвістичної змінної </w:t>
      </w:r>
      <w:r>
        <w:rPr>
          <w:szCs w:val="28"/>
        </w:rPr>
        <w:t>Attack</w:t>
      </w:r>
      <w:r>
        <w:rPr>
          <w:szCs w:val="28"/>
          <w:vertAlign w:val="subscript"/>
        </w:rPr>
        <w:t>mg</w:t>
      </w:r>
      <w:r>
        <w:rPr>
          <w:szCs w:val="28"/>
          <w:lang w:val="uk-UA"/>
        </w:rPr>
        <w:t xml:space="preserve"> до термів.</w:t>
      </w:r>
    </w:p>
    <w:p w:rsidR="00754810" w:rsidRDefault="00754810" w:rsidP="00754810">
      <w:pPr>
        <w:ind w:firstLine="720"/>
        <w:jc w:val="center"/>
        <w:rPr>
          <w:szCs w:val="28"/>
        </w:rPr>
      </w:pPr>
      <w:r>
        <w:rPr>
          <w:noProof/>
        </w:rPr>
        <w:object w:dxaOrig="7186" w:dyaOrig="4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15.25pt" o:ole="">
            <v:imagedata r:id="rId28" o:title=""/>
          </v:shape>
          <o:OLEObject Type="Link" ProgID="Excel.Sheet.8" ShapeID="_x0000_i1025" DrawAspect="Content" r:id="rId29" UpdateMode="Always">
            <o:LinkType>EnhancedMetaFile</o:LinkType>
            <o:LockedField>false</o:LockedField>
          </o:OLEObject>
        </w:object>
      </w:r>
    </w:p>
    <w:p w:rsidR="00754810" w:rsidRPr="00680157" w:rsidRDefault="00754810" w:rsidP="00754810">
      <w:pPr>
        <w:ind w:firstLine="720"/>
        <w:jc w:val="center"/>
        <w:rPr>
          <w:noProof/>
          <w:lang w:val="uk-UA"/>
        </w:rPr>
      </w:pPr>
      <w:r>
        <w:rPr>
          <w:szCs w:val="28"/>
          <w:lang w:val="uk-UA"/>
        </w:rPr>
        <w:t xml:space="preserve">Рисунок </w:t>
      </w:r>
      <w:r w:rsidRPr="004A7DF1">
        <w:rPr>
          <w:szCs w:val="28"/>
          <w:highlight w:val="yellow"/>
          <w:lang w:val="uk-UA"/>
        </w:rPr>
        <w:t>1</w:t>
      </w:r>
      <w:r>
        <w:rPr>
          <w:szCs w:val="28"/>
          <w:lang w:val="uk-UA"/>
        </w:rPr>
        <w:t xml:space="preserve"> – Функції приналежності лінгвістичної змінної </w:t>
      </w:r>
      <w:r>
        <w:rPr>
          <w:szCs w:val="28"/>
        </w:rPr>
        <w:t>Attack</w:t>
      </w:r>
      <w:r>
        <w:rPr>
          <w:szCs w:val="28"/>
          <w:vertAlign w:val="subscript"/>
        </w:rPr>
        <w:t>mg</w:t>
      </w:r>
    </w:p>
    <w:p w:rsidR="00754810" w:rsidRDefault="00754810" w:rsidP="00754810">
      <w:pPr>
        <w:ind w:firstLine="720"/>
        <w:jc w:val="center"/>
        <w:rPr>
          <w:noProof/>
        </w:rPr>
      </w:pPr>
    </w:p>
    <w:p w:rsidR="00754810" w:rsidRPr="00C15FE8" w:rsidRDefault="00754810" w:rsidP="00754810">
      <w:pPr>
        <w:ind w:firstLine="720"/>
        <w:jc w:val="both"/>
        <w:rPr>
          <w:szCs w:val="28"/>
          <w:lang w:val="uk-UA"/>
        </w:rPr>
      </w:pPr>
      <w:r>
        <w:rPr>
          <w:szCs w:val="28"/>
          <w:lang w:val="uk-UA"/>
        </w:rPr>
        <w:t xml:space="preserve">Визначимо множину термів для вхідної лінгвістичної змінної </w:t>
      </w:r>
      <w:r>
        <w:rPr>
          <w:szCs w:val="28"/>
        </w:rPr>
        <w:t>Defense</w:t>
      </w:r>
      <w:r>
        <w:rPr>
          <w:szCs w:val="28"/>
          <w:vertAlign w:val="subscript"/>
        </w:rPr>
        <w:t>mg</w:t>
      </w:r>
      <w:r>
        <w:rPr>
          <w:szCs w:val="28"/>
          <w:lang w:val="uk-UA"/>
        </w:rPr>
        <w:t xml:space="preserve">: </w:t>
      </w:r>
      <w:r>
        <w:rPr>
          <w:szCs w:val="28"/>
        </w:rPr>
        <w:t>Sensitive, Resistance, Antimage</w:t>
      </w:r>
      <w:r>
        <w:rPr>
          <w:szCs w:val="28"/>
          <w:lang w:val="uk-UA"/>
        </w:rPr>
        <w:t>.</w:t>
      </w:r>
    </w:p>
    <w:p w:rsidR="00754810" w:rsidRDefault="00754810" w:rsidP="00754810">
      <w:pPr>
        <w:ind w:firstLine="720"/>
        <w:jc w:val="both"/>
        <w:rPr>
          <w:szCs w:val="28"/>
          <w:lang w:val="uk-UA"/>
        </w:rPr>
      </w:pPr>
      <w:r w:rsidRPr="008B7AF5">
        <w:rPr>
          <w:szCs w:val="28"/>
          <w:lang w:val="uk-UA"/>
        </w:rPr>
        <w:t xml:space="preserve">На рисунку </w:t>
      </w:r>
      <w:r w:rsidRPr="004A7DF1">
        <w:rPr>
          <w:szCs w:val="28"/>
          <w:highlight w:val="yellow"/>
          <w:lang w:val="uk-UA"/>
        </w:rPr>
        <w:t>2</w:t>
      </w:r>
      <w:r w:rsidRPr="008B7AF5">
        <w:rPr>
          <w:szCs w:val="28"/>
          <w:lang w:val="uk-UA"/>
        </w:rPr>
        <w:t xml:space="preserve"> наведено </w:t>
      </w:r>
      <w:r>
        <w:rPr>
          <w:szCs w:val="28"/>
          <w:lang w:val="uk-UA"/>
        </w:rPr>
        <w:t xml:space="preserve">функції приналежності лінгвістичної змінної </w:t>
      </w:r>
      <w:r>
        <w:rPr>
          <w:szCs w:val="28"/>
        </w:rPr>
        <w:t>Defense</w:t>
      </w:r>
      <w:r>
        <w:rPr>
          <w:szCs w:val="28"/>
          <w:vertAlign w:val="subscript"/>
        </w:rPr>
        <w:t>mg</w:t>
      </w:r>
      <w:r>
        <w:rPr>
          <w:szCs w:val="28"/>
          <w:lang w:val="uk-UA"/>
        </w:rPr>
        <w:t xml:space="preserve"> до термів.</w:t>
      </w:r>
    </w:p>
    <w:p w:rsidR="00754810" w:rsidRDefault="00754810" w:rsidP="00754810">
      <w:pPr>
        <w:ind w:firstLine="720"/>
        <w:jc w:val="both"/>
        <w:rPr>
          <w:szCs w:val="28"/>
          <w:lang w:val="uk-UA"/>
        </w:rPr>
      </w:pPr>
    </w:p>
    <w:p w:rsidR="00754810" w:rsidRPr="00680157" w:rsidRDefault="00754810" w:rsidP="00754810">
      <w:pPr>
        <w:ind w:firstLine="720"/>
        <w:jc w:val="center"/>
        <w:rPr>
          <w:noProof/>
          <w:lang w:val="uk-UA"/>
        </w:rPr>
      </w:pPr>
      <w:r>
        <w:rPr>
          <w:noProof/>
          <w:lang w:val="uk-UA"/>
        </w:rPr>
        <w:object w:dxaOrig="7186" w:dyaOrig="4306">
          <v:shape id="_x0000_i1026" type="#_x0000_t75" style="width:359.25pt;height:215.25pt" o:ole="">
            <v:imagedata r:id="rId30" o:title=""/>
          </v:shape>
          <o:OLEObject Type="Link" ProgID="Excel.Sheet.8" ShapeID="_x0000_i1026" DrawAspect="Content" r:id="rId31" UpdateMode="Always">
            <o:LinkType>EnhancedMetaFile</o:LinkType>
            <o:LockedField>false</o:LockedField>
          </o:OLEObject>
        </w:object>
      </w:r>
    </w:p>
    <w:p w:rsidR="00754810" w:rsidRDefault="00754810" w:rsidP="00754810">
      <w:pPr>
        <w:ind w:firstLine="720"/>
        <w:jc w:val="center"/>
        <w:rPr>
          <w:szCs w:val="28"/>
          <w:lang w:val="uk-UA"/>
        </w:rPr>
      </w:pPr>
      <w:r>
        <w:rPr>
          <w:szCs w:val="28"/>
          <w:lang w:val="uk-UA"/>
        </w:rPr>
        <w:t xml:space="preserve">Рисунок </w:t>
      </w:r>
      <w:r w:rsidRPr="004A7DF1">
        <w:rPr>
          <w:szCs w:val="28"/>
          <w:highlight w:val="yellow"/>
          <w:lang w:val="uk-UA"/>
        </w:rPr>
        <w:t>2</w:t>
      </w:r>
      <w:r>
        <w:rPr>
          <w:szCs w:val="28"/>
          <w:lang w:val="uk-UA"/>
        </w:rPr>
        <w:t xml:space="preserve"> – Функції приналежності нечіткої змінної </w:t>
      </w:r>
      <w:r>
        <w:rPr>
          <w:szCs w:val="28"/>
        </w:rPr>
        <w:t>Defense</w:t>
      </w:r>
      <w:r>
        <w:rPr>
          <w:szCs w:val="28"/>
          <w:vertAlign w:val="subscript"/>
        </w:rPr>
        <w:t>mg</w:t>
      </w:r>
    </w:p>
    <w:p w:rsidR="00754810" w:rsidRDefault="00754810" w:rsidP="00754810">
      <w:pPr>
        <w:ind w:firstLine="720"/>
        <w:jc w:val="both"/>
        <w:rPr>
          <w:szCs w:val="28"/>
          <w:lang w:val="uk-UA"/>
        </w:rPr>
      </w:pPr>
      <w:r>
        <w:rPr>
          <w:szCs w:val="28"/>
          <w:lang w:val="uk-UA"/>
        </w:rPr>
        <w:t xml:space="preserve">Функція приналежності терму </w:t>
      </w:r>
      <w:r w:rsidRPr="00736F6B">
        <w:rPr>
          <w:szCs w:val="28"/>
          <w:lang w:val="uk-UA"/>
        </w:rPr>
        <w:t>Sensitive</w:t>
      </w:r>
      <w:r>
        <w:rPr>
          <w:szCs w:val="28"/>
          <w:lang w:val="uk-UA"/>
        </w:rPr>
        <w:t xml:space="preserve"> задається прямою: 8; 0.</w:t>
      </w:r>
    </w:p>
    <w:p w:rsidR="00754810" w:rsidRPr="00754810" w:rsidRDefault="00754810" w:rsidP="00754810">
      <w:pPr>
        <w:ind w:firstLine="720"/>
        <w:jc w:val="both"/>
        <w:rPr>
          <w:szCs w:val="28"/>
          <w:lang w:val="uk-UA"/>
        </w:rPr>
      </w:pPr>
      <w:r>
        <w:rPr>
          <w:szCs w:val="28"/>
          <w:lang w:val="uk-UA"/>
        </w:rPr>
        <w:t xml:space="preserve">Функція приналежності терму </w:t>
      </w:r>
      <w:r>
        <w:rPr>
          <w:szCs w:val="28"/>
        </w:rPr>
        <w:t>Resistance</w:t>
      </w:r>
      <w:r>
        <w:rPr>
          <w:szCs w:val="28"/>
          <w:lang w:val="uk-UA"/>
        </w:rPr>
        <w:t xml:space="preserve"> задається трапецією: 0; 8; 12; 20.</w:t>
      </w:r>
    </w:p>
    <w:p w:rsidR="00754810" w:rsidRPr="00FF6F09" w:rsidRDefault="00754810" w:rsidP="00754810">
      <w:pPr>
        <w:ind w:firstLine="720"/>
        <w:jc w:val="both"/>
        <w:rPr>
          <w:szCs w:val="28"/>
          <w:lang w:val="uk-UA"/>
        </w:rPr>
      </w:pPr>
      <w:r>
        <w:rPr>
          <w:szCs w:val="28"/>
          <w:lang w:val="uk-UA"/>
        </w:rPr>
        <w:t xml:space="preserve">Функція приналежності терму </w:t>
      </w:r>
      <w:r>
        <w:rPr>
          <w:szCs w:val="28"/>
        </w:rPr>
        <w:t>Antimage</w:t>
      </w:r>
      <w:r>
        <w:rPr>
          <w:szCs w:val="28"/>
          <w:lang w:val="uk-UA"/>
        </w:rPr>
        <w:t xml:space="preserve"> задається прямою: 12; 20.</w:t>
      </w:r>
    </w:p>
    <w:p w:rsidR="00754810" w:rsidRDefault="00754810" w:rsidP="00754810">
      <w:pPr>
        <w:ind w:firstLine="720"/>
        <w:jc w:val="both"/>
        <w:rPr>
          <w:szCs w:val="28"/>
          <w:lang w:val="uk-UA"/>
        </w:rPr>
      </w:pPr>
      <w:r>
        <w:rPr>
          <w:szCs w:val="28"/>
          <w:lang w:val="uk-UA"/>
        </w:rPr>
        <w:t xml:space="preserve">Визначимо множину термів вихідної лінгвістичної змінної </w:t>
      </w:r>
      <w:r>
        <w:rPr>
          <w:szCs w:val="28"/>
        </w:rPr>
        <w:t>Damage</w:t>
      </w:r>
      <w:r>
        <w:rPr>
          <w:szCs w:val="28"/>
          <w:vertAlign w:val="subscript"/>
        </w:rPr>
        <w:t>mgc</w:t>
      </w:r>
      <w:r>
        <w:rPr>
          <w:szCs w:val="28"/>
          <w:lang w:val="uk-UA"/>
        </w:rPr>
        <w:t xml:space="preserve">: </w:t>
      </w:r>
      <w:r>
        <w:rPr>
          <w:szCs w:val="28"/>
        </w:rPr>
        <w:t>Normal</w:t>
      </w:r>
      <w:r w:rsidRPr="00887848">
        <w:rPr>
          <w:szCs w:val="28"/>
          <w:lang w:val="uk-UA"/>
        </w:rPr>
        <w:t xml:space="preserve">, </w:t>
      </w:r>
      <w:r>
        <w:rPr>
          <w:szCs w:val="28"/>
        </w:rPr>
        <w:t>Critical</w:t>
      </w:r>
      <w:r w:rsidRPr="00887848">
        <w:rPr>
          <w:szCs w:val="28"/>
          <w:lang w:val="uk-UA"/>
        </w:rPr>
        <w:t xml:space="preserve">, </w:t>
      </w:r>
      <w:r>
        <w:rPr>
          <w:szCs w:val="28"/>
        </w:rPr>
        <w:t>Double</w:t>
      </w:r>
      <w:r>
        <w:rPr>
          <w:szCs w:val="28"/>
          <w:lang w:val="uk-UA"/>
        </w:rPr>
        <w:t>.</w:t>
      </w:r>
    </w:p>
    <w:p w:rsidR="00754810" w:rsidRPr="00887848" w:rsidRDefault="00754810" w:rsidP="00754810">
      <w:pPr>
        <w:ind w:firstLine="720"/>
        <w:jc w:val="both"/>
        <w:rPr>
          <w:szCs w:val="28"/>
          <w:lang w:val="uk-UA"/>
        </w:rPr>
      </w:pPr>
      <w:r w:rsidRPr="00887848">
        <w:rPr>
          <w:szCs w:val="28"/>
          <w:lang w:val="uk-UA"/>
        </w:rPr>
        <w:t xml:space="preserve">Функція приналежності терму </w:t>
      </w:r>
      <w:r>
        <w:rPr>
          <w:szCs w:val="28"/>
        </w:rPr>
        <w:t>Normal</w:t>
      </w:r>
      <w:r>
        <w:rPr>
          <w:szCs w:val="28"/>
          <w:lang w:val="uk-UA"/>
        </w:rPr>
        <w:t xml:space="preserve"> задається прямою: 0,0; 1,0</w:t>
      </w:r>
      <w:r w:rsidRPr="00887848">
        <w:rPr>
          <w:szCs w:val="28"/>
          <w:lang w:val="uk-UA"/>
        </w:rPr>
        <w:t>.</w:t>
      </w:r>
    </w:p>
    <w:p w:rsidR="00754810" w:rsidRPr="00887848" w:rsidRDefault="00754810" w:rsidP="00754810">
      <w:pPr>
        <w:ind w:firstLine="720"/>
        <w:jc w:val="both"/>
        <w:rPr>
          <w:szCs w:val="28"/>
          <w:lang w:val="uk-UA"/>
        </w:rPr>
      </w:pPr>
      <w:r w:rsidRPr="00887848">
        <w:rPr>
          <w:szCs w:val="28"/>
          <w:lang w:val="uk-UA"/>
        </w:rPr>
        <w:t xml:space="preserve">Функція приналежності терму </w:t>
      </w:r>
      <w:r>
        <w:rPr>
          <w:szCs w:val="28"/>
        </w:rPr>
        <w:t>Critical</w:t>
      </w:r>
      <w:r w:rsidRPr="00887848">
        <w:rPr>
          <w:szCs w:val="28"/>
          <w:lang w:val="uk-UA"/>
        </w:rPr>
        <w:t xml:space="preserve"> задається </w:t>
      </w:r>
      <w:r>
        <w:rPr>
          <w:szCs w:val="28"/>
          <w:lang w:val="uk-UA"/>
        </w:rPr>
        <w:t>прямою</w:t>
      </w:r>
      <w:r w:rsidRPr="00887848">
        <w:rPr>
          <w:szCs w:val="28"/>
          <w:lang w:val="uk-UA"/>
        </w:rPr>
        <w:t>: 0</w:t>
      </w:r>
      <w:r>
        <w:rPr>
          <w:szCs w:val="28"/>
          <w:lang w:val="uk-UA"/>
        </w:rPr>
        <w:t>,8; 1,5.</w:t>
      </w:r>
    </w:p>
    <w:p w:rsidR="00754810" w:rsidRPr="00887848" w:rsidRDefault="00754810" w:rsidP="00754810">
      <w:pPr>
        <w:ind w:firstLine="720"/>
        <w:jc w:val="both"/>
        <w:rPr>
          <w:szCs w:val="28"/>
          <w:lang w:val="uk-UA"/>
        </w:rPr>
      </w:pPr>
      <w:r w:rsidRPr="00887848">
        <w:rPr>
          <w:szCs w:val="28"/>
          <w:lang w:val="uk-UA"/>
        </w:rPr>
        <w:t xml:space="preserve">Функція приналежності терму </w:t>
      </w:r>
      <w:r>
        <w:rPr>
          <w:szCs w:val="28"/>
        </w:rPr>
        <w:t>Double</w:t>
      </w:r>
      <w:r>
        <w:rPr>
          <w:szCs w:val="28"/>
          <w:lang w:val="uk-UA"/>
        </w:rPr>
        <w:t xml:space="preserve"> задається прямою: 1,0</w:t>
      </w:r>
      <w:r w:rsidRPr="00887848">
        <w:rPr>
          <w:szCs w:val="28"/>
          <w:lang w:val="uk-UA"/>
        </w:rPr>
        <w:t>; 2</w:t>
      </w:r>
      <w:r>
        <w:rPr>
          <w:szCs w:val="28"/>
          <w:lang w:val="uk-UA"/>
        </w:rPr>
        <w:t>,0</w:t>
      </w:r>
      <w:r w:rsidRPr="00887848">
        <w:rPr>
          <w:szCs w:val="28"/>
          <w:lang w:val="uk-UA"/>
        </w:rPr>
        <w:t>.</w:t>
      </w:r>
    </w:p>
    <w:p w:rsidR="00754810" w:rsidRPr="00684B75" w:rsidRDefault="00754810" w:rsidP="00754810">
      <w:pPr>
        <w:ind w:firstLine="720"/>
        <w:jc w:val="both"/>
        <w:rPr>
          <w:szCs w:val="28"/>
          <w:lang w:val="uk-UA"/>
        </w:rPr>
      </w:pPr>
      <w:r w:rsidRPr="00684B75">
        <w:rPr>
          <w:szCs w:val="28"/>
          <w:lang w:val="uk-UA"/>
        </w:rPr>
        <w:t xml:space="preserve">На рисунку </w:t>
      </w:r>
      <w:r w:rsidRPr="004A7DF1">
        <w:rPr>
          <w:szCs w:val="28"/>
          <w:highlight w:val="yellow"/>
          <w:lang w:val="uk-UA"/>
        </w:rPr>
        <w:t>3</w:t>
      </w:r>
      <w:r w:rsidRPr="00684B75">
        <w:rPr>
          <w:szCs w:val="28"/>
          <w:lang w:val="uk-UA"/>
        </w:rPr>
        <w:t xml:space="preserve"> наведено функції приналежності лінгвістичної змінної </w:t>
      </w:r>
      <w:r>
        <w:rPr>
          <w:szCs w:val="28"/>
        </w:rPr>
        <w:t>Damage</w:t>
      </w:r>
      <w:r>
        <w:rPr>
          <w:szCs w:val="28"/>
          <w:vertAlign w:val="subscript"/>
        </w:rPr>
        <w:t>mgc</w:t>
      </w:r>
      <w:r w:rsidRPr="00684B75">
        <w:rPr>
          <w:szCs w:val="28"/>
          <w:lang w:val="uk-UA"/>
        </w:rPr>
        <w:t xml:space="preserve"> до термів.</w:t>
      </w:r>
    </w:p>
    <w:p w:rsidR="00754810" w:rsidRPr="00684B75" w:rsidRDefault="00754810" w:rsidP="00754810">
      <w:pPr>
        <w:ind w:firstLine="720"/>
        <w:jc w:val="both"/>
        <w:rPr>
          <w:szCs w:val="28"/>
        </w:rPr>
      </w:pPr>
    </w:p>
    <w:p w:rsidR="00754810" w:rsidRDefault="00754810" w:rsidP="00754810">
      <w:pPr>
        <w:ind w:firstLine="720"/>
        <w:jc w:val="center"/>
        <w:rPr>
          <w:szCs w:val="28"/>
        </w:rPr>
      </w:pPr>
      <w:r>
        <w:rPr>
          <w:szCs w:val="28"/>
        </w:rPr>
        <w:object w:dxaOrig="7186" w:dyaOrig="4306">
          <v:shape id="_x0000_i1027" type="#_x0000_t75" style="width:359.25pt;height:215.25pt" o:ole="">
            <v:imagedata r:id="rId32" o:title=""/>
          </v:shape>
          <o:OLEObject Type="Link" ProgID="Excel.Sheet.8" ShapeID="_x0000_i1027" DrawAspect="Content" r:id="rId33" UpdateMode="Always">
            <o:LinkType>EnhancedMetaFile</o:LinkType>
            <o:LockedField>false</o:LockedField>
            <o:FieldCodes>\* MERGEFORMAT</o:FieldCodes>
          </o:OLEObject>
        </w:object>
      </w:r>
    </w:p>
    <w:p w:rsidR="00754810" w:rsidRDefault="00754810" w:rsidP="00754810">
      <w:pPr>
        <w:ind w:firstLine="720"/>
        <w:jc w:val="center"/>
        <w:rPr>
          <w:szCs w:val="28"/>
        </w:rPr>
      </w:pPr>
      <w:r>
        <w:rPr>
          <w:szCs w:val="28"/>
          <w:lang w:val="uk-UA"/>
        </w:rPr>
        <w:t xml:space="preserve">Рисунок </w:t>
      </w:r>
      <w:r w:rsidRPr="004A7DF1">
        <w:rPr>
          <w:szCs w:val="28"/>
          <w:highlight w:val="yellow"/>
          <w:lang w:val="uk-UA"/>
        </w:rPr>
        <w:t>3</w:t>
      </w:r>
      <w:r>
        <w:rPr>
          <w:szCs w:val="28"/>
          <w:lang w:val="uk-UA"/>
        </w:rPr>
        <w:t xml:space="preserve"> – Функції приналежності нечіткої змінної </w:t>
      </w:r>
      <w:r>
        <w:rPr>
          <w:szCs w:val="28"/>
        </w:rPr>
        <w:t>Damage</w:t>
      </w:r>
      <w:r>
        <w:rPr>
          <w:szCs w:val="28"/>
          <w:vertAlign w:val="subscript"/>
        </w:rPr>
        <w:t>mgc</w:t>
      </w:r>
    </w:p>
    <w:p w:rsidR="00754810" w:rsidRDefault="00754810" w:rsidP="00754810">
      <w:pPr>
        <w:ind w:firstLine="720"/>
        <w:jc w:val="center"/>
        <w:rPr>
          <w:szCs w:val="28"/>
        </w:rPr>
      </w:pPr>
    </w:p>
    <w:p w:rsidR="00754810" w:rsidRDefault="00754810" w:rsidP="00754810">
      <w:pPr>
        <w:ind w:firstLine="720"/>
        <w:rPr>
          <w:szCs w:val="28"/>
          <w:lang w:val="uk-UA"/>
        </w:rPr>
      </w:pPr>
      <w:r>
        <w:rPr>
          <w:szCs w:val="28"/>
          <w:lang w:val="uk-UA"/>
        </w:rPr>
        <w:t xml:space="preserve">Для кон’юнкція обрано </w:t>
      </w:r>
      <w:r>
        <w:rPr>
          <w:szCs w:val="28"/>
        </w:rPr>
        <w:t>T</w:t>
      </w:r>
      <w:r w:rsidRPr="00D33589">
        <w:rPr>
          <w:szCs w:val="28"/>
        </w:rPr>
        <w:t>-</w:t>
      </w:r>
      <w:r>
        <w:rPr>
          <w:szCs w:val="28"/>
          <w:lang w:val="uk-UA"/>
        </w:rPr>
        <w:t>норму мінімум.</w:t>
      </w:r>
    </w:p>
    <w:p w:rsidR="00754810" w:rsidRDefault="00754810" w:rsidP="00754810">
      <w:pPr>
        <w:ind w:firstLine="720"/>
        <w:rPr>
          <w:szCs w:val="28"/>
          <w:lang w:val="uk-UA"/>
        </w:rPr>
      </w:pPr>
      <w:r>
        <w:rPr>
          <w:szCs w:val="28"/>
          <w:lang w:val="uk-UA"/>
        </w:rPr>
        <w:t xml:space="preserve">Для диз’юнкції – </w:t>
      </w:r>
      <w:r>
        <w:rPr>
          <w:szCs w:val="28"/>
        </w:rPr>
        <w:t>S</w:t>
      </w:r>
      <w:r w:rsidRPr="00D33589">
        <w:rPr>
          <w:szCs w:val="28"/>
        </w:rPr>
        <w:t>-</w:t>
      </w:r>
      <w:r>
        <w:rPr>
          <w:szCs w:val="28"/>
          <w:lang w:val="uk-UA"/>
        </w:rPr>
        <w:t>норму максимум.</w:t>
      </w:r>
    </w:p>
    <w:p w:rsidR="00754810" w:rsidRDefault="00754810" w:rsidP="00754810">
      <w:pPr>
        <w:ind w:firstLine="720"/>
        <w:rPr>
          <w:szCs w:val="28"/>
          <w:lang w:val="uk-UA"/>
        </w:rPr>
      </w:pPr>
      <w:r>
        <w:rPr>
          <w:szCs w:val="28"/>
          <w:lang w:val="uk-UA"/>
        </w:rPr>
        <w:t>Для активізації – Т-норму мінімум.</w:t>
      </w:r>
    </w:p>
    <w:p w:rsidR="00754810" w:rsidRDefault="00754810" w:rsidP="00754810">
      <w:pPr>
        <w:ind w:firstLine="720"/>
        <w:rPr>
          <w:szCs w:val="28"/>
          <w:lang w:val="uk-UA"/>
        </w:rPr>
      </w:pPr>
      <w:r>
        <w:rPr>
          <w:szCs w:val="28"/>
          <w:lang w:val="uk-UA"/>
        </w:rPr>
        <w:t xml:space="preserve">Для акумулювання вихідної змінної </w:t>
      </w:r>
      <w:r>
        <w:rPr>
          <w:szCs w:val="28"/>
        </w:rPr>
        <w:t>Damage</w:t>
      </w:r>
      <w:r>
        <w:rPr>
          <w:szCs w:val="28"/>
          <w:vertAlign w:val="subscript"/>
        </w:rPr>
        <w:t>mgc</w:t>
      </w:r>
      <w:r>
        <w:rPr>
          <w:szCs w:val="28"/>
          <w:lang w:val="uk-UA"/>
        </w:rPr>
        <w:t xml:space="preserve"> – </w:t>
      </w:r>
      <w:r>
        <w:rPr>
          <w:szCs w:val="28"/>
        </w:rPr>
        <w:t>S</w:t>
      </w:r>
      <w:r w:rsidRPr="00505DB7">
        <w:rPr>
          <w:szCs w:val="28"/>
          <w:lang w:val="uk-UA"/>
        </w:rPr>
        <w:t>-</w:t>
      </w:r>
      <w:r>
        <w:rPr>
          <w:szCs w:val="28"/>
          <w:lang w:val="uk-UA"/>
        </w:rPr>
        <w:t>норму максимум.</w:t>
      </w:r>
    </w:p>
    <w:p w:rsidR="00754810" w:rsidRDefault="00754810" w:rsidP="00754810">
      <w:pPr>
        <w:ind w:firstLine="720"/>
        <w:rPr>
          <w:szCs w:val="28"/>
          <w:lang w:val="uk-UA"/>
        </w:rPr>
      </w:pPr>
      <w:r>
        <w:rPr>
          <w:szCs w:val="28"/>
          <w:lang w:val="uk-UA"/>
        </w:rPr>
        <w:t xml:space="preserve">Для дефазифікації вихідної змінної </w:t>
      </w:r>
      <w:r>
        <w:rPr>
          <w:szCs w:val="28"/>
        </w:rPr>
        <w:t>Damage</w:t>
      </w:r>
      <w:r>
        <w:rPr>
          <w:szCs w:val="28"/>
          <w:vertAlign w:val="subscript"/>
        </w:rPr>
        <w:t>mgc</w:t>
      </w:r>
      <w:r>
        <w:rPr>
          <w:szCs w:val="28"/>
          <w:lang w:val="uk-UA"/>
        </w:rPr>
        <w:t xml:space="preserve"> – правило першого максимуму.</w:t>
      </w:r>
    </w:p>
    <w:p w:rsidR="00754810" w:rsidRDefault="00754810" w:rsidP="00754810">
      <w:pPr>
        <w:ind w:firstLine="720"/>
        <w:rPr>
          <w:szCs w:val="28"/>
          <w:lang w:val="uk-UA"/>
        </w:rPr>
      </w:pPr>
      <w:r>
        <w:rPr>
          <w:szCs w:val="28"/>
          <w:lang w:val="uk-UA"/>
        </w:rPr>
        <w:t xml:space="preserve">Всі правила виведення коефіцієнта магічного пошкодження наведені в таблиці </w:t>
      </w:r>
      <w:r w:rsidRPr="004A7DF1">
        <w:rPr>
          <w:szCs w:val="28"/>
          <w:highlight w:val="yellow"/>
          <w:lang w:val="uk-UA"/>
        </w:rPr>
        <w:t>1</w:t>
      </w:r>
      <w:r>
        <w:rPr>
          <w:szCs w:val="28"/>
          <w:lang w:val="uk-UA"/>
        </w:rPr>
        <w:t>.</w:t>
      </w:r>
    </w:p>
    <w:p w:rsidR="00754810" w:rsidRDefault="00754810" w:rsidP="00754810">
      <w:pPr>
        <w:ind w:firstLine="720"/>
        <w:rPr>
          <w:szCs w:val="28"/>
          <w:lang w:val="uk-UA"/>
        </w:rPr>
      </w:pPr>
    </w:p>
    <w:p w:rsidR="00754810" w:rsidRDefault="00754810" w:rsidP="00754810">
      <w:pPr>
        <w:ind w:firstLine="720"/>
        <w:jc w:val="right"/>
        <w:rPr>
          <w:szCs w:val="28"/>
          <w:lang w:val="uk-UA"/>
        </w:rPr>
      </w:pPr>
      <w:r>
        <w:rPr>
          <w:szCs w:val="28"/>
          <w:lang w:val="uk-UA"/>
        </w:rPr>
        <w:t xml:space="preserve">Таблиця </w:t>
      </w:r>
      <w:r w:rsidRPr="004A7DF1">
        <w:rPr>
          <w:szCs w:val="28"/>
          <w:highlight w:val="yellow"/>
          <w:lang w:val="uk-UA"/>
        </w:rPr>
        <w:t>Х.1</w:t>
      </w:r>
    </w:p>
    <w:p w:rsidR="00754810" w:rsidRDefault="00754810" w:rsidP="00754810">
      <w:pPr>
        <w:ind w:firstLine="720"/>
        <w:jc w:val="center"/>
        <w:rPr>
          <w:szCs w:val="28"/>
          <w:lang w:val="uk-UA"/>
        </w:rPr>
      </w:pPr>
      <w:r>
        <w:rPr>
          <w:szCs w:val="28"/>
          <w:lang w:val="uk-UA"/>
        </w:rPr>
        <w:t>Правила виведення магічного пошкодження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1877"/>
        <w:gridCol w:w="1876"/>
        <w:gridCol w:w="1876"/>
        <w:gridCol w:w="1876"/>
      </w:tblGrid>
      <w:tr w:rsidR="00754810" w:rsidRPr="004A7DF1" w:rsidTr="00E944EA">
        <w:trPr>
          <w:jc w:val="center"/>
        </w:trPr>
        <w:tc>
          <w:tcPr>
            <w:tcW w:w="1915" w:type="dxa"/>
            <w:shd w:val="clear" w:color="auto" w:fill="auto"/>
          </w:tcPr>
          <w:p w:rsidR="00754810" w:rsidRPr="004A7DF1" w:rsidRDefault="00754810" w:rsidP="00E944EA">
            <w:pPr>
              <w:jc w:val="center"/>
              <w:rPr>
                <w:szCs w:val="28"/>
                <w:lang w:val="uk-UA"/>
              </w:rPr>
            </w:pPr>
            <w:r w:rsidRPr="004A7DF1">
              <w:rPr>
                <w:szCs w:val="28"/>
              </w:rPr>
              <w:t>Attack</w:t>
            </w:r>
            <w:r w:rsidRPr="004A7DF1">
              <w:rPr>
                <w:szCs w:val="28"/>
                <w:vertAlign w:val="subscript"/>
              </w:rPr>
              <w:t>mg</w:t>
            </w:r>
            <w:r w:rsidRPr="004A7DF1">
              <w:rPr>
                <w:szCs w:val="28"/>
              </w:rPr>
              <w:t xml:space="preserve"> Defense</w:t>
            </w:r>
            <w:r w:rsidRPr="004A7DF1">
              <w:rPr>
                <w:szCs w:val="28"/>
                <w:vertAlign w:val="subscript"/>
              </w:rPr>
              <w:t>mg</w:t>
            </w:r>
            <w:r w:rsidRPr="004A7DF1">
              <w:rPr>
                <w:szCs w:val="28"/>
              </w:rPr>
              <w:t xml:space="preserve"> </w:t>
            </w:r>
          </w:p>
        </w:tc>
        <w:tc>
          <w:tcPr>
            <w:tcW w:w="1915" w:type="dxa"/>
            <w:shd w:val="clear" w:color="auto" w:fill="auto"/>
          </w:tcPr>
          <w:p w:rsidR="00754810" w:rsidRPr="004A7DF1" w:rsidRDefault="00754810" w:rsidP="00E944EA">
            <w:pPr>
              <w:jc w:val="center"/>
              <w:rPr>
                <w:szCs w:val="28"/>
              </w:rPr>
            </w:pPr>
            <w:r w:rsidRPr="004A7DF1">
              <w:rPr>
                <w:szCs w:val="28"/>
              </w:rPr>
              <w:t>Adapt</w:t>
            </w:r>
          </w:p>
        </w:tc>
        <w:tc>
          <w:tcPr>
            <w:tcW w:w="1915" w:type="dxa"/>
            <w:shd w:val="clear" w:color="auto" w:fill="auto"/>
          </w:tcPr>
          <w:p w:rsidR="00754810" w:rsidRPr="004A7DF1" w:rsidRDefault="00754810" w:rsidP="00E944EA">
            <w:pPr>
              <w:jc w:val="center"/>
              <w:rPr>
                <w:szCs w:val="28"/>
              </w:rPr>
            </w:pPr>
            <w:r w:rsidRPr="004A7DF1">
              <w:rPr>
                <w:szCs w:val="28"/>
              </w:rPr>
              <w:t>Wizard</w:t>
            </w:r>
          </w:p>
        </w:tc>
        <w:tc>
          <w:tcPr>
            <w:tcW w:w="1915" w:type="dxa"/>
            <w:shd w:val="clear" w:color="auto" w:fill="auto"/>
          </w:tcPr>
          <w:p w:rsidR="00754810" w:rsidRPr="004A7DF1" w:rsidRDefault="00754810" w:rsidP="00E944EA">
            <w:pPr>
              <w:jc w:val="center"/>
              <w:rPr>
                <w:szCs w:val="28"/>
              </w:rPr>
            </w:pPr>
            <w:r w:rsidRPr="004A7DF1">
              <w:rPr>
                <w:szCs w:val="28"/>
              </w:rPr>
              <w:t>Master</w:t>
            </w:r>
          </w:p>
        </w:tc>
        <w:tc>
          <w:tcPr>
            <w:tcW w:w="1916" w:type="dxa"/>
            <w:shd w:val="clear" w:color="auto" w:fill="auto"/>
          </w:tcPr>
          <w:p w:rsidR="00754810" w:rsidRPr="004A7DF1" w:rsidRDefault="00754810" w:rsidP="00E944EA">
            <w:pPr>
              <w:jc w:val="center"/>
              <w:rPr>
                <w:szCs w:val="28"/>
              </w:rPr>
            </w:pPr>
            <w:r w:rsidRPr="004A7DF1">
              <w:rPr>
                <w:szCs w:val="28"/>
                <w:lang w:val="uk-UA"/>
              </w:rPr>
              <w:t xml:space="preserve">Дуже </w:t>
            </w:r>
            <w:r w:rsidRPr="004A7DF1">
              <w:rPr>
                <w:szCs w:val="28"/>
              </w:rPr>
              <w:t>Master</w:t>
            </w:r>
          </w:p>
        </w:tc>
      </w:tr>
      <w:tr w:rsidR="00754810" w:rsidRPr="004A7DF1" w:rsidTr="00E944EA">
        <w:trPr>
          <w:jc w:val="center"/>
        </w:trPr>
        <w:tc>
          <w:tcPr>
            <w:tcW w:w="1915" w:type="dxa"/>
            <w:shd w:val="clear" w:color="auto" w:fill="auto"/>
          </w:tcPr>
          <w:p w:rsidR="00754810" w:rsidRPr="004A7DF1" w:rsidRDefault="00754810" w:rsidP="00E944EA">
            <w:pPr>
              <w:jc w:val="center"/>
              <w:rPr>
                <w:szCs w:val="28"/>
                <w:lang w:val="uk-UA"/>
              </w:rPr>
            </w:pPr>
            <w:r w:rsidRPr="004A7DF1">
              <w:rPr>
                <w:szCs w:val="28"/>
                <w:lang w:val="uk-UA"/>
              </w:rPr>
              <w:t>Більш-менш</w:t>
            </w:r>
          </w:p>
          <w:p w:rsidR="00754810" w:rsidRPr="004A7DF1" w:rsidRDefault="00754810" w:rsidP="00E944EA">
            <w:pPr>
              <w:jc w:val="center"/>
              <w:rPr>
                <w:szCs w:val="28"/>
                <w:lang w:val="uk-UA"/>
              </w:rPr>
            </w:pPr>
            <w:r w:rsidRPr="004A7DF1">
              <w:rPr>
                <w:szCs w:val="28"/>
              </w:rPr>
              <w:t>Sensitive</w:t>
            </w:r>
          </w:p>
        </w:tc>
        <w:tc>
          <w:tcPr>
            <w:tcW w:w="1915" w:type="dxa"/>
            <w:shd w:val="clear" w:color="auto" w:fill="auto"/>
          </w:tcPr>
          <w:p w:rsidR="00754810" w:rsidRPr="004A7DF1" w:rsidRDefault="00754810" w:rsidP="00E944EA">
            <w:pPr>
              <w:jc w:val="center"/>
              <w:rPr>
                <w:szCs w:val="28"/>
              </w:rPr>
            </w:pPr>
            <w:r w:rsidRPr="004A7DF1">
              <w:rPr>
                <w:szCs w:val="28"/>
              </w:rPr>
              <w:t>Damage</w:t>
            </w:r>
            <w:r w:rsidRPr="004A7DF1">
              <w:rPr>
                <w:szCs w:val="28"/>
                <w:vertAlign w:val="subscript"/>
              </w:rPr>
              <w:t>mgc</w:t>
            </w:r>
            <w:r w:rsidRPr="004A7DF1">
              <w:rPr>
                <w:szCs w:val="28"/>
                <w:lang w:val="uk-UA"/>
              </w:rPr>
              <w:t xml:space="preserve"> є </w:t>
            </w:r>
            <w:r w:rsidRPr="004A7DF1">
              <w:rPr>
                <w:szCs w:val="28"/>
              </w:rPr>
              <w:t>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дуже </w:t>
            </w:r>
            <w:r w:rsidRPr="004A7DF1">
              <w:rPr>
                <w:szCs w:val="28"/>
              </w:rPr>
              <w:t>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Critical</w:t>
            </w:r>
          </w:p>
        </w:tc>
        <w:tc>
          <w:tcPr>
            <w:tcW w:w="1916"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Double</w:t>
            </w:r>
          </w:p>
        </w:tc>
      </w:tr>
      <w:tr w:rsidR="00754810" w:rsidRPr="004A7DF1" w:rsidTr="00E944EA">
        <w:trPr>
          <w:jc w:val="center"/>
        </w:trPr>
        <w:tc>
          <w:tcPr>
            <w:tcW w:w="1915" w:type="dxa"/>
            <w:shd w:val="clear" w:color="auto" w:fill="auto"/>
          </w:tcPr>
          <w:p w:rsidR="00754810" w:rsidRPr="004A7DF1" w:rsidRDefault="00754810" w:rsidP="00E944EA">
            <w:pPr>
              <w:jc w:val="center"/>
              <w:rPr>
                <w:szCs w:val="28"/>
                <w:lang w:val="uk-UA"/>
              </w:rPr>
            </w:pPr>
            <w:r w:rsidRPr="004A7DF1">
              <w:rPr>
                <w:szCs w:val="28"/>
              </w:rPr>
              <w:lastRenderedPageBreak/>
              <w:t>Sensitive</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0.8×Normal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дуже </w:t>
            </w:r>
            <w:r w:rsidRPr="004A7DF1">
              <w:rPr>
                <w:szCs w:val="28"/>
              </w:rPr>
              <w:t>Normal</w:t>
            </w:r>
          </w:p>
        </w:tc>
        <w:tc>
          <w:tcPr>
            <w:tcW w:w="1916"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0.9×Critical</w:t>
            </w:r>
          </w:p>
        </w:tc>
      </w:tr>
      <w:tr w:rsidR="00754810" w:rsidRPr="004A7DF1" w:rsidTr="00E944EA">
        <w:trPr>
          <w:jc w:val="center"/>
        </w:trPr>
        <w:tc>
          <w:tcPr>
            <w:tcW w:w="1915" w:type="dxa"/>
            <w:shd w:val="clear" w:color="auto" w:fill="auto"/>
          </w:tcPr>
          <w:p w:rsidR="00754810" w:rsidRPr="004A7DF1" w:rsidRDefault="00754810" w:rsidP="00E944EA">
            <w:pPr>
              <w:jc w:val="center"/>
              <w:rPr>
                <w:szCs w:val="28"/>
              </w:rPr>
            </w:pPr>
            <w:r w:rsidRPr="004A7DF1">
              <w:rPr>
                <w:szCs w:val="28"/>
              </w:rPr>
              <w:t>Resistance</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0.5×Normal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w:t>
            </w:r>
            <w:r w:rsidRPr="004A7DF1">
              <w:rPr>
                <w:szCs w:val="28"/>
                <w:lang w:val="uk-UA"/>
              </w:rPr>
              <w:t>6</w:t>
            </w:r>
            <w:r w:rsidRPr="004A7DF1">
              <w:rPr>
                <w:szCs w:val="28"/>
              </w:rPr>
              <w:t>×Normal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0.75×Normal</w:t>
            </w:r>
          </w:p>
        </w:tc>
        <w:tc>
          <w:tcPr>
            <w:tcW w:w="1916"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0.9×Normal</w:t>
            </w:r>
          </w:p>
        </w:tc>
      </w:tr>
      <w:tr w:rsidR="00754810" w:rsidRPr="004A7DF1" w:rsidTr="00E944EA">
        <w:trPr>
          <w:jc w:val="center"/>
        </w:trPr>
        <w:tc>
          <w:tcPr>
            <w:tcW w:w="1915" w:type="dxa"/>
            <w:shd w:val="clear" w:color="auto" w:fill="auto"/>
          </w:tcPr>
          <w:p w:rsidR="00754810" w:rsidRPr="004A7DF1" w:rsidRDefault="00754810" w:rsidP="00E944EA">
            <w:pPr>
              <w:jc w:val="center"/>
              <w:rPr>
                <w:szCs w:val="28"/>
              </w:rPr>
            </w:pPr>
            <w:r w:rsidRPr="004A7DF1">
              <w:rPr>
                <w:szCs w:val="28"/>
              </w:rPr>
              <w:t>Antimage</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w:t>
            </w:r>
          </w:p>
          <w:p w:rsidR="00754810" w:rsidRPr="004A7DF1" w:rsidRDefault="00754810" w:rsidP="00E944EA">
            <w:pPr>
              <w:jc w:val="center"/>
              <w:rPr>
                <w:szCs w:val="28"/>
                <w:lang w:val="uk-UA"/>
              </w:rPr>
            </w:pPr>
            <w:r w:rsidRPr="004A7DF1">
              <w:rPr>
                <w:szCs w:val="28"/>
              </w:rPr>
              <w:t>0×Normal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0.2×Normal</w:t>
            </w:r>
          </w:p>
        </w:tc>
        <w:tc>
          <w:tcPr>
            <w:tcW w:w="1915"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0.3×Normal</w:t>
            </w:r>
          </w:p>
        </w:tc>
        <w:tc>
          <w:tcPr>
            <w:tcW w:w="1916" w:type="dxa"/>
            <w:shd w:val="clear" w:color="auto" w:fill="auto"/>
          </w:tcPr>
          <w:p w:rsidR="00754810" w:rsidRPr="004A7DF1" w:rsidRDefault="00754810" w:rsidP="00E944EA">
            <w:pPr>
              <w:jc w:val="center"/>
              <w:rPr>
                <w:szCs w:val="28"/>
                <w:lang w:val="uk-UA"/>
              </w:rPr>
            </w:pPr>
            <w:r w:rsidRPr="004A7DF1">
              <w:rPr>
                <w:szCs w:val="28"/>
              </w:rPr>
              <w:t>Damage</w:t>
            </w:r>
            <w:r w:rsidRPr="004A7DF1">
              <w:rPr>
                <w:szCs w:val="28"/>
                <w:vertAlign w:val="subscript"/>
              </w:rPr>
              <w:t>mgc</w:t>
            </w:r>
            <w:r w:rsidRPr="004A7DF1">
              <w:rPr>
                <w:szCs w:val="28"/>
                <w:lang w:val="uk-UA"/>
              </w:rPr>
              <w:t xml:space="preserve"> є </w:t>
            </w:r>
            <w:r w:rsidRPr="004A7DF1">
              <w:rPr>
                <w:szCs w:val="28"/>
              </w:rPr>
              <w:t>0.4×Normal</w:t>
            </w:r>
          </w:p>
        </w:tc>
      </w:tr>
    </w:tbl>
    <w:p w:rsidR="00754810" w:rsidRDefault="00754810" w:rsidP="00754810">
      <w:pPr>
        <w:ind w:firstLine="720"/>
        <w:rPr>
          <w:szCs w:val="28"/>
          <w:lang w:val="uk-UA"/>
        </w:rPr>
      </w:pPr>
    </w:p>
    <w:p w:rsidR="00754810" w:rsidRPr="00E16B1E" w:rsidRDefault="00754810" w:rsidP="00754810">
      <w:pPr>
        <w:ind w:firstLine="720"/>
        <w:jc w:val="both"/>
        <w:rPr>
          <w:szCs w:val="28"/>
          <w:lang w:val="uk-UA"/>
        </w:rPr>
      </w:pPr>
      <w:r>
        <w:rPr>
          <w:szCs w:val="28"/>
          <w:lang w:val="uk-UA"/>
        </w:rPr>
        <w:t xml:space="preserve">На перетині стовпця і рядка формується правило з кон’юнкцією функцій приналежності до відповідних терм лінгвістичних змінних </w:t>
      </w:r>
      <w:r>
        <w:rPr>
          <w:szCs w:val="28"/>
        </w:rPr>
        <w:t>Attack</w:t>
      </w:r>
      <w:r>
        <w:rPr>
          <w:szCs w:val="28"/>
          <w:vertAlign w:val="subscript"/>
        </w:rPr>
        <w:t>mg</w:t>
      </w:r>
      <w:r>
        <w:rPr>
          <w:szCs w:val="28"/>
          <w:lang w:val="uk-UA"/>
        </w:rPr>
        <w:t xml:space="preserve"> та </w:t>
      </w:r>
      <w:r>
        <w:rPr>
          <w:szCs w:val="28"/>
        </w:rPr>
        <w:t>Defense</w:t>
      </w:r>
      <w:r>
        <w:rPr>
          <w:szCs w:val="28"/>
          <w:vertAlign w:val="subscript"/>
        </w:rPr>
        <w:t>mg</w:t>
      </w:r>
      <w:r>
        <w:rPr>
          <w:szCs w:val="28"/>
          <w:lang w:val="uk-UA"/>
        </w:rPr>
        <w:t>. Для кращого регулювання виведення введено коефіцієнти. Коефіцієнти множаться на ступінь істинності передумов правил.</w:t>
      </w:r>
    </w:p>
    <w:p w:rsidR="00754810" w:rsidRDefault="00754810" w:rsidP="00754810">
      <w:pPr>
        <w:ind w:firstLine="720"/>
        <w:rPr>
          <w:szCs w:val="28"/>
          <w:lang w:val="uk-UA"/>
        </w:rPr>
      </w:pPr>
      <w:r>
        <w:rPr>
          <w:szCs w:val="28"/>
          <w:lang w:val="uk-UA"/>
        </w:rPr>
        <w:t>Чітке значення коефіцієнта пошкодження виводиться з формули:</w:t>
      </w:r>
    </w:p>
    <w:p w:rsidR="00754810" w:rsidRDefault="00754810" w:rsidP="00754810">
      <w:pPr>
        <w:ind w:firstLine="720"/>
        <w:rPr>
          <w:szCs w:val="28"/>
        </w:rPr>
      </w:pPr>
    </w:p>
    <w:p w:rsidR="00754810" w:rsidRPr="00C02697" w:rsidRDefault="00754810" w:rsidP="00754810">
      <w:pPr>
        <w:ind w:firstLine="720"/>
        <w:rPr>
          <w:szCs w:val="28"/>
        </w:rPr>
      </w:pPr>
    </w:p>
    <w:tbl>
      <w:tblPr>
        <w:tblW w:w="0" w:type="auto"/>
        <w:tblLook w:val="04A0" w:firstRow="1" w:lastRow="0" w:firstColumn="1" w:lastColumn="0" w:noHBand="0" w:noVBand="1"/>
      </w:tblPr>
      <w:tblGrid>
        <w:gridCol w:w="8266"/>
        <w:gridCol w:w="1088"/>
      </w:tblGrid>
      <w:tr w:rsidR="00754810" w:rsidRPr="004A7DF1" w:rsidTr="00006C19">
        <w:tc>
          <w:tcPr>
            <w:tcW w:w="8472" w:type="dxa"/>
            <w:shd w:val="clear" w:color="auto" w:fill="auto"/>
          </w:tcPr>
          <w:p w:rsidR="00754810" w:rsidRPr="004A7DF1" w:rsidRDefault="00754810" w:rsidP="00E944EA">
            <w:pPr>
              <w:ind w:firstLine="720"/>
              <w:jc w:val="center"/>
              <w:rPr>
                <w:szCs w:val="28"/>
                <w:lang w:val="uk-UA"/>
              </w:rPr>
            </w:pPr>
            <w:r w:rsidRPr="00754810">
              <w:rPr>
                <w:szCs w:val="28"/>
                <w:lang w:val="en-US"/>
              </w:rPr>
              <w:t>d</w:t>
            </w:r>
            <w:r w:rsidRPr="00754810">
              <w:rPr>
                <w:szCs w:val="28"/>
                <w:vertAlign w:val="subscript"/>
                <w:lang w:val="en-US"/>
              </w:rPr>
              <w:t>c0</w:t>
            </w:r>
            <w:r w:rsidRPr="004A7DF1">
              <w:rPr>
                <w:szCs w:val="28"/>
                <w:lang w:val="uk-UA"/>
              </w:rPr>
              <w:t xml:space="preserve"> =</w:t>
            </w:r>
            <w:r w:rsidRPr="00754810">
              <w:rPr>
                <w:szCs w:val="28"/>
                <w:lang w:val="en-US"/>
              </w:rPr>
              <w:t xml:space="preserve"> min(d|C(d) = max</w:t>
            </w:r>
            <w:r w:rsidRPr="00754810">
              <w:rPr>
                <w:szCs w:val="28"/>
                <w:vertAlign w:val="subscript"/>
                <w:lang w:val="en-US"/>
              </w:rPr>
              <w:t>u</w:t>
            </w:r>
            <w:r w:rsidRPr="00754810">
              <w:rPr>
                <w:szCs w:val="28"/>
                <w:lang w:val="en-US"/>
              </w:rPr>
              <w:t>(C(u)))</w:t>
            </w:r>
            <w:r w:rsidRPr="004A7DF1">
              <w:rPr>
                <w:szCs w:val="28"/>
                <w:lang w:val="uk-UA"/>
              </w:rPr>
              <w:t>,</w:t>
            </w:r>
          </w:p>
        </w:tc>
        <w:tc>
          <w:tcPr>
            <w:tcW w:w="1098" w:type="dxa"/>
            <w:shd w:val="clear" w:color="auto" w:fill="auto"/>
          </w:tcPr>
          <w:p w:rsidR="00754810" w:rsidRPr="004A7DF1" w:rsidRDefault="00754810" w:rsidP="00006C19">
            <w:pPr>
              <w:ind w:firstLine="0"/>
              <w:jc w:val="right"/>
              <w:rPr>
                <w:szCs w:val="28"/>
              </w:rPr>
            </w:pPr>
            <w:r w:rsidRPr="004A7DF1">
              <w:rPr>
                <w:szCs w:val="28"/>
                <w:highlight w:val="yellow"/>
              </w:rPr>
              <w:t>(x.1)</w:t>
            </w:r>
          </w:p>
        </w:tc>
      </w:tr>
    </w:tbl>
    <w:p w:rsidR="00754810" w:rsidRDefault="00754810" w:rsidP="00754810">
      <w:pPr>
        <w:ind w:firstLine="720"/>
        <w:rPr>
          <w:szCs w:val="28"/>
          <w:lang w:val="uk-UA"/>
        </w:rPr>
      </w:pPr>
      <w:r>
        <w:rPr>
          <w:szCs w:val="28"/>
          <w:lang w:val="uk-UA"/>
        </w:rPr>
        <w:t xml:space="preserve">де </w:t>
      </w:r>
      <w:r>
        <w:rPr>
          <w:szCs w:val="28"/>
        </w:rPr>
        <w:t>C</w:t>
      </w:r>
      <w:r w:rsidRPr="00E16B1E">
        <w:rPr>
          <w:szCs w:val="28"/>
        </w:rPr>
        <w:t>(</w:t>
      </w:r>
      <w:r>
        <w:rPr>
          <w:szCs w:val="28"/>
        </w:rPr>
        <w:t>u</w:t>
      </w:r>
      <w:r w:rsidRPr="00E16B1E">
        <w:rPr>
          <w:szCs w:val="28"/>
        </w:rPr>
        <w:t xml:space="preserve">) – </w:t>
      </w:r>
      <w:r>
        <w:rPr>
          <w:szCs w:val="28"/>
          <w:lang w:val="uk-UA"/>
        </w:rPr>
        <w:t>функція приналежності, отримана в результаті агрегації всіх правил.</w:t>
      </w:r>
    </w:p>
    <w:p w:rsidR="00754810" w:rsidRDefault="00754810" w:rsidP="00754810">
      <w:pPr>
        <w:ind w:firstLine="720"/>
        <w:rPr>
          <w:szCs w:val="28"/>
          <w:lang w:val="uk-UA"/>
        </w:rPr>
      </w:pPr>
      <w:r>
        <w:rPr>
          <w:szCs w:val="28"/>
          <w:lang w:val="uk-UA"/>
        </w:rPr>
        <w:t xml:space="preserve">Функція приналежності </w:t>
      </w:r>
      <w:r>
        <w:rPr>
          <w:szCs w:val="28"/>
        </w:rPr>
        <w:t>C</w:t>
      </w:r>
      <w:r w:rsidRPr="006451BA">
        <w:rPr>
          <w:szCs w:val="28"/>
        </w:rPr>
        <w:t>(</w:t>
      </w:r>
      <w:r>
        <w:rPr>
          <w:szCs w:val="28"/>
        </w:rPr>
        <w:t>u</w:t>
      </w:r>
      <w:r w:rsidRPr="006451BA">
        <w:rPr>
          <w:szCs w:val="28"/>
        </w:rPr>
        <w:t>)</w:t>
      </w:r>
      <w:r>
        <w:rPr>
          <w:szCs w:val="28"/>
          <w:lang w:val="uk-UA"/>
        </w:rPr>
        <w:t xml:space="preserve"> отримується з формули:</w:t>
      </w:r>
    </w:p>
    <w:p w:rsidR="00754810" w:rsidRDefault="00754810" w:rsidP="00754810">
      <w:pPr>
        <w:ind w:firstLine="720"/>
        <w:rPr>
          <w:szCs w:val="28"/>
          <w:lang w:val="uk-UA"/>
        </w:rPr>
      </w:pPr>
    </w:p>
    <w:tbl>
      <w:tblPr>
        <w:tblW w:w="0" w:type="auto"/>
        <w:tblLook w:val="04A0" w:firstRow="1" w:lastRow="0" w:firstColumn="1" w:lastColumn="0" w:noHBand="0" w:noVBand="1"/>
      </w:tblPr>
      <w:tblGrid>
        <w:gridCol w:w="8270"/>
        <w:gridCol w:w="1084"/>
      </w:tblGrid>
      <w:tr w:rsidR="00754810" w:rsidRPr="004A7DF1" w:rsidTr="00006C19">
        <w:tc>
          <w:tcPr>
            <w:tcW w:w="8472" w:type="dxa"/>
            <w:shd w:val="clear" w:color="auto" w:fill="auto"/>
          </w:tcPr>
          <w:p w:rsidR="00754810" w:rsidRPr="004A7DF1" w:rsidRDefault="00754810" w:rsidP="00E944EA">
            <w:pPr>
              <w:ind w:firstLine="720"/>
              <w:jc w:val="center"/>
              <w:rPr>
                <w:szCs w:val="28"/>
                <w:lang w:val="uk-UA"/>
              </w:rPr>
            </w:pPr>
            <w:r w:rsidRPr="00754810">
              <w:rPr>
                <w:szCs w:val="28"/>
                <w:lang w:val="en-US"/>
              </w:rPr>
              <w:t>C(u)</w:t>
            </w:r>
            <w:r w:rsidRPr="004A7DF1">
              <w:rPr>
                <w:szCs w:val="28"/>
                <w:lang w:val="uk-UA"/>
              </w:rPr>
              <w:t xml:space="preserve"> =</w:t>
            </w:r>
            <w:r w:rsidRPr="00754810">
              <w:rPr>
                <w:szCs w:val="28"/>
                <w:lang w:val="en-US"/>
              </w:rPr>
              <w:t xml:space="preserve"> max</w:t>
            </w:r>
            <w:r w:rsidRPr="00754810">
              <w:rPr>
                <w:szCs w:val="28"/>
                <w:vertAlign w:val="subscript"/>
                <w:lang w:val="en-US"/>
              </w:rPr>
              <w:t>ij</w:t>
            </w:r>
            <w:r w:rsidR="00006C19">
              <w:rPr>
                <w:szCs w:val="28"/>
                <w:lang w:val="en-US"/>
              </w:rPr>
              <w:t>(min[</w:t>
            </w:r>
            <w:r w:rsidRPr="00754810">
              <w:rPr>
                <w:szCs w:val="28"/>
                <w:lang w:val="en-US"/>
              </w:rPr>
              <w:t>min(C</w:t>
            </w:r>
            <w:r w:rsidRPr="00754810">
              <w:rPr>
                <w:szCs w:val="28"/>
                <w:vertAlign w:val="subscript"/>
                <w:lang w:val="en-US"/>
              </w:rPr>
              <w:t>i</w:t>
            </w:r>
            <w:r w:rsidRPr="00754810">
              <w:rPr>
                <w:szCs w:val="28"/>
                <w:lang w:val="en-US"/>
              </w:rPr>
              <w:t>(Defense</w:t>
            </w:r>
            <w:r w:rsidRPr="00754810">
              <w:rPr>
                <w:szCs w:val="28"/>
                <w:vertAlign w:val="subscript"/>
                <w:lang w:val="en-US"/>
              </w:rPr>
              <w:t>mg</w:t>
            </w:r>
            <w:r w:rsidRPr="00754810">
              <w:rPr>
                <w:szCs w:val="28"/>
                <w:lang w:val="en-US"/>
              </w:rPr>
              <w:t>)</w:t>
            </w:r>
            <w:r w:rsidRPr="004A7DF1">
              <w:rPr>
                <w:szCs w:val="28"/>
                <w:lang w:val="uk-UA"/>
              </w:rPr>
              <w:t xml:space="preserve">; </w:t>
            </w:r>
            <w:r w:rsidRPr="00754810">
              <w:rPr>
                <w:szCs w:val="28"/>
                <w:lang w:val="en-US"/>
              </w:rPr>
              <w:t>C</w:t>
            </w:r>
            <w:r w:rsidRPr="00754810">
              <w:rPr>
                <w:szCs w:val="28"/>
                <w:vertAlign w:val="subscript"/>
                <w:lang w:val="en-US"/>
              </w:rPr>
              <w:t>j</w:t>
            </w:r>
            <w:r w:rsidRPr="00754810">
              <w:rPr>
                <w:szCs w:val="28"/>
                <w:lang w:val="en-US"/>
              </w:rPr>
              <w:t>(Attack</w:t>
            </w:r>
            <w:r w:rsidRPr="00754810">
              <w:rPr>
                <w:szCs w:val="28"/>
                <w:vertAlign w:val="subscript"/>
                <w:lang w:val="en-US"/>
              </w:rPr>
              <w:t>mg</w:t>
            </w:r>
            <w:r w:rsidRPr="00754810">
              <w:rPr>
                <w:szCs w:val="28"/>
                <w:lang w:val="en-US"/>
              </w:rPr>
              <w:t>))×W</w:t>
            </w:r>
            <w:r w:rsidRPr="00754810">
              <w:rPr>
                <w:szCs w:val="28"/>
                <w:vertAlign w:val="subscript"/>
                <w:lang w:val="en-US"/>
              </w:rPr>
              <w:t>ij</w:t>
            </w:r>
            <w:r w:rsidRPr="00754810">
              <w:rPr>
                <w:szCs w:val="28"/>
                <w:lang w:val="en-US"/>
              </w:rPr>
              <w:t>;</w:t>
            </w:r>
            <w:r w:rsidRPr="004A7DF1">
              <w:rPr>
                <w:szCs w:val="28"/>
                <w:lang w:val="uk-UA"/>
              </w:rPr>
              <w:t xml:space="preserve"> </w:t>
            </w:r>
            <w:r w:rsidRPr="00754810">
              <w:rPr>
                <w:szCs w:val="28"/>
                <w:lang w:val="en-US"/>
              </w:rPr>
              <w:t>C</w:t>
            </w:r>
            <w:r w:rsidRPr="00754810">
              <w:rPr>
                <w:szCs w:val="28"/>
                <w:vertAlign w:val="subscript"/>
                <w:lang w:val="en-US"/>
              </w:rPr>
              <w:t>ij</w:t>
            </w:r>
            <w:r w:rsidRPr="00754810">
              <w:rPr>
                <w:szCs w:val="28"/>
                <w:lang w:val="en-US"/>
              </w:rPr>
              <w:t>(Damage</w:t>
            </w:r>
            <w:r w:rsidRPr="00754810">
              <w:rPr>
                <w:szCs w:val="28"/>
                <w:vertAlign w:val="subscript"/>
                <w:lang w:val="en-US"/>
              </w:rPr>
              <w:t>mgc</w:t>
            </w:r>
            <w:r w:rsidRPr="00754810">
              <w:rPr>
                <w:szCs w:val="28"/>
                <w:lang w:val="en-US"/>
              </w:rPr>
              <w:t>)</w:t>
            </w:r>
            <w:r w:rsidR="00006C19">
              <w:rPr>
                <w:szCs w:val="28"/>
                <w:lang w:val="en-US"/>
              </w:rPr>
              <w:t>])</w:t>
            </w:r>
            <w:r w:rsidRPr="004A7DF1">
              <w:rPr>
                <w:szCs w:val="28"/>
                <w:lang w:val="uk-UA"/>
              </w:rPr>
              <w:t>,</w:t>
            </w:r>
          </w:p>
        </w:tc>
        <w:tc>
          <w:tcPr>
            <w:tcW w:w="1098" w:type="dxa"/>
            <w:shd w:val="clear" w:color="auto" w:fill="auto"/>
          </w:tcPr>
          <w:p w:rsidR="00754810" w:rsidRPr="004A7DF1" w:rsidRDefault="00754810" w:rsidP="00006C19">
            <w:pPr>
              <w:ind w:firstLine="0"/>
              <w:jc w:val="right"/>
              <w:rPr>
                <w:szCs w:val="28"/>
              </w:rPr>
            </w:pPr>
            <w:r w:rsidRPr="004A7DF1">
              <w:rPr>
                <w:szCs w:val="28"/>
                <w:highlight w:val="yellow"/>
              </w:rPr>
              <w:t>(x.1)</w:t>
            </w:r>
          </w:p>
        </w:tc>
      </w:tr>
    </w:tbl>
    <w:p w:rsidR="00754810" w:rsidRDefault="00754810" w:rsidP="00754810">
      <w:pPr>
        <w:ind w:firstLine="720"/>
        <w:jc w:val="both"/>
        <w:rPr>
          <w:szCs w:val="28"/>
          <w:lang w:val="uk-UA"/>
        </w:rPr>
      </w:pPr>
      <w:r>
        <w:rPr>
          <w:szCs w:val="28"/>
          <w:lang w:val="uk-UA"/>
        </w:rPr>
        <w:t xml:space="preserve">де </w:t>
      </w:r>
      <w:r>
        <w:rPr>
          <w:szCs w:val="28"/>
        </w:rPr>
        <w:t>C</w:t>
      </w:r>
      <w:r>
        <w:rPr>
          <w:szCs w:val="28"/>
          <w:vertAlign w:val="subscript"/>
        </w:rPr>
        <w:t>i</w:t>
      </w:r>
      <w:r w:rsidRPr="008C05D2">
        <w:rPr>
          <w:szCs w:val="28"/>
          <w:lang w:val="uk-UA"/>
        </w:rPr>
        <w:t>(</w:t>
      </w:r>
      <w:r>
        <w:rPr>
          <w:szCs w:val="28"/>
        </w:rPr>
        <w:t>Defense</w:t>
      </w:r>
      <w:r>
        <w:rPr>
          <w:szCs w:val="28"/>
          <w:vertAlign w:val="subscript"/>
        </w:rPr>
        <w:t>mg</w:t>
      </w:r>
      <w:r w:rsidRPr="008C05D2">
        <w:rPr>
          <w:szCs w:val="28"/>
          <w:lang w:val="uk-UA"/>
        </w:rPr>
        <w:t xml:space="preserve">) – </w:t>
      </w:r>
      <w:r>
        <w:rPr>
          <w:szCs w:val="28"/>
          <w:lang w:val="uk-UA"/>
        </w:rPr>
        <w:t xml:space="preserve">функція приналежності лінгвістичної змінної </w:t>
      </w:r>
      <w:r>
        <w:rPr>
          <w:szCs w:val="28"/>
        </w:rPr>
        <w:t>Defense</w:t>
      </w:r>
      <w:r>
        <w:rPr>
          <w:szCs w:val="28"/>
          <w:vertAlign w:val="subscript"/>
        </w:rPr>
        <w:t>mg</w:t>
      </w:r>
      <w:r>
        <w:rPr>
          <w:szCs w:val="28"/>
          <w:lang w:val="uk-UA"/>
        </w:rPr>
        <w:t xml:space="preserve"> до і-го терму;</w:t>
      </w:r>
    </w:p>
    <w:p w:rsidR="00754810" w:rsidRDefault="00754810" w:rsidP="00754810">
      <w:pPr>
        <w:ind w:firstLine="720"/>
        <w:jc w:val="both"/>
        <w:rPr>
          <w:szCs w:val="28"/>
          <w:lang w:val="uk-UA"/>
        </w:rPr>
      </w:pPr>
      <w:r>
        <w:rPr>
          <w:szCs w:val="28"/>
        </w:rPr>
        <w:t>C</w:t>
      </w:r>
      <w:r>
        <w:rPr>
          <w:szCs w:val="28"/>
          <w:vertAlign w:val="subscript"/>
        </w:rPr>
        <w:t>j</w:t>
      </w:r>
      <w:r w:rsidRPr="008C05D2">
        <w:rPr>
          <w:szCs w:val="28"/>
          <w:lang w:val="uk-UA"/>
        </w:rPr>
        <w:t>(</w:t>
      </w:r>
      <w:r>
        <w:rPr>
          <w:szCs w:val="28"/>
        </w:rPr>
        <w:t>Attack</w:t>
      </w:r>
      <w:r>
        <w:rPr>
          <w:szCs w:val="28"/>
          <w:vertAlign w:val="subscript"/>
        </w:rPr>
        <w:t>mg</w:t>
      </w:r>
      <w:r w:rsidRPr="008C05D2">
        <w:rPr>
          <w:szCs w:val="28"/>
          <w:lang w:val="uk-UA"/>
        </w:rPr>
        <w:t xml:space="preserve">) – </w:t>
      </w:r>
      <w:r>
        <w:rPr>
          <w:szCs w:val="28"/>
          <w:lang w:val="uk-UA"/>
        </w:rPr>
        <w:t xml:space="preserve">функція приналежності лінгвістичної змінної </w:t>
      </w:r>
      <w:r>
        <w:rPr>
          <w:szCs w:val="28"/>
        </w:rPr>
        <w:t>Attack</w:t>
      </w:r>
      <w:r>
        <w:rPr>
          <w:szCs w:val="28"/>
          <w:vertAlign w:val="subscript"/>
        </w:rPr>
        <w:t>mg</w:t>
      </w:r>
      <w:r>
        <w:rPr>
          <w:szCs w:val="28"/>
          <w:lang w:val="uk-UA"/>
        </w:rPr>
        <w:t xml:space="preserve"> до j-го терму;</w:t>
      </w:r>
    </w:p>
    <w:p w:rsidR="00754810" w:rsidRDefault="00754810" w:rsidP="00754810">
      <w:pPr>
        <w:ind w:firstLine="720"/>
        <w:jc w:val="both"/>
        <w:rPr>
          <w:szCs w:val="28"/>
          <w:lang w:val="uk-UA"/>
        </w:rPr>
      </w:pPr>
      <w:r>
        <w:rPr>
          <w:szCs w:val="28"/>
        </w:rPr>
        <w:lastRenderedPageBreak/>
        <w:t>W</w:t>
      </w:r>
      <w:r>
        <w:rPr>
          <w:szCs w:val="28"/>
          <w:vertAlign w:val="subscript"/>
        </w:rPr>
        <w:t>ij</w:t>
      </w:r>
      <w:r w:rsidRPr="008C05D2">
        <w:rPr>
          <w:szCs w:val="28"/>
        </w:rPr>
        <w:t xml:space="preserve"> – </w:t>
      </w:r>
      <w:r>
        <w:rPr>
          <w:szCs w:val="28"/>
          <w:lang w:val="uk-UA"/>
        </w:rPr>
        <w:t xml:space="preserve">коефіцієнт активації правила </w:t>
      </w:r>
      <w:r>
        <w:rPr>
          <w:szCs w:val="28"/>
        </w:rPr>
        <w:t>i</w:t>
      </w:r>
      <w:r w:rsidRPr="008C05D2">
        <w:rPr>
          <w:szCs w:val="28"/>
        </w:rPr>
        <w:t>-</w:t>
      </w:r>
      <w:r>
        <w:rPr>
          <w:szCs w:val="28"/>
          <w:lang w:val="uk-UA"/>
        </w:rPr>
        <w:t xml:space="preserve">го рядка та </w:t>
      </w:r>
      <w:r>
        <w:rPr>
          <w:szCs w:val="28"/>
        </w:rPr>
        <w:t>j</w:t>
      </w:r>
      <w:r w:rsidRPr="008C05D2">
        <w:rPr>
          <w:szCs w:val="28"/>
        </w:rPr>
        <w:t>-</w:t>
      </w:r>
      <w:r>
        <w:rPr>
          <w:szCs w:val="28"/>
          <w:lang w:val="uk-UA"/>
        </w:rPr>
        <w:t>го стовпця;</w:t>
      </w:r>
    </w:p>
    <w:p w:rsidR="00754810" w:rsidRPr="00C8419B" w:rsidRDefault="00754810" w:rsidP="00754810">
      <w:pPr>
        <w:ind w:firstLine="720"/>
        <w:jc w:val="both"/>
        <w:rPr>
          <w:szCs w:val="28"/>
          <w:lang w:val="uk-UA"/>
        </w:rPr>
      </w:pPr>
      <w:r>
        <w:rPr>
          <w:szCs w:val="28"/>
        </w:rPr>
        <w:t>C</w:t>
      </w:r>
      <w:r>
        <w:rPr>
          <w:szCs w:val="28"/>
          <w:vertAlign w:val="subscript"/>
        </w:rPr>
        <w:t>ij</w:t>
      </w:r>
      <w:r w:rsidRPr="00D51F1B">
        <w:rPr>
          <w:szCs w:val="28"/>
          <w:lang w:val="uk-UA"/>
        </w:rPr>
        <w:t>(</w:t>
      </w:r>
      <w:r>
        <w:rPr>
          <w:szCs w:val="28"/>
        </w:rPr>
        <w:t>Damage</w:t>
      </w:r>
      <w:r>
        <w:rPr>
          <w:szCs w:val="28"/>
          <w:vertAlign w:val="subscript"/>
        </w:rPr>
        <w:t>mgc</w:t>
      </w:r>
      <w:r w:rsidRPr="00D51F1B">
        <w:rPr>
          <w:szCs w:val="28"/>
          <w:lang w:val="uk-UA"/>
        </w:rPr>
        <w:t xml:space="preserve">) – </w:t>
      </w:r>
      <w:r>
        <w:rPr>
          <w:szCs w:val="28"/>
          <w:lang w:val="uk-UA"/>
        </w:rPr>
        <w:t xml:space="preserve">функція приналежності лінгвістичної змінної </w:t>
      </w:r>
      <w:r>
        <w:rPr>
          <w:szCs w:val="28"/>
        </w:rPr>
        <w:t>Damage</w:t>
      </w:r>
      <w:r>
        <w:rPr>
          <w:szCs w:val="28"/>
          <w:vertAlign w:val="subscript"/>
        </w:rPr>
        <w:t>mgc</w:t>
      </w:r>
      <w:r>
        <w:rPr>
          <w:szCs w:val="28"/>
          <w:lang w:val="uk-UA"/>
        </w:rPr>
        <w:t xml:space="preserve"> правила </w:t>
      </w:r>
      <w:r>
        <w:rPr>
          <w:szCs w:val="28"/>
        </w:rPr>
        <w:t>i</w:t>
      </w:r>
      <w:r w:rsidRPr="009752B7">
        <w:rPr>
          <w:szCs w:val="28"/>
          <w:lang w:val="uk-UA"/>
        </w:rPr>
        <w:t>-</w:t>
      </w:r>
      <w:r>
        <w:rPr>
          <w:szCs w:val="28"/>
          <w:lang w:val="uk-UA"/>
        </w:rPr>
        <w:t xml:space="preserve">го рядка та </w:t>
      </w:r>
      <w:r>
        <w:rPr>
          <w:szCs w:val="28"/>
        </w:rPr>
        <w:t>j</w:t>
      </w:r>
      <w:r w:rsidRPr="009752B7">
        <w:rPr>
          <w:szCs w:val="28"/>
          <w:lang w:val="uk-UA"/>
        </w:rPr>
        <w:t>-</w:t>
      </w:r>
      <w:r>
        <w:rPr>
          <w:szCs w:val="28"/>
          <w:lang w:val="uk-UA"/>
        </w:rPr>
        <w:t>го стовпця;</w:t>
      </w:r>
    </w:p>
    <w:p w:rsidR="00754810" w:rsidRDefault="00754810" w:rsidP="00D57584">
      <w:pPr>
        <w:rPr>
          <w:lang w:val="uk-UA"/>
        </w:rPr>
      </w:pPr>
    </w:p>
    <w:p w:rsidR="00754810" w:rsidRPr="009D2C5A" w:rsidRDefault="00754810" w:rsidP="00D57584">
      <w:pPr>
        <w:rPr>
          <w:lang w:val="uk-UA"/>
        </w:rPr>
      </w:pPr>
    </w:p>
    <w:p w:rsidR="00F30D7D" w:rsidRDefault="00F30D7D" w:rsidP="00177A35">
      <w:pPr>
        <w:pStyle w:val="Heading2"/>
      </w:pPr>
      <w:bookmarkStart w:id="20" w:name="_Toc502066902"/>
      <w:r>
        <w:t xml:space="preserve">2.3 </w:t>
      </w:r>
      <w:r w:rsidR="009D2C5A">
        <w:t>Розробка структури інтерфейсу</w:t>
      </w:r>
      <w:bookmarkEnd w:id="20"/>
    </w:p>
    <w:p w:rsidR="00F30D7D" w:rsidRDefault="00F30D7D" w:rsidP="00F30D7D">
      <w:pPr>
        <w:rPr>
          <w:lang w:val="uk-UA" w:eastAsia="x-none"/>
        </w:rPr>
      </w:pPr>
    </w:p>
    <w:p w:rsidR="000D4F1B" w:rsidRDefault="000D4F1B" w:rsidP="000D4F1B">
      <w:pPr>
        <w:pStyle w:val="Heading2"/>
      </w:pPr>
      <w:bookmarkStart w:id="21" w:name="_Toc502066903"/>
      <w:r>
        <w:t xml:space="preserve">2.4 </w:t>
      </w:r>
      <w:r w:rsidR="000801B7">
        <w:t>Висновки</w:t>
      </w:r>
      <w:bookmarkEnd w:id="21"/>
    </w:p>
    <w:p w:rsidR="000D4F1B" w:rsidRDefault="000D4F1B" w:rsidP="00744421">
      <w:pPr>
        <w:jc w:val="both"/>
        <w:rPr>
          <w:lang w:val="uk-UA" w:eastAsia="x-none"/>
        </w:rPr>
      </w:pPr>
    </w:p>
    <w:p w:rsidR="007F1161" w:rsidRPr="000801B7" w:rsidRDefault="007F1161" w:rsidP="000D2A5E">
      <w:pPr>
        <w:pStyle w:val="Heading1"/>
      </w:pPr>
      <w:bookmarkStart w:id="22" w:name="_Toc187135596"/>
      <w:bookmarkStart w:id="23" w:name="_Toc502066904"/>
      <w:r w:rsidRPr="00A96304">
        <w:lastRenderedPageBreak/>
        <w:t xml:space="preserve">3 </w:t>
      </w:r>
      <w:bookmarkEnd w:id="22"/>
      <w:r w:rsidR="000801B7">
        <w:t>ВАРІАНТНИЙ АНАЛІЗ ТА ОБ</w:t>
      </w:r>
      <w:r w:rsidR="000801B7" w:rsidRPr="000801B7">
        <w:t>Ґ</w:t>
      </w:r>
      <w:r w:rsidR="000801B7">
        <w:t>РУНТУВАННЯ ВИБОРУ ЗАСОБІВ РЕАЛІЗАЦІЇ ІГРОВОГО ДОДАТКУ</w:t>
      </w:r>
      <w:bookmarkEnd w:id="23"/>
    </w:p>
    <w:p w:rsidR="007F1161" w:rsidRPr="00593BBB" w:rsidRDefault="007F1161" w:rsidP="00D57584">
      <w:pPr>
        <w:rPr>
          <w:lang w:val="uk-UA"/>
        </w:rPr>
      </w:pPr>
    </w:p>
    <w:p w:rsidR="007F1161" w:rsidRPr="00A96304" w:rsidRDefault="0050216E" w:rsidP="0050216E">
      <w:pPr>
        <w:pStyle w:val="Heading2"/>
        <w:ind w:left="709" w:firstLine="0"/>
        <w:rPr>
          <w:kern w:val="16"/>
        </w:rPr>
      </w:pPr>
      <w:bookmarkStart w:id="24" w:name="_Toc502066905"/>
      <w:r>
        <w:rPr>
          <w:kern w:val="16"/>
        </w:rPr>
        <w:t>3.1</w:t>
      </w:r>
      <w:r w:rsidR="007F1161" w:rsidRPr="00A96304">
        <w:rPr>
          <w:kern w:val="16"/>
        </w:rPr>
        <w:t xml:space="preserve"> </w:t>
      </w:r>
      <w:r w:rsidR="000801B7">
        <w:rPr>
          <w:kern w:val="16"/>
        </w:rPr>
        <w:t>Аналіз особливостей розробки ігрового додатку</w:t>
      </w:r>
      <w:bookmarkEnd w:id="24"/>
    </w:p>
    <w:p w:rsidR="00216110" w:rsidRPr="00A96304" w:rsidRDefault="00216110" w:rsidP="00C479F6">
      <w:pPr>
        <w:rPr>
          <w:lang w:val="uk-UA" w:eastAsia="x-none"/>
        </w:rPr>
      </w:pPr>
    </w:p>
    <w:p w:rsidR="007F1161" w:rsidRPr="00106B19" w:rsidRDefault="0050216E" w:rsidP="0050216E">
      <w:pPr>
        <w:pStyle w:val="Heading2"/>
        <w:ind w:left="709" w:firstLine="0"/>
        <w:rPr>
          <w:kern w:val="16"/>
        </w:rPr>
      </w:pPr>
      <w:bookmarkStart w:id="25" w:name="_Toc502066906"/>
      <w:r w:rsidRPr="00106B19">
        <w:rPr>
          <w:kern w:val="16"/>
        </w:rPr>
        <w:t xml:space="preserve">3.2 </w:t>
      </w:r>
      <w:r w:rsidR="000801B7" w:rsidRPr="00106B19">
        <w:rPr>
          <w:kern w:val="16"/>
        </w:rPr>
        <w:t>Варіантний аналіз вибору мови розробки ігрового додатку</w:t>
      </w:r>
      <w:bookmarkEnd w:id="25"/>
    </w:p>
    <w:p w:rsidR="0050216E" w:rsidRPr="00106B19" w:rsidRDefault="0050216E" w:rsidP="0050216E">
      <w:pPr>
        <w:rPr>
          <w:lang w:val="uk-UA" w:eastAsia="x-none"/>
        </w:rPr>
      </w:pPr>
    </w:p>
    <w:p w:rsidR="000801B7" w:rsidRPr="00106B19" w:rsidRDefault="000801B7" w:rsidP="000801B7">
      <w:pPr>
        <w:pStyle w:val="Heading2"/>
      </w:pPr>
      <w:bookmarkStart w:id="26" w:name="_Toc502066907"/>
      <w:r w:rsidRPr="00106B19">
        <w:t xml:space="preserve">3.3 Варіантний аналіз вибору </w:t>
      </w:r>
      <w:r w:rsidR="00106B19">
        <w:t>середовища розробки</w:t>
      </w:r>
      <w:r w:rsidRPr="00106B19">
        <w:t xml:space="preserve"> ігрового додатку</w:t>
      </w:r>
      <w:bookmarkEnd w:id="26"/>
    </w:p>
    <w:p w:rsidR="000801B7" w:rsidRPr="00106B19" w:rsidRDefault="000801B7" w:rsidP="0050216E">
      <w:pPr>
        <w:rPr>
          <w:lang w:val="uk-UA" w:eastAsia="x-none"/>
        </w:rPr>
      </w:pPr>
    </w:p>
    <w:p w:rsidR="000801B7" w:rsidRPr="00106B19" w:rsidRDefault="000801B7" w:rsidP="00106B19">
      <w:pPr>
        <w:pStyle w:val="Heading2"/>
      </w:pPr>
      <w:bookmarkStart w:id="27" w:name="_Toc502066908"/>
      <w:r w:rsidRPr="00106B19">
        <w:t xml:space="preserve">3.4 Варіантний аналіз вибору </w:t>
      </w:r>
      <w:r w:rsidR="00106B19">
        <w:t>ігрового рушія</w:t>
      </w:r>
      <w:bookmarkEnd w:id="27"/>
    </w:p>
    <w:p w:rsidR="000801B7" w:rsidRPr="00106B19" w:rsidRDefault="000801B7" w:rsidP="0050216E">
      <w:pPr>
        <w:rPr>
          <w:lang w:val="uk-UA" w:eastAsia="x-none"/>
        </w:rPr>
      </w:pPr>
    </w:p>
    <w:p w:rsidR="000801B7" w:rsidRPr="00106B19" w:rsidRDefault="000801B7" w:rsidP="00106B19">
      <w:pPr>
        <w:pStyle w:val="Heading2"/>
      </w:pPr>
      <w:bookmarkStart w:id="28" w:name="_Toc502066909"/>
      <w:r w:rsidRPr="00106B19">
        <w:t>3.5 Варіантний а</w:t>
      </w:r>
      <w:r w:rsidR="00106B19">
        <w:t>наліз вибору бібліотеки для роботи з нечіткою логікою</w:t>
      </w:r>
      <w:bookmarkEnd w:id="28"/>
    </w:p>
    <w:p w:rsidR="000801B7" w:rsidRPr="00106B19" w:rsidRDefault="000801B7" w:rsidP="0050216E">
      <w:pPr>
        <w:rPr>
          <w:lang w:val="uk-UA" w:eastAsia="x-none"/>
        </w:rPr>
      </w:pPr>
    </w:p>
    <w:p w:rsidR="007F1161" w:rsidRPr="00A96304" w:rsidRDefault="000801B7" w:rsidP="0050216E">
      <w:pPr>
        <w:pStyle w:val="Heading2"/>
        <w:ind w:left="709" w:firstLine="0"/>
      </w:pPr>
      <w:bookmarkStart w:id="29" w:name="_Toc502066910"/>
      <w:r>
        <w:t>3.</w:t>
      </w:r>
      <w:r w:rsidR="00106B19">
        <w:t>6</w:t>
      </w:r>
      <w:r w:rsidR="00AF2F79" w:rsidRPr="00DB16B0">
        <w:t xml:space="preserve"> </w:t>
      </w:r>
      <w:r w:rsidR="007F1161" w:rsidRPr="00DB16B0">
        <w:t>Висновки</w:t>
      </w:r>
      <w:bookmarkEnd w:id="29"/>
    </w:p>
    <w:p w:rsidR="002A2DDE" w:rsidRPr="00073282" w:rsidRDefault="002A2DDE" w:rsidP="002A2DDE">
      <w:pPr>
        <w:pStyle w:val="Heading1"/>
      </w:pPr>
      <w:bookmarkStart w:id="30" w:name="_Toc502066911"/>
      <w:r>
        <w:lastRenderedPageBreak/>
        <w:t>4 РОЗРОБКА ІГРОВГО ДОДАТКУ</w:t>
      </w:r>
      <w:bookmarkEnd w:id="30"/>
    </w:p>
    <w:p w:rsidR="002A2DDE" w:rsidRDefault="002A2DDE" w:rsidP="002A2DDE">
      <w:pPr>
        <w:rPr>
          <w:lang w:val="uk-UA" w:eastAsia="en-US"/>
        </w:rPr>
      </w:pPr>
    </w:p>
    <w:p w:rsidR="002A2DDE" w:rsidRDefault="002A2DDE" w:rsidP="002A2DDE">
      <w:pPr>
        <w:pStyle w:val="Heading2"/>
      </w:pPr>
      <w:bookmarkStart w:id="31" w:name="_Toc502066912"/>
      <w:r>
        <w:t>4.1 Аналіз методів тестування</w:t>
      </w:r>
      <w:bookmarkEnd w:id="31"/>
    </w:p>
    <w:p w:rsidR="001407AA" w:rsidRDefault="001407AA" w:rsidP="0050216E">
      <w:pPr>
        <w:rPr>
          <w:lang w:val="uk-UA" w:eastAsia="x-none"/>
        </w:rPr>
      </w:pPr>
    </w:p>
    <w:p w:rsidR="00FF259D" w:rsidRPr="00A61C8A" w:rsidRDefault="00E944EA" w:rsidP="000D2A5E">
      <w:pPr>
        <w:pStyle w:val="Heading1"/>
        <w:rPr>
          <w:lang w:val="en-US"/>
        </w:rPr>
      </w:pPr>
      <w:bookmarkStart w:id="32" w:name="_Toc502066913"/>
      <w:r>
        <w:lastRenderedPageBreak/>
        <w:t>5</w:t>
      </w:r>
      <w:r w:rsidR="00FF259D">
        <w:t xml:space="preserve"> ТЕСТУВАННЯ </w:t>
      </w:r>
      <w:bookmarkEnd w:id="32"/>
      <w:r>
        <w:t>ІГРОВОГО ДОДАТКУ</w:t>
      </w:r>
    </w:p>
    <w:p w:rsidR="00FF259D" w:rsidRDefault="00FF259D" w:rsidP="00FF259D">
      <w:pPr>
        <w:rPr>
          <w:lang w:val="uk-UA" w:eastAsia="en-US"/>
        </w:rPr>
      </w:pPr>
    </w:p>
    <w:p w:rsidR="00FF259D" w:rsidRPr="002A2DDE" w:rsidRDefault="00FF259D" w:rsidP="00FF259D">
      <w:pPr>
        <w:pStyle w:val="Heading2"/>
        <w:rPr>
          <w:highlight w:val="yellow"/>
        </w:rPr>
      </w:pPr>
      <w:bookmarkStart w:id="33" w:name="_Toc502066914"/>
      <w:r w:rsidRPr="002A2DDE">
        <w:rPr>
          <w:highlight w:val="yellow"/>
        </w:rPr>
        <w:t xml:space="preserve">4.1 </w:t>
      </w:r>
      <w:r w:rsidR="001107C8" w:rsidRPr="002A2DDE">
        <w:rPr>
          <w:highlight w:val="yellow"/>
        </w:rPr>
        <w:t>Аналіз методів тестування</w:t>
      </w:r>
      <w:bookmarkEnd w:id="33"/>
    </w:p>
    <w:p w:rsidR="00023193" w:rsidRPr="002A2DDE" w:rsidRDefault="00023193" w:rsidP="00253E67">
      <w:pPr>
        <w:rPr>
          <w:highlight w:val="yellow"/>
          <w:lang w:val="uk-UA"/>
        </w:rPr>
      </w:pPr>
    </w:p>
    <w:p w:rsidR="00876410" w:rsidRPr="002A2DDE" w:rsidRDefault="00253E67" w:rsidP="006B7CE0">
      <w:pPr>
        <w:suppressAutoHyphens/>
        <w:jc w:val="both"/>
        <w:rPr>
          <w:highlight w:val="yellow"/>
          <w:lang w:val="en-US"/>
        </w:rPr>
      </w:pPr>
      <w:r w:rsidRPr="002A2DDE">
        <w:rPr>
          <w:highlight w:val="yellow"/>
          <w:lang w:val="uk-UA"/>
        </w:rPr>
        <w:t>Тестування – методика підвищення якості, підкріплена багатьма дослідженнями і багатим досвідом розробки комерційних додатків. Існує безліч видів тестування: одні зазвичай виконують самі розробники, а інші - спеціалізовані групи. Види тестування перераховані нижче [</w:t>
      </w:r>
      <w:r w:rsidR="00880B10" w:rsidRPr="002A2DDE">
        <w:rPr>
          <w:highlight w:val="yellow"/>
          <w:lang w:val="uk-UA"/>
        </w:rPr>
        <w:t>2</w:t>
      </w:r>
      <w:r w:rsidR="00880B10" w:rsidRPr="002A2DDE">
        <w:rPr>
          <w:highlight w:val="yellow"/>
          <w:lang w:val="en-US"/>
        </w:rPr>
        <w:t>7</w:t>
      </w:r>
      <w:r w:rsidRPr="002A2DDE">
        <w:rPr>
          <w:highlight w:val="yellow"/>
          <w:lang w:val="uk-UA"/>
        </w:rPr>
        <w:t>]:</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Блоковим тестуванням називають тестування повного класу, методу або невеликого програми, написаної одним програмістом або групою, що виконується окремо від інших частин системи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 xml:space="preserve">. </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Тестування компонента - це тестування класу, пакету, невеликого додатки або іншого елемента системи, розробленого кількома програмістами або групами, що виконується в ізоляції від інших частин системи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Інтеграційне тестування - це спільне виконання двох або більше класів, пакетів, компонентів або підсистем, створених кількома програмістами або групами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Регресивним тестуванням називають повторне виконання тестів, спрямоване на виявлення дефектів у програмі, що вже пройшла цей набір тестів</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 xml:space="preserve">. </w:t>
      </w:r>
    </w:p>
    <w:p w:rsidR="00253E67" w:rsidRPr="002A2DDE" w:rsidRDefault="00253E67" w:rsidP="006C7692">
      <w:pPr>
        <w:pStyle w:val="ListParagraph"/>
        <w:numPr>
          <w:ilvl w:val="0"/>
          <w:numId w:val="5"/>
        </w:numPr>
        <w:suppressAutoHyphens/>
        <w:spacing w:after="0" w:line="360" w:lineRule="auto"/>
        <w:ind w:left="1066" w:hanging="357"/>
        <w:jc w:val="both"/>
        <w:rPr>
          <w:rFonts w:ascii="Times New Roman" w:hAnsi="Times New Roman"/>
          <w:sz w:val="28"/>
          <w:szCs w:val="28"/>
          <w:highlight w:val="yellow"/>
          <w:lang w:val="uk-UA"/>
        </w:rPr>
      </w:pPr>
      <w:r w:rsidRPr="002A2DDE">
        <w:rPr>
          <w:rFonts w:ascii="Times New Roman" w:hAnsi="Times New Roman"/>
          <w:sz w:val="28"/>
          <w:szCs w:val="28"/>
          <w:highlight w:val="yellow"/>
          <w:lang w:val="uk-UA"/>
        </w:rPr>
        <w:t>Тестування системи - це виконання програмного забезпечення в його остаточної конфігурації, інтегрованого з іншими програмними та апаратними системами</w:t>
      </w:r>
      <w:r w:rsidR="00634650" w:rsidRPr="002A2DDE">
        <w:rPr>
          <w:rFonts w:ascii="Times New Roman" w:hAnsi="Times New Roman"/>
          <w:sz w:val="28"/>
          <w:szCs w:val="28"/>
          <w:highlight w:val="yellow"/>
          <w:lang w:val="uk-UA"/>
        </w:rPr>
        <w:t xml:space="preserve"> </w:t>
      </w:r>
      <w:r w:rsidR="00880B10" w:rsidRPr="002A2DDE">
        <w:rPr>
          <w:rFonts w:ascii="Times New Roman" w:hAnsi="Times New Roman"/>
          <w:sz w:val="28"/>
          <w:szCs w:val="28"/>
          <w:highlight w:val="yellow"/>
          <w:lang w:val="uk-UA"/>
        </w:rPr>
        <w:t>[2</w:t>
      </w:r>
      <w:r w:rsidR="00880B10" w:rsidRPr="002A2DDE">
        <w:rPr>
          <w:rFonts w:ascii="Times New Roman" w:hAnsi="Times New Roman"/>
          <w:sz w:val="28"/>
          <w:szCs w:val="28"/>
          <w:highlight w:val="yellow"/>
          <w:lang w:val="ru-RU"/>
        </w:rPr>
        <w:t>7</w:t>
      </w:r>
      <w:r w:rsidR="00634650" w:rsidRPr="002A2DDE">
        <w:rPr>
          <w:rFonts w:ascii="Times New Roman" w:hAnsi="Times New Roman"/>
          <w:sz w:val="28"/>
          <w:szCs w:val="28"/>
          <w:highlight w:val="yellow"/>
          <w:lang w:val="uk-UA"/>
        </w:rPr>
        <w:t>]</w:t>
      </w:r>
      <w:r w:rsidRPr="002A2DDE">
        <w:rPr>
          <w:rFonts w:ascii="Times New Roman" w:hAnsi="Times New Roman"/>
          <w:sz w:val="28"/>
          <w:szCs w:val="28"/>
          <w:highlight w:val="yellow"/>
          <w:lang w:val="uk-UA"/>
        </w:rPr>
        <w:t>.</w:t>
      </w:r>
    </w:p>
    <w:p w:rsidR="00253E67" w:rsidRPr="002A2DDE" w:rsidRDefault="00253E67" w:rsidP="00086E7B">
      <w:pPr>
        <w:tabs>
          <w:tab w:val="left" w:pos="2464"/>
        </w:tabs>
        <w:suppressAutoHyphens/>
        <w:jc w:val="both"/>
        <w:rPr>
          <w:highlight w:val="yellow"/>
          <w:lang w:val="uk-UA"/>
        </w:rPr>
      </w:pPr>
      <w:r w:rsidRPr="002A2DDE">
        <w:rPr>
          <w:highlight w:val="yellow"/>
          <w:lang w:val="uk-UA"/>
        </w:rPr>
        <w:t>Існує два основних методи тестування: тестування «білої скриньки», тестування «чорної скриньки» [</w:t>
      </w:r>
      <w:r w:rsidR="00880B10" w:rsidRPr="002A2DDE">
        <w:rPr>
          <w:highlight w:val="yellow"/>
          <w:lang w:val="uk-UA"/>
        </w:rPr>
        <w:t>2</w:t>
      </w:r>
      <w:r w:rsidR="00880B10" w:rsidRPr="002A2DDE">
        <w:rPr>
          <w:highlight w:val="yellow"/>
        </w:rPr>
        <w:t>8</w:t>
      </w:r>
      <w:r w:rsidRPr="002A2DDE">
        <w:rPr>
          <w:highlight w:val="yellow"/>
          <w:lang w:val="uk-UA"/>
        </w:rPr>
        <w:t>].</w:t>
      </w:r>
    </w:p>
    <w:p w:rsidR="00253E67" w:rsidRPr="002A2DDE" w:rsidRDefault="00253E67" w:rsidP="00086E7B">
      <w:pPr>
        <w:tabs>
          <w:tab w:val="left" w:pos="2464"/>
        </w:tabs>
        <w:suppressAutoHyphens/>
        <w:jc w:val="both"/>
        <w:rPr>
          <w:highlight w:val="yellow"/>
          <w:lang w:val="uk-UA"/>
        </w:rPr>
      </w:pPr>
      <w:r w:rsidRPr="002A2DDE">
        <w:rPr>
          <w:highlight w:val="yellow"/>
          <w:lang w:val="uk-UA"/>
        </w:rPr>
        <w:t xml:space="preserve">Одним із способів вивчення поставленого питання є дослідження стратегії «чорної скриньки», тестування з керуванням за даними, або тестування з керуванням по входу-виходу. При використанні цієї стратегії </w:t>
      </w:r>
      <w:r w:rsidRPr="002A2DDE">
        <w:rPr>
          <w:highlight w:val="yellow"/>
          <w:lang w:val="uk-UA"/>
        </w:rPr>
        <w:lastRenderedPageBreak/>
        <w:t>програма розглядається як чорна скринька. Таке тестування має на меті з'ясування обставин, в яких поведінка програми не відповідає її специфікації. Тестові ж дані використовуються тільки у відповідності зі специфікацією програми (без урахування знань про її внутрішню структуру) [</w:t>
      </w:r>
      <w:r w:rsidR="00880B10" w:rsidRPr="002A2DDE">
        <w:rPr>
          <w:highlight w:val="yellow"/>
          <w:lang w:val="uk-UA"/>
        </w:rPr>
        <w:t>2</w:t>
      </w:r>
      <w:r w:rsidR="00880B10" w:rsidRPr="002A2DDE">
        <w:rPr>
          <w:highlight w:val="yellow"/>
        </w:rPr>
        <w:t>8</w:t>
      </w:r>
      <w:r w:rsidRPr="002A2DDE">
        <w:rPr>
          <w:highlight w:val="yellow"/>
          <w:lang w:val="uk-UA"/>
        </w:rPr>
        <w:t>].</w:t>
      </w:r>
    </w:p>
    <w:p w:rsidR="00253E67" w:rsidRPr="002A2DDE" w:rsidRDefault="00253E67" w:rsidP="00086E7B">
      <w:pPr>
        <w:tabs>
          <w:tab w:val="left" w:pos="2464"/>
        </w:tabs>
        <w:suppressAutoHyphens/>
        <w:jc w:val="both"/>
        <w:rPr>
          <w:highlight w:val="yellow"/>
          <w:lang w:val="uk-UA"/>
        </w:rPr>
      </w:pPr>
      <w:r w:rsidRPr="002A2DDE">
        <w:rPr>
          <w:highlight w:val="yellow"/>
          <w:lang w:val="uk-UA"/>
        </w:rPr>
        <w:t>Стратегія «білої скриньки», або стратегія тестування, керованого логікою програми, дозволяє досліджувати внутрішню структуру програми. В цьому випадку тестувальник отримує тестові дані шляхом аналізу логіки програми При використанні даної стратегії часто не використовується специфікація програми [</w:t>
      </w:r>
      <w:r w:rsidR="00880B10" w:rsidRPr="002A2DDE">
        <w:rPr>
          <w:highlight w:val="yellow"/>
          <w:lang w:val="uk-UA"/>
        </w:rPr>
        <w:t>2</w:t>
      </w:r>
      <w:r w:rsidR="00880B10" w:rsidRPr="002A2DDE">
        <w:rPr>
          <w:highlight w:val="yellow"/>
        </w:rPr>
        <w:t>8</w:t>
      </w:r>
      <w:r w:rsidRPr="002A2DDE">
        <w:rPr>
          <w:highlight w:val="yellow"/>
          <w:lang w:val="uk-UA"/>
        </w:rPr>
        <w:t>].</w:t>
      </w:r>
    </w:p>
    <w:p w:rsidR="00023193" w:rsidRPr="00253E67" w:rsidRDefault="00253E67" w:rsidP="00086E7B">
      <w:pPr>
        <w:jc w:val="both"/>
        <w:rPr>
          <w:lang w:val="uk-UA"/>
        </w:rPr>
      </w:pPr>
      <w:r w:rsidRPr="002A2DDE">
        <w:rPr>
          <w:highlight w:val="yellow"/>
          <w:lang w:val="uk-UA"/>
        </w:rPr>
        <w:t>Для тестування програмного додатку було обраного стратегію «чорної скриньки» [</w:t>
      </w:r>
      <w:r w:rsidR="00880B10" w:rsidRPr="002A2DDE">
        <w:rPr>
          <w:highlight w:val="yellow"/>
          <w:lang w:val="uk-UA"/>
        </w:rPr>
        <w:t>2</w:t>
      </w:r>
      <w:r w:rsidR="00880B10" w:rsidRPr="002A2DDE">
        <w:rPr>
          <w:highlight w:val="yellow"/>
          <w:lang w:val="en-US"/>
        </w:rPr>
        <w:t>8</w:t>
      </w:r>
      <w:r w:rsidRPr="002A2DDE">
        <w:rPr>
          <w:highlight w:val="yellow"/>
          <w:lang w:val="uk-UA"/>
        </w:rPr>
        <w:t>].</w:t>
      </w:r>
    </w:p>
    <w:p w:rsidR="00023193" w:rsidRPr="00023193" w:rsidRDefault="00023193" w:rsidP="00023193">
      <w:pPr>
        <w:rPr>
          <w:lang w:val="uk-UA"/>
        </w:rPr>
      </w:pPr>
    </w:p>
    <w:p w:rsidR="001107C8" w:rsidRDefault="001107C8" w:rsidP="00023193">
      <w:pPr>
        <w:pStyle w:val="Heading2"/>
      </w:pPr>
      <w:bookmarkStart w:id="34" w:name="_Toc502066915"/>
      <w:r>
        <w:t>4.2 Інструкція тестування</w:t>
      </w:r>
      <w:bookmarkEnd w:id="34"/>
    </w:p>
    <w:p w:rsidR="006C7692" w:rsidRDefault="006C7692" w:rsidP="003310BC">
      <w:pPr>
        <w:rPr>
          <w:lang w:val="en-US"/>
        </w:rPr>
      </w:pPr>
    </w:p>
    <w:p w:rsidR="001107C8" w:rsidRDefault="001107C8" w:rsidP="00023193">
      <w:pPr>
        <w:pStyle w:val="Heading2"/>
      </w:pPr>
      <w:bookmarkStart w:id="35" w:name="_Toc502066916"/>
      <w:r>
        <w:t>4.3 Висновки</w:t>
      </w:r>
      <w:bookmarkEnd w:id="35"/>
    </w:p>
    <w:p w:rsidR="00023193" w:rsidRDefault="00023193" w:rsidP="001107C8">
      <w:pPr>
        <w:rPr>
          <w:lang w:val="uk-UA" w:eastAsia="x-none"/>
        </w:rPr>
      </w:pPr>
    </w:p>
    <w:p w:rsidR="00702ABC" w:rsidRPr="00A96304" w:rsidRDefault="00C13819" w:rsidP="000D2A5E">
      <w:pPr>
        <w:pStyle w:val="Heading1"/>
      </w:pPr>
      <w:bookmarkStart w:id="36" w:name="_Toc138314757"/>
      <w:bookmarkStart w:id="37" w:name="_Toc138315916"/>
      <w:bookmarkStart w:id="38" w:name="_Toc502066917"/>
      <w:bookmarkEnd w:id="5"/>
      <w:bookmarkEnd w:id="6"/>
      <w:r w:rsidRPr="00A96304">
        <w:lastRenderedPageBreak/>
        <w:t>ВИСНОВКИ</w:t>
      </w:r>
      <w:bookmarkEnd w:id="36"/>
      <w:bookmarkEnd w:id="37"/>
      <w:bookmarkEnd w:id="38"/>
    </w:p>
    <w:p w:rsidR="00702ABC" w:rsidRPr="00A96304" w:rsidRDefault="00702ABC" w:rsidP="00C479F6">
      <w:pPr>
        <w:rPr>
          <w:color w:val="000000"/>
          <w:lang w:val="uk-UA"/>
        </w:rPr>
      </w:pPr>
      <w:r w:rsidRPr="00A96304">
        <w:rPr>
          <w:color w:val="000000"/>
          <w:lang w:val="uk-UA"/>
        </w:rPr>
        <w:tab/>
      </w:r>
    </w:p>
    <w:p w:rsidR="00F5494B" w:rsidRPr="00F5494B" w:rsidRDefault="00F5494B" w:rsidP="001D5CF9">
      <w:pPr>
        <w:jc w:val="both"/>
        <w:rPr>
          <w:szCs w:val="28"/>
          <w:lang w:val="uk-UA"/>
        </w:rPr>
      </w:pPr>
      <w:r w:rsidRPr="00F5494B">
        <w:rPr>
          <w:szCs w:val="28"/>
          <w:lang w:val="uk-UA"/>
        </w:rPr>
        <w:t xml:space="preserve">В </w:t>
      </w:r>
      <w:r w:rsidR="00891BFE">
        <w:rPr>
          <w:szCs w:val="28"/>
          <w:lang w:val="uk-UA"/>
        </w:rPr>
        <w:t>бакалаврській дипломній роботі</w:t>
      </w:r>
      <w:r w:rsidRPr="00F5494B">
        <w:rPr>
          <w:szCs w:val="28"/>
          <w:lang w:val="uk-UA"/>
        </w:rPr>
        <w:t xml:space="preserve"> було проаналізовано сучасний стан </w:t>
      </w:r>
      <w:r w:rsidR="00F7217C">
        <w:rPr>
          <w:szCs w:val="28"/>
          <w:lang w:val="uk-UA"/>
        </w:rPr>
        <w:t>та жанри мобільних ігор</w:t>
      </w:r>
      <w:r w:rsidR="00891BFE">
        <w:rPr>
          <w:szCs w:val="28"/>
          <w:lang w:val="uk-UA"/>
        </w:rPr>
        <w:t>.</w:t>
      </w:r>
      <w:r w:rsidRPr="00F5494B">
        <w:rPr>
          <w:szCs w:val="28"/>
          <w:lang w:val="uk-UA"/>
        </w:rPr>
        <w:t xml:space="preserve"> Проведено порівняльний аналіз аналогів з ігровим додатком, що розробляється. В ході аналізу встановлено переваги додатку над аналогами, розглянуто актуальність розробки. Проаналізовано методи розв</w:t>
      </w:r>
      <w:r w:rsidR="00794963">
        <w:rPr>
          <w:szCs w:val="28"/>
          <w:lang w:val="uk-UA"/>
        </w:rPr>
        <w:t>’язання проблеми. Для реалізації</w:t>
      </w:r>
      <w:r w:rsidRPr="00F5494B">
        <w:rPr>
          <w:szCs w:val="28"/>
          <w:lang w:val="uk-UA"/>
        </w:rPr>
        <w:t xml:space="preserve"> додатку обрано ігровий двигун Unity3D.</w:t>
      </w:r>
    </w:p>
    <w:p w:rsidR="00F5494B" w:rsidRPr="000D4F1B" w:rsidRDefault="00F5494B" w:rsidP="001D5CF9">
      <w:pPr>
        <w:jc w:val="both"/>
        <w:rPr>
          <w:szCs w:val="28"/>
          <w:lang w:val="uk-UA"/>
        </w:rPr>
      </w:pPr>
      <w:r w:rsidRPr="00F5494B">
        <w:rPr>
          <w:szCs w:val="28"/>
          <w:lang w:val="uk-UA"/>
        </w:rPr>
        <w:t>Розроблено структуру інтерфейсу додатку. Визначено всі панелі головного меню. Встановлено множину основних моделей, що складають гру, визначено їх функціонал. Розроблено діаграму класів відповідно до моделей. Обрано патерни проектування для ефективної розробки.</w:t>
      </w:r>
      <w:r w:rsidR="000D4F1B">
        <w:rPr>
          <w:szCs w:val="28"/>
          <w:lang w:val="en-US"/>
        </w:rPr>
        <w:t xml:space="preserve"> </w:t>
      </w:r>
      <w:r w:rsidR="000D4F1B">
        <w:rPr>
          <w:szCs w:val="28"/>
          <w:lang w:val="uk-UA"/>
        </w:rPr>
        <w:t>Розроблено алгоритм подолання нескінченності.</w:t>
      </w:r>
    </w:p>
    <w:p w:rsidR="00F5494B" w:rsidRPr="00F5494B" w:rsidRDefault="00F5494B" w:rsidP="001D5CF9">
      <w:pPr>
        <w:jc w:val="both"/>
        <w:rPr>
          <w:szCs w:val="28"/>
          <w:lang w:val="uk-UA"/>
        </w:rPr>
      </w:pPr>
      <w:r w:rsidRPr="00F5494B">
        <w:rPr>
          <w:szCs w:val="28"/>
          <w:lang w:val="uk-UA"/>
        </w:rPr>
        <w:t xml:space="preserve">Проведено варіантний аналіз засобів реалізації. В ході аналізу для розробки ігрового додатку було обрано мову програмування C# та IDE Visual Studio 2015. </w:t>
      </w:r>
    </w:p>
    <w:p w:rsidR="00F5494B" w:rsidRPr="00F5494B" w:rsidRDefault="00F5494B" w:rsidP="001D5CF9">
      <w:pPr>
        <w:jc w:val="both"/>
        <w:rPr>
          <w:szCs w:val="28"/>
          <w:lang w:val="uk-UA"/>
        </w:rPr>
      </w:pPr>
      <w:r w:rsidRPr="00F5494B">
        <w:rPr>
          <w:szCs w:val="28"/>
          <w:lang w:val="uk-UA"/>
        </w:rPr>
        <w:t>Розроблено додаток “Unknown enemy” з використанням готових компонентів Unity3D та створенням власних скрип</w:t>
      </w:r>
      <w:r w:rsidR="000D4F1B">
        <w:rPr>
          <w:szCs w:val="28"/>
          <w:lang w:val="uk-UA"/>
        </w:rPr>
        <w:t>тів. В грі реалізовано наступні функціольні характеристики</w:t>
      </w:r>
      <w:r w:rsidRPr="00F5494B">
        <w:rPr>
          <w:szCs w:val="28"/>
          <w:lang w:val="uk-UA"/>
        </w:rPr>
        <w:t xml:space="preserve">: </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Досягнення.</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Система рейтингу.</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Можливість знищення ворогів.</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Магазин та внутрішньо-ігрова валюта.</w:t>
      </w:r>
    </w:p>
    <w:p w:rsidR="00F5494B" w:rsidRPr="00F5494B" w:rsidRDefault="00F5494B" w:rsidP="006C7692">
      <w:pPr>
        <w:pStyle w:val="ListParagraph"/>
        <w:numPr>
          <w:ilvl w:val="0"/>
          <w:numId w:val="9"/>
        </w:numPr>
        <w:spacing w:after="0" w:line="360" w:lineRule="auto"/>
        <w:ind w:left="1066" w:hanging="357"/>
        <w:jc w:val="both"/>
        <w:rPr>
          <w:rFonts w:ascii="Times New Roman" w:hAnsi="Times New Roman"/>
          <w:sz w:val="28"/>
          <w:szCs w:val="28"/>
          <w:lang w:val="uk-UA"/>
        </w:rPr>
      </w:pPr>
      <w:r w:rsidRPr="00F5494B">
        <w:rPr>
          <w:rFonts w:ascii="Times New Roman" w:hAnsi="Times New Roman"/>
          <w:sz w:val="28"/>
          <w:szCs w:val="28"/>
          <w:lang w:val="uk-UA"/>
        </w:rPr>
        <w:t>Випадкова генерація рівня.</w:t>
      </w:r>
    </w:p>
    <w:p w:rsidR="00702ABC" w:rsidRPr="00F5494B" w:rsidRDefault="00F5494B" w:rsidP="001D5CF9">
      <w:pPr>
        <w:jc w:val="both"/>
        <w:rPr>
          <w:szCs w:val="28"/>
          <w:lang w:val="uk-UA"/>
        </w:rPr>
      </w:pPr>
      <w:r w:rsidRPr="00F5494B">
        <w:rPr>
          <w:szCs w:val="28"/>
          <w:lang w:val="uk-UA"/>
        </w:rPr>
        <w:t>Програмне забезпечення протестовано на різних мобільних пристроях. В ході тестування помилок виявлено не було. Для тестування було обрано метод «чорної скриньки».</w:t>
      </w:r>
    </w:p>
    <w:p w:rsidR="00702ABC" w:rsidRPr="00A96304" w:rsidRDefault="00702ABC" w:rsidP="00C479F6">
      <w:pPr>
        <w:pStyle w:val="BodyTextIndent"/>
        <w:ind w:left="357" w:firstLine="0"/>
        <w:rPr>
          <w:color w:val="000000"/>
          <w:lang w:val="uk-UA"/>
        </w:rPr>
      </w:pPr>
    </w:p>
    <w:p w:rsidR="00702ABC" w:rsidRPr="00A96304" w:rsidRDefault="00702ABC" w:rsidP="00C479F6">
      <w:pPr>
        <w:pStyle w:val="BodyTextIndent"/>
        <w:ind w:left="357" w:firstLine="0"/>
        <w:rPr>
          <w:color w:val="000000"/>
          <w:lang w:val="uk-UA"/>
        </w:rPr>
      </w:pPr>
    </w:p>
    <w:p w:rsidR="00702ABC" w:rsidRPr="00A96304" w:rsidRDefault="00C13819" w:rsidP="000D2A5E">
      <w:pPr>
        <w:pStyle w:val="Heading1"/>
      </w:pPr>
      <w:bookmarkStart w:id="39" w:name="_Toc502066918"/>
      <w:r w:rsidRPr="00794963">
        <w:lastRenderedPageBreak/>
        <w:t>ПЕРЕЛІК ПОСИЛАНЬ</w:t>
      </w:r>
      <w:bookmarkEnd w:id="39"/>
    </w:p>
    <w:p w:rsidR="00702ABC" w:rsidRPr="00A96304" w:rsidRDefault="00702ABC" w:rsidP="00C479F6">
      <w:pPr>
        <w:rPr>
          <w:color w:val="000000"/>
          <w:lang w:val="uk-UA"/>
        </w:rPr>
      </w:pP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Відеогра. Матеріал з Вікіпедії — вільної енциклопедії. – [Електронний ресурс]. – Режим доступу: </w:t>
      </w:r>
      <w:hyperlink r:id="rId34" w:history="1">
        <w:r w:rsidRPr="00D322BC">
          <w:rPr>
            <w:rStyle w:val="Hyperlink"/>
            <w:szCs w:val="28"/>
            <w:lang w:val="uk-UA"/>
          </w:rPr>
          <w:t>https://uk.wikipedia.org/wiki/Відеогра</w:t>
        </w:r>
      </w:hyperlink>
      <w:r>
        <w:rPr>
          <w:szCs w:val="28"/>
          <w:lang w:val="uk-UA"/>
        </w:rPr>
        <w:t xml:space="preserve"> </w:t>
      </w:r>
    </w:p>
    <w:p w:rsidR="00E212FA" w:rsidRDefault="00AB26EA" w:rsidP="00BB4F92">
      <w:pPr>
        <w:numPr>
          <w:ilvl w:val="0"/>
          <w:numId w:val="2"/>
        </w:numPr>
        <w:tabs>
          <w:tab w:val="clear" w:pos="360"/>
        </w:tabs>
        <w:ind w:left="426" w:hanging="426"/>
        <w:jc w:val="both"/>
        <w:rPr>
          <w:szCs w:val="28"/>
          <w:lang w:val="uk-UA"/>
        </w:rPr>
      </w:pPr>
      <w:r w:rsidRPr="00E212FA">
        <w:rPr>
          <w:szCs w:val="28"/>
          <w:lang w:val="uk-UA"/>
        </w:rPr>
        <w:t>Почему Видеоигры так популярны сегодня? – [Електр</w:t>
      </w:r>
      <w:r w:rsidR="00E212FA">
        <w:rPr>
          <w:szCs w:val="28"/>
          <w:lang w:val="uk-UA"/>
        </w:rPr>
        <w:t xml:space="preserve">онний ресурс]. – Режим доступу: </w:t>
      </w:r>
    </w:p>
    <w:p w:rsidR="00AB26EA" w:rsidRPr="00E212FA" w:rsidRDefault="00E212FA" w:rsidP="00D4210A">
      <w:pPr>
        <w:ind w:left="426" w:firstLine="0"/>
        <w:jc w:val="both"/>
        <w:rPr>
          <w:szCs w:val="28"/>
          <w:lang w:val="uk-UA"/>
        </w:rPr>
      </w:pPr>
      <w:hyperlink r:id="rId35" w:history="1">
        <w:r w:rsidRPr="00D322BC">
          <w:rPr>
            <w:rStyle w:val="Hyperlink"/>
            <w:szCs w:val="28"/>
            <w:lang w:val="uk-UA"/>
          </w:rPr>
          <w:t>http://teachmen.ru/others/articles/pochjemu-vidjeoigry-tak-populjarny-sjegodnja.html</w:t>
        </w:r>
      </w:hyperlink>
      <w:r>
        <w:rPr>
          <w:szCs w:val="28"/>
          <w:lang w:val="uk-UA"/>
        </w:rPr>
        <w:t xml:space="preserve"> </w:t>
      </w:r>
    </w:p>
    <w:p w:rsidR="003900A6" w:rsidRDefault="003900A6" w:rsidP="00BB4F92">
      <w:pPr>
        <w:numPr>
          <w:ilvl w:val="0"/>
          <w:numId w:val="2"/>
        </w:numPr>
        <w:tabs>
          <w:tab w:val="clear" w:pos="360"/>
        </w:tabs>
        <w:ind w:left="426" w:hanging="426"/>
        <w:jc w:val="both"/>
        <w:rPr>
          <w:szCs w:val="28"/>
          <w:lang w:val="uk-UA"/>
        </w:rPr>
      </w:pPr>
      <w:r w:rsidRPr="003900A6">
        <w:rPr>
          <w:szCs w:val="28"/>
          <w:lang w:val="uk-UA"/>
        </w:rPr>
        <w:t xml:space="preserve">Відеоігри можуть бути корисними для здоров’я – [Електронний ресурс]. – Режим доступу: </w:t>
      </w:r>
    </w:p>
    <w:p w:rsidR="003900A6" w:rsidRPr="003900A6" w:rsidRDefault="003900A6" w:rsidP="00D4210A">
      <w:pPr>
        <w:ind w:left="426" w:firstLine="0"/>
        <w:jc w:val="both"/>
        <w:rPr>
          <w:szCs w:val="28"/>
          <w:lang w:val="uk-UA"/>
        </w:rPr>
      </w:pPr>
      <w:hyperlink r:id="rId36" w:history="1">
        <w:r w:rsidRPr="003900A6">
          <w:rPr>
            <w:rStyle w:val="Hyperlink"/>
            <w:szCs w:val="28"/>
            <w:lang w:val="uk-UA"/>
          </w:rPr>
          <w:t>http://zhyvyaktyvno.org/index.php/news/pogratisya-zalyubki</w:t>
        </w:r>
      </w:hyperlink>
      <w:r w:rsidRPr="003900A6">
        <w:rPr>
          <w:szCs w:val="28"/>
          <w:lang w:val="uk-UA"/>
        </w:rPr>
        <w:t xml:space="preserve">  </w:t>
      </w:r>
    </w:p>
    <w:p w:rsidR="00791BA9" w:rsidRPr="00791BA9" w:rsidRDefault="00791BA9" w:rsidP="00BB4F92">
      <w:pPr>
        <w:numPr>
          <w:ilvl w:val="0"/>
          <w:numId w:val="2"/>
        </w:numPr>
        <w:tabs>
          <w:tab w:val="clear" w:pos="360"/>
        </w:tabs>
        <w:ind w:left="426" w:hanging="426"/>
        <w:jc w:val="both"/>
        <w:rPr>
          <w:szCs w:val="28"/>
          <w:lang w:val="uk-UA"/>
        </w:rPr>
      </w:pPr>
      <w:r w:rsidRPr="00791BA9">
        <w:rPr>
          <w:szCs w:val="28"/>
          <w:lang w:val="uk-UA"/>
        </w:rPr>
        <w:t xml:space="preserve">Мобільний телефон. Матеріал з Вікіпедії — вільної енциклопедії. – [Електронний ресурс]. – Режим доступу: </w:t>
      </w:r>
    </w:p>
    <w:p w:rsidR="003900A6" w:rsidRDefault="00791BA9" w:rsidP="00D4210A">
      <w:pPr>
        <w:ind w:left="426" w:firstLine="0"/>
        <w:jc w:val="both"/>
        <w:rPr>
          <w:szCs w:val="28"/>
          <w:lang w:val="uk-UA"/>
        </w:rPr>
      </w:pPr>
      <w:hyperlink r:id="rId37" w:history="1">
        <w:r w:rsidRPr="00D322BC">
          <w:rPr>
            <w:rStyle w:val="Hyperlink"/>
            <w:szCs w:val="28"/>
            <w:lang w:val="uk-UA"/>
          </w:rPr>
          <w:t>https://uk.wikipedia.org/wiki/Мобільний_телефон</w:t>
        </w:r>
      </w:hyperlink>
      <w:r>
        <w:rPr>
          <w:szCs w:val="28"/>
          <w:lang w:val="uk-UA"/>
        </w:rPr>
        <w:t xml:space="preserve"> </w:t>
      </w:r>
    </w:p>
    <w:p w:rsidR="001C2D59" w:rsidRPr="001C2D59" w:rsidRDefault="001C2D59" w:rsidP="00BB4F92">
      <w:pPr>
        <w:numPr>
          <w:ilvl w:val="0"/>
          <w:numId w:val="2"/>
        </w:numPr>
        <w:tabs>
          <w:tab w:val="clear" w:pos="360"/>
        </w:tabs>
        <w:ind w:left="426" w:hanging="426"/>
        <w:jc w:val="both"/>
        <w:rPr>
          <w:szCs w:val="28"/>
          <w:lang w:val="uk-UA"/>
        </w:rPr>
      </w:pPr>
      <w:r w:rsidRPr="001C2D59">
        <w:rPr>
          <w:szCs w:val="28"/>
          <w:lang w:val="uk-UA"/>
        </w:rPr>
        <w:t xml:space="preserve">Разработка мобильных приложений. – [Електронний ресурс]. – Режим доступу: </w:t>
      </w:r>
    </w:p>
    <w:p w:rsidR="001C2D59" w:rsidRPr="001C2D59" w:rsidRDefault="001C2D59" w:rsidP="00D4210A">
      <w:pPr>
        <w:ind w:left="426" w:firstLine="0"/>
        <w:jc w:val="both"/>
        <w:rPr>
          <w:szCs w:val="28"/>
          <w:lang w:val="uk-UA"/>
        </w:rPr>
      </w:pPr>
      <w:hyperlink r:id="rId38" w:history="1">
        <w:r w:rsidRPr="00D322BC">
          <w:rPr>
            <w:rStyle w:val="Hyperlink"/>
            <w:szCs w:val="28"/>
            <w:lang w:val="uk-UA"/>
          </w:rPr>
          <w:t>http://pkstudio.com.ua/standarty-kachestva-produkcii/</w:t>
        </w:r>
      </w:hyperlink>
      <w:r>
        <w:rPr>
          <w:szCs w:val="28"/>
          <w:lang w:val="uk-UA"/>
        </w:rPr>
        <w:t xml:space="preserve"> </w:t>
      </w:r>
    </w:p>
    <w:p w:rsidR="00F723F2" w:rsidRPr="00F723F2" w:rsidRDefault="00F723F2" w:rsidP="00BB4F92">
      <w:pPr>
        <w:numPr>
          <w:ilvl w:val="0"/>
          <w:numId w:val="2"/>
        </w:numPr>
        <w:tabs>
          <w:tab w:val="clear" w:pos="360"/>
        </w:tabs>
        <w:ind w:left="426" w:hanging="426"/>
        <w:jc w:val="both"/>
        <w:rPr>
          <w:szCs w:val="28"/>
          <w:lang w:val="uk-UA"/>
        </w:rPr>
      </w:pPr>
      <w:r w:rsidRPr="00F723F2">
        <w:rPr>
          <w:szCs w:val="28"/>
          <w:lang w:val="uk-UA"/>
        </w:rPr>
        <w:t xml:space="preserve">Мобильные игры сегодня и завтра. – [Електронний ресурс]. – Режим доступу: </w:t>
      </w:r>
    </w:p>
    <w:p w:rsidR="001C2D59" w:rsidRDefault="00F723F2" w:rsidP="00D4210A">
      <w:pPr>
        <w:ind w:left="426" w:firstLine="0"/>
        <w:jc w:val="both"/>
        <w:rPr>
          <w:szCs w:val="28"/>
          <w:lang w:val="uk-UA"/>
        </w:rPr>
      </w:pPr>
      <w:hyperlink r:id="rId39" w:history="1">
        <w:r w:rsidRPr="00D322BC">
          <w:rPr>
            <w:rStyle w:val="Hyperlink"/>
            <w:szCs w:val="28"/>
            <w:lang w:val="uk-UA"/>
          </w:rPr>
          <w:t>https://www.facebook.com/appintopru/posts/254186671395043</w:t>
        </w:r>
      </w:hyperlink>
      <w:r>
        <w:rPr>
          <w:szCs w:val="28"/>
          <w:lang w:val="uk-UA"/>
        </w:rPr>
        <w:t xml:space="preserve"> </w:t>
      </w:r>
    </w:p>
    <w:p w:rsidR="001C4BDF" w:rsidRPr="001C4BDF" w:rsidRDefault="001C4BDF" w:rsidP="00BB4F92">
      <w:pPr>
        <w:numPr>
          <w:ilvl w:val="0"/>
          <w:numId w:val="2"/>
        </w:numPr>
        <w:tabs>
          <w:tab w:val="clear" w:pos="360"/>
        </w:tabs>
        <w:ind w:left="426" w:hanging="426"/>
        <w:jc w:val="both"/>
        <w:rPr>
          <w:szCs w:val="28"/>
          <w:lang w:val="uk-UA"/>
        </w:rPr>
      </w:pPr>
      <w:r w:rsidRPr="001C4BDF">
        <w:rPr>
          <w:szCs w:val="28"/>
          <w:lang w:val="uk-UA"/>
        </w:rPr>
        <w:t xml:space="preserve">Мобильные игры для Андроид: лучшие представители по жанрам - [Електронний ресурс]. – Режим доступу: </w:t>
      </w:r>
    </w:p>
    <w:p w:rsidR="001C4BDF" w:rsidRPr="001C4BDF" w:rsidRDefault="001C4BDF" w:rsidP="00D4210A">
      <w:pPr>
        <w:ind w:left="426" w:firstLine="0"/>
        <w:jc w:val="both"/>
        <w:rPr>
          <w:szCs w:val="28"/>
          <w:lang w:val="uk-UA"/>
        </w:rPr>
      </w:pPr>
      <w:hyperlink r:id="rId40" w:history="1">
        <w:r w:rsidRPr="00D322BC">
          <w:rPr>
            <w:rStyle w:val="Hyperlink"/>
            <w:szCs w:val="28"/>
            <w:lang w:val="uk-UA"/>
          </w:rPr>
          <w:t>http://softdroid.net/luchshie-mobilnye-igry-dlya-android</w:t>
        </w:r>
      </w:hyperlink>
      <w:r>
        <w:rPr>
          <w:szCs w:val="28"/>
          <w:lang w:val="uk-UA"/>
        </w:rPr>
        <w:t xml:space="preserve"> </w:t>
      </w:r>
      <w:r w:rsidRPr="001C4BDF">
        <w:rPr>
          <w:szCs w:val="28"/>
          <w:lang w:val="uk-UA"/>
        </w:rPr>
        <w:t xml:space="preserve"> </w:t>
      </w:r>
    </w:p>
    <w:p w:rsidR="000D7E6D" w:rsidRPr="00AB26EA" w:rsidRDefault="000D7E6D" w:rsidP="00BB4F92">
      <w:pPr>
        <w:numPr>
          <w:ilvl w:val="0"/>
          <w:numId w:val="2"/>
        </w:numPr>
        <w:tabs>
          <w:tab w:val="clear" w:pos="360"/>
        </w:tabs>
        <w:ind w:left="426" w:hanging="426"/>
        <w:jc w:val="both"/>
        <w:rPr>
          <w:szCs w:val="28"/>
          <w:lang w:val="uk-UA"/>
        </w:rPr>
      </w:pPr>
      <w:r w:rsidRPr="00AB26EA">
        <w:rPr>
          <w:szCs w:val="28"/>
          <w:lang w:val="uk-UA"/>
        </w:rPr>
        <w:t xml:space="preserve">Мобільна гра Fly Happy Bird. – [Електронний ресурс]. – Режим доступу: </w:t>
      </w:r>
    </w:p>
    <w:p w:rsidR="001C4BDF" w:rsidRDefault="000D7E6D" w:rsidP="00D4210A">
      <w:pPr>
        <w:ind w:left="426" w:firstLine="0"/>
        <w:jc w:val="both"/>
        <w:rPr>
          <w:szCs w:val="28"/>
          <w:lang w:val="uk-UA"/>
        </w:rPr>
      </w:pPr>
      <w:hyperlink r:id="rId41" w:history="1">
        <w:r w:rsidRPr="00D322BC">
          <w:rPr>
            <w:rStyle w:val="Hyperlink"/>
            <w:szCs w:val="28"/>
            <w:lang w:val="uk-UA"/>
          </w:rPr>
          <w:t>https://play.google.com/store/apps/details?id=com.trifingger.flyhappybird</w:t>
        </w:r>
      </w:hyperlink>
      <w:r>
        <w:rPr>
          <w:szCs w:val="28"/>
          <w:lang w:val="uk-UA"/>
        </w:rPr>
        <w:t xml:space="preserve"> </w:t>
      </w:r>
    </w:p>
    <w:p w:rsidR="00853B5C" w:rsidRPr="00AB26EA" w:rsidRDefault="00853B5C" w:rsidP="00BB4F92">
      <w:pPr>
        <w:numPr>
          <w:ilvl w:val="0"/>
          <w:numId w:val="2"/>
        </w:numPr>
        <w:tabs>
          <w:tab w:val="clear" w:pos="360"/>
        </w:tabs>
        <w:ind w:left="426" w:hanging="426"/>
        <w:jc w:val="both"/>
        <w:rPr>
          <w:szCs w:val="28"/>
          <w:lang w:val="uk-UA"/>
        </w:rPr>
      </w:pPr>
      <w:r w:rsidRPr="00AB26EA">
        <w:rPr>
          <w:szCs w:val="28"/>
          <w:lang w:val="uk-UA"/>
        </w:rPr>
        <w:t xml:space="preserve">Мобільна гра RETRY. – [Електронний ресурс]. – Режим доступу: </w:t>
      </w:r>
    </w:p>
    <w:p w:rsidR="00853B5C" w:rsidRPr="00AB26EA" w:rsidRDefault="00853B5C" w:rsidP="00D4210A">
      <w:pPr>
        <w:ind w:left="426" w:firstLine="0"/>
        <w:jc w:val="both"/>
        <w:rPr>
          <w:szCs w:val="28"/>
          <w:lang w:val="uk-UA"/>
        </w:rPr>
      </w:pPr>
      <w:hyperlink r:id="rId42" w:history="1">
        <w:r w:rsidRPr="00D322BC">
          <w:rPr>
            <w:rStyle w:val="Hyperlink"/>
            <w:szCs w:val="28"/>
            <w:lang w:val="uk-UA"/>
          </w:rPr>
          <w:t>https://play.google.com/store/apps/details?id=com.rovio.retry</w:t>
        </w:r>
      </w:hyperlink>
      <w:r>
        <w:rPr>
          <w:szCs w:val="28"/>
          <w:lang w:val="uk-UA"/>
        </w:rPr>
        <w:t xml:space="preserve"> </w:t>
      </w:r>
    </w:p>
    <w:p w:rsidR="00257C26" w:rsidRPr="00AB26EA" w:rsidRDefault="00257C26" w:rsidP="00BB4F92">
      <w:pPr>
        <w:numPr>
          <w:ilvl w:val="0"/>
          <w:numId w:val="2"/>
        </w:numPr>
        <w:tabs>
          <w:tab w:val="clear" w:pos="360"/>
        </w:tabs>
        <w:ind w:left="426" w:hanging="426"/>
        <w:jc w:val="both"/>
        <w:rPr>
          <w:szCs w:val="28"/>
          <w:lang w:val="uk-UA"/>
        </w:rPr>
      </w:pPr>
      <w:r w:rsidRPr="00AB26EA">
        <w:rPr>
          <w:szCs w:val="28"/>
          <w:lang w:val="uk-UA"/>
        </w:rPr>
        <w:t xml:space="preserve">Мобільна гра Square Jump. – [Електронний ресурс]. – Режим доступу: </w:t>
      </w:r>
    </w:p>
    <w:p w:rsidR="00853B5C" w:rsidRDefault="00257C26" w:rsidP="00257C26">
      <w:pPr>
        <w:ind w:left="426" w:firstLine="0"/>
        <w:jc w:val="both"/>
        <w:rPr>
          <w:szCs w:val="28"/>
          <w:lang w:val="uk-UA"/>
        </w:rPr>
      </w:pPr>
      <w:hyperlink r:id="rId43" w:history="1">
        <w:r w:rsidRPr="00D322BC">
          <w:rPr>
            <w:rStyle w:val="Hyperlink"/>
            <w:szCs w:val="28"/>
            <w:lang w:val="uk-UA"/>
          </w:rPr>
          <w:t>https://play.google.com/store/apps/details?id=com.helusion.squarejump</w:t>
        </w:r>
      </w:hyperlink>
      <w:r>
        <w:rPr>
          <w:szCs w:val="28"/>
          <w:lang w:val="uk-UA"/>
        </w:rPr>
        <w:t xml:space="preserve"> </w:t>
      </w:r>
    </w:p>
    <w:p w:rsidR="000F7212" w:rsidRDefault="000F7212" w:rsidP="00BB4F92">
      <w:pPr>
        <w:numPr>
          <w:ilvl w:val="0"/>
          <w:numId w:val="2"/>
        </w:numPr>
        <w:tabs>
          <w:tab w:val="clear" w:pos="360"/>
        </w:tabs>
        <w:ind w:left="426" w:hanging="426"/>
        <w:jc w:val="both"/>
        <w:rPr>
          <w:szCs w:val="28"/>
          <w:lang w:val="uk-UA"/>
        </w:rPr>
      </w:pPr>
      <w:r w:rsidRPr="00AB26EA">
        <w:rPr>
          <w:szCs w:val="28"/>
          <w:lang w:val="uk-UA"/>
        </w:rPr>
        <w:lastRenderedPageBreak/>
        <w:t>Єлісеєнко О.Є. Порівняльний аналіз сучасних гральних рушіїв / О.Є. Єлісеєнко – Вінниця: ВНТУ, 2016.</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Яворович О.Ю. Unity3d як універсальний інструмент розробки ігрових додатків / О.Ю. Яворович – Вінниця: ВНТУ, 2016. </w:t>
      </w:r>
    </w:p>
    <w:p w:rsidR="00C87F56" w:rsidRPr="0025658C" w:rsidRDefault="00C87F56" w:rsidP="00BB4F92">
      <w:pPr>
        <w:numPr>
          <w:ilvl w:val="0"/>
          <w:numId w:val="2"/>
        </w:numPr>
        <w:tabs>
          <w:tab w:val="clear" w:pos="360"/>
        </w:tabs>
        <w:ind w:left="426" w:hanging="426"/>
        <w:jc w:val="both"/>
        <w:rPr>
          <w:szCs w:val="28"/>
          <w:lang w:val="uk-UA"/>
        </w:rPr>
      </w:pPr>
      <w:r w:rsidRPr="0025658C">
        <w:rPr>
          <w:szCs w:val="28"/>
          <w:lang w:val="uk-UA"/>
        </w:rPr>
        <w:t xml:space="preserve">C#. Матеріал з Вікіпедії — вільної енциклопедії. – [Електронний ресурс]. – Режим доступу: </w:t>
      </w:r>
      <w:hyperlink r:id="rId44" w:history="1">
        <w:r w:rsidRPr="0025658C">
          <w:rPr>
            <w:rStyle w:val="Hyperlink"/>
            <w:szCs w:val="28"/>
            <w:lang w:val="uk-UA"/>
          </w:rPr>
          <w:t>https://uk.wikipedia.org/wiki/C_Sharp</w:t>
        </w:r>
      </w:hyperlink>
      <w:r w:rsidRPr="0025658C">
        <w:rPr>
          <w:szCs w:val="28"/>
          <w:lang w:val="uk-UA"/>
        </w:rPr>
        <w:t xml:space="preserve"> </w:t>
      </w:r>
    </w:p>
    <w:p w:rsidR="00AB26EA" w:rsidRDefault="00815778" w:rsidP="00BB4F92">
      <w:pPr>
        <w:numPr>
          <w:ilvl w:val="0"/>
          <w:numId w:val="2"/>
        </w:numPr>
        <w:tabs>
          <w:tab w:val="clear" w:pos="360"/>
        </w:tabs>
        <w:ind w:left="426" w:hanging="426"/>
        <w:jc w:val="both"/>
        <w:rPr>
          <w:szCs w:val="28"/>
          <w:lang w:val="uk-UA"/>
        </w:rPr>
      </w:pPr>
      <w:r w:rsidRPr="00815778">
        <w:rPr>
          <w:szCs w:val="28"/>
          <w:lang w:val="uk-UA"/>
        </w:rPr>
        <w:t>Johnson B. Professional Visual Studio 2012. - John Wiley &amp; Sons, 2013. – 1104 p.</w:t>
      </w:r>
    </w:p>
    <w:p w:rsidR="0012279B" w:rsidRDefault="0012279B" w:rsidP="00BB4F92">
      <w:pPr>
        <w:numPr>
          <w:ilvl w:val="0"/>
          <w:numId w:val="2"/>
        </w:numPr>
        <w:tabs>
          <w:tab w:val="clear" w:pos="360"/>
        </w:tabs>
        <w:ind w:left="426" w:hanging="426"/>
        <w:jc w:val="both"/>
        <w:rPr>
          <w:szCs w:val="28"/>
          <w:lang w:val="uk-UA"/>
        </w:rPr>
      </w:pPr>
      <w:r w:rsidRPr="0012279B">
        <w:rPr>
          <w:szCs w:val="28"/>
          <w:lang w:val="uk-UA"/>
        </w:rPr>
        <w:t>Зиборов В. В. MS Visual C++ 2010 в среде .NET. Библиотека программиста. – СПб: Питер, 2012. – 320с.: ил.</w:t>
      </w:r>
    </w:p>
    <w:p w:rsidR="009F32AA" w:rsidRPr="00AB26EA" w:rsidRDefault="009F32AA" w:rsidP="00BB4F92">
      <w:pPr>
        <w:numPr>
          <w:ilvl w:val="0"/>
          <w:numId w:val="2"/>
        </w:numPr>
        <w:tabs>
          <w:tab w:val="clear" w:pos="360"/>
        </w:tabs>
        <w:ind w:left="426" w:hanging="426"/>
        <w:jc w:val="both"/>
        <w:rPr>
          <w:szCs w:val="28"/>
          <w:lang w:val="uk-UA"/>
        </w:rPr>
      </w:pPr>
      <w:r w:rsidRPr="009F32AA">
        <w:rPr>
          <w:szCs w:val="28"/>
          <w:lang w:val="uk-UA"/>
        </w:rPr>
        <w:t>Новые возможности Visual Studio 2015</w:t>
      </w:r>
      <w:r>
        <w:rPr>
          <w:szCs w:val="28"/>
          <w:lang w:val="uk-UA"/>
        </w:rPr>
        <w:t xml:space="preserve">. – </w:t>
      </w:r>
      <w:r w:rsidRPr="00AB26EA">
        <w:rPr>
          <w:szCs w:val="28"/>
          <w:lang w:val="uk-UA"/>
        </w:rPr>
        <w:t>[Електронний ресурс]. – Режим доступу:</w:t>
      </w:r>
      <w:r w:rsidR="004A5AD1">
        <w:rPr>
          <w:szCs w:val="28"/>
          <w:lang w:val="uk-UA"/>
        </w:rPr>
        <w:t xml:space="preserve"> </w:t>
      </w:r>
      <w:hyperlink r:id="rId45" w:history="1">
        <w:r w:rsidR="0025658C" w:rsidRPr="00D322BC">
          <w:rPr>
            <w:rStyle w:val="Hyperlink"/>
          </w:rPr>
          <w:t>https://msdn.microsoft.com/ru-ru/library/bb386063.aspx</w:t>
        </w:r>
      </w:hyperlink>
      <w:r w:rsidR="0025658C">
        <w:rPr>
          <w:lang w:val="uk-UA"/>
        </w:rPr>
        <w:t xml:space="preserve"> </w:t>
      </w:r>
    </w:p>
    <w:p w:rsidR="00AB26EA" w:rsidRPr="00AB26EA" w:rsidRDefault="001E39BD" w:rsidP="00BB4F92">
      <w:pPr>
        <w:numPr>
          <w:ilvl w:val="0"/>
          <w:numId w:val="2"/>
        </w:numPr>
        <w:tabs>
          <w:tab w:val="clear" w:pos="360"/>
        </w:tabs>
        <w:ind w:left="426" w:hanging="426"/>
        <w:jc w:val="both"/>
        <w:rPr>
          <w:szCs w:val="28"/>
          <w:lang w:val="uk-UA"/>
        </w:rPr>
      </w:pPr>
      <w:r w:rsidRPr="001E39BD">
        <w:rPr>
          <w:szCs w:val="28"/>
          <w:lang w:val="uk-UA"/>
        </w:rPr>
        <w:t>Возможности среды программирования MonoDevelop</w:t>
      </w:r>
      <w:r>
        <w:rPr>
          <w:szCs w:val="28"/>
          <w:lang w:val="uk-UA"/>
        </w:rPr>
        <w:t xml:space="preserve">. – </w:t>
      </w:r>
      <w:r w:rsidRPr="00AB26EA">
        <w:rPr>
          <w:szCs w:val="28"/>
          <w:lang w:val="uk-UA"/>
        </w:rPr>
        <w:t>[Електронний ресурс]. – Режим доступу:</w:t>
      </w:r>
      <w:r>
        <w:rPr>
          <w:szCs w:val="28"/>
          <w:lang w:val="uk-UA"/>
        </w:rPr>
        <w:t xml:space="preserve"> </w:t>
      </w:r>
      <w:hyperlink r:id="rId46" w:history="1">
        <w:r w:rsidR="00B83D8C" w:rsidRPr="00D322BC">
          <w:rPr>
            <w:rStyle w:val="Hyperlink"/>
            <w:szCs w:val="28"/>
            <w:lang w:val="uk-UA"/>
          </w:rPr>
          <w:t>https://www.ibm.com/developerworks/ru/library/l-Mono_2/</w:t>
        </w:r>
      </w:hyperlink>
      <w:r w:rsidR="00B83D8C">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Системне програмне забезпечення. Користувальницький інтерфейс. – [Електронний ресурс].  – Режим доступу: </w:t>
      </w:r>
    </w:p>
    <w:p w:rsidR="00AB26EA" w:rsidRPr="00AB26EA" w:rsidRDefault="00260DDC" w:rsidP="00260DDC">
      <w:pPr>
        <w:ind w:left="426" w:firstLine="0"/>
        <w:jc w:val="both"/>
        <w:rPr>
          <w:szCs w:val="28"/>
          <w:lang w:val="uk-UA"/>
        </w:rPr>
      </w:pPr>
      <w:hyperlink r:id="rId47" w:history="1">
        <w:r w:rsidRPr="00D322BC">
          <w:rPr>
            <w:rStyle w:val="Hyperlink"/>
            <w:szCs w:val="28"/>
            <w:lang w:val="uk-UA"/>
          </w:rPr>
          <w:t>http://ua-referat.com/Користувальницький_інтерфейс</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Програмування по-українськи. Об'єктно-орієнтоване програмування. – [Електронний ресурс].  – Режим доступу: </w:t>
      </w:r>
    </w:p>
    <w:p w:rsidR="00AB26EA" w:rsidRPr="00AB26EA" w:rsidRDefault="00A31E91" w:rsidP="00A31E91">
      <w:pPr>
        <w:ind w:left="426" w:firstLine="0"/>
        <w:jc w:val="both"/>
        <w:rPr>
          <w:szCs w:val="28"/>
          <w:lang w:val="uk-UA"/>
        </w:rPr>
      </w:pPr>
      <w:hyperlink r:id="rId48" w:history="1">
        <w:r w:rsidRPr="00D322BC">
          <w:rPr>
            <w:rStyle w:val="Hyperlink"/>
            <w:szCs w:val="28"/>
            <w:lang w:val="uk-UA"/>
          </w:rPr>
          <w:t>http://programming.in.ua/programming/basisprogramming/25-oop.html</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Прата С. Язык программирования С++. Лекции и упражнения, 6-е изд.: Пер. с англ. – М.: ООО “И.Д. Вильямс”, 2012. – 1248 с.</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Хокинг Джон. Unity в действии. Мультиплатформенная разработка на C# / Пер. с англ. И. Рузмайкиной. – СПб.: Питер, 2016. – 336с.</w:t>
      </w:r>
    </w:p>
    <w:p w:rsidR="00AB26EA" w:rsidRDefault="00AB26EA" w:rsidP="00BB4F92">
      <w:pPr>
        <w:numPr>
          <w:ilvl w:val="0"/>
          <w:numId w:val="2"/>
        </w:numPr>
        <w:tabs>
          <w:tab w:val="clear" w:pos="360"/>
        </w:tabs>
        <w:ind w:left="426" w:hanging="426"/>
        <w:jc w:val="both"/>
        <w:rPr>
          <w:szCs w:val="28"/>
          <w:lang w:val="uk-UA"/>
        </w:rPr>
      </w:pPr>
      <w:r w:rsidRPr="00AB26EA">
        <w:rPr>
          <w:szCs w:val="28"/>
          <w:lang w:val="uk-UA"/>
        </w:rPr>
        <w:t>Буч Г., Рамбо Д., Якобсон И. Язык UML. Руководство пользователя. 2-е изд.: Пер. с англ. Мухин Н. – М.: ДМК Пресс, 2006. – 496 с.: ил.</w:t>
      </w:r>
    </w:p>
    <w:p w:rsidR="000B63DA" w:rsidRPr="00AB26EA" w:rsidRDefault="00386020" w:rsidP="00BB4F92">
      <w:pPr>
        <w:numPr>
          <w:ilvl w:val="0"/>
          <w:numId w:val="2"/>
        </w:numPr>
        <w:tabs>
          <w:tab w:val="clear" w:pos="360"/>
        </w:tabs>
        <w:ind w:left="426" w:hanging="426"/>
        <w:jc w:val="both"/>
        <w:rPr>
          <w:szCs w:val="28"/>
          <w:lang w:val="uk-UA"/>
        </w:rPr>
      </w:pPr>
      <w:r w:rsidRPr="00386020">
        <w:rPr>
          <w:szCs w:val="28"/>
          <w:lang w:val="uk-UA"/>
        </w:rPr>
        <w:t>Борьба с 2D-физикой в Unity на примере бесконечной игры</w:t>
      </w:r>
      <w:r w:rsidR="000B63DA" w:rsidRPr="00AB26EA">
        <w:rPr>
          <w:szCs w:val="28"/>
          <w:lang w:val="uk-UA"/>
        </w:rPr>
        <w:t>. Хабрахабр. – [Електронний ресурс].  – Режим доступу:</w:t>
      </w:r>
    </w:p>
    <w:p w:rsidR="000B63DA" w:rsidRPr="00AB26EA" w:rsidRDefault="000B63DA" w:rsidP="000B63DA">
      <w:pPr>
        <w:ind w:left="426" w:firstLine="0"/>
        <w:jc w:val="both"/>
        <w:rPr>
          <w:szCs w:val="28"/>
          <w:lang w:val="uk-UA"/>
        </w:rPr>
      </w:pPr>
      <w:hyperlink r:id="rId49" w:history="1">
        <w:r w:rsidRPr="0001131F">
          <w:rPr>
            <w:rStyle w:val="Hyperlink"/>
            <w:szCs w:val="28"/>
            <w:lang w:val="uk-UA"/>
          </w:rPr>
          <w:t>https://habrahabr.ru/post/248391/</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Will Goldstone.  Unity 3.x. Game Development Essentials. Game development with C# and Javascript. – Birmingham: Packt publishing, 2011. – 488p.</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Краткий обзор нового Unity UI с примерами организации интерфейса. Хабрахабр. – [Електронний ресурс].  – Режим доступу:</w:t>
      </w:r>
    </w:p>
    <w:p w:rsidR="00AB26EA" w:rsidRPr="00AB26EA" w:rsidRDefault="008C7FF2" w:rsidP="008C7FF2">
      <w:pPr>
        <w:ind w:left="426" w:firstLine="0"/>
        <w:jc w:val="both"/>
        <w:rPr>
          <w:szCs w:val="28"/>
          <w:lang w:val="uk-UA"/>
        </w:rPr>
      </w:pPr>
      <w:hyperlink r:id="rId50" w:history="1">
        <w:r w:rsidRPr="00D322BC">
          <w:rPr>
            <w:rStyle w:val="Hyperlink"/>
            <w:szCs w:val="28"/>
            <w:lang w:val="uk-UA"/>
          </w:rPr>
          <w:t>https://habrahabr.ru/post/246605/</w:t>
        </w:r>
      </w:hyperlink>
      <w:r>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Image. Unity documentation. – [Електронний ресурс].  – Режим доступу: </w:t>
      </w:r>
      <w:hyperlink r:id="rId51" w:history="1">
        <w:r w:rsidR="00343BA1" w:rsidRPr="00D322BC">
          <w:rPr>
            <w:rStyle w:val="Hyperlink"/>
            <w:szCs w:val="28"/>
            <w:lang w:val="uk-UA"/>
          </w:rPr>
          <w:t>http://docs.unity3d.com/Manual/script-Image.html</w:t>
        </w:r>
      </w:hyperlink>
      <w:r w:rsidR="00343BA1">
        <w:rPr>
          <w:szCs w:val="28"/>
          <w:lang w:val="uk-UA"/>
        </w:rPr>
        <w:t xml:space="preserve"> </w:t>
      </w:r>
    </w:p>
    <w:p w:rsidR="00AB26EA" w:rsidRPr="00AB26EA" w:rsidRDefault="00AB26EA" w:rsidP="00BB4F92">
      <w:pPr>
        <w:numPr>
          <w:ilvl w:val="0"/>
          <w:numId w:val="2"/>
        </w:numPr>
        <w:tabs>
          <w:tab w:val="clear" w:pos="360"/>
        </w:tabs>
        <w:ind w:left="426" w:hanging="426"/>
        <w:jc w:val="both"/>
        <w:rPr>
          <w:szCs w:val="28"/>
          <w:lang w:val="uk-UA"/>
        </w:rPr>
      </w:pPr>
      <w:r w:rsidRPr="00AB26EA">
        <w:rPr>
          <w:szCs w:val="28"/>
          <w:lang w:val="uk-UA"/>
        </w:rPr>
        <w:t xml:space="preserve">Поняття про тестування програмного забезпечення. – [Електронний ресурс].  – Режим доступу: </w:t>
      </w:r>
      <w:hyperlink r:id="rId52" w:history="1">
        <w:r w:rsidR="00634650" w:rsidRPr="00D322BC">
          <w:rPr>
            <w:rStyle w:val="Hyperlink"/>
            <w:szCs w:val="28"/>
            <w:lang w:val="uk-UA"/>
          </w:rPr>
          <w:t>http://helpiks.org/5-101392.html</w:t>
        </w:r>
      </w:hyperlink>
      <w:r w:rsidR="00634650">
        <w:rPr>
          <w:szCs w:val="28"/>
          <w:lang w:val="uk-UA"/>
        </w:rPr>
        <w:t xml:space="preserve"> </w:t>
      </w:r>
    </w:p>
    <w:p w:rsidR="007B003A" w:rsidRPr="00021742" w:rsidRDefault="00AB26EA" w:rsidP="00BB4F92">
      <w:pPr>
        <w:numPr>
          <w:ilvl w:val="0"/>
          <w:numId w:val="2"/>
        </w:numPr>
        <w:tabs>
          <w:tab w:val="clear" w:pos="360"/>
        </w:tabs>
        <w:ind w:left="426" w:hanging="426"/>
        <w:jc w:val="both"/>
        <w:rPr>
          <w:szCs w:val="28"/>
          <w:lang w:val="uk-UA"/>
        </w:rPr>
      </w:pPr>
      <w:r w:rsidRPr="00AB26EA">
        <w:rPr>
          <w:szCs w:val="28"/>
          <w:lang w:val="uk-UA"/>
        </w:rPr>
        <w:t>Степанченко И.В. Методы тестирования программного обеспечения: Учебное пособие / ВолгГТУ, Волгоград, 2006. – 74с.</w:t>
      </w:r>
    </w:p>
    <w:p w:rsidR="00024B53" w:rsidRPr="00A96304" w:rsidRDefault="00024B53" w:rsidP="00C479F6">
      <w:pPr>
        <w:ind w:left="720"/>
        <w:jc w:val="both"/>
        <w:rPr>
          <w:lang w:val="uk-UA"/>
        </w:rPr>
      </w:pPr>
    </w:p>
    <w:p w:rsidR="00024B53" w:rsidRPr="00A96304" w:rsidRDefault="00024B53" w:rsidP="00C479F6">
      <w:pPr>
        <w:ind w:left="714"/>
        <w:jc w:val="both"/>
        <w:rPr>
          <w:color w:val="000000"/>
          <w:lang w:val="uk-UA"/>
        </w:rPr>
      </w:pPr>
    </w:p>
    <w:p w:rsidR="00FE2A6F" w:rsidRPr="00AB26EA" w:rsidRDefault="00702ABC" w:rsidP="00C479F6">
      <w:pPr>
        <w:jc w:val="center"/>
        <w:rPr>
          <w:color w:val="000000"/>
        </w:rPr>
      </w:pPr>
      <w:r w:rsidRPr="00A96304">
        <w:rPr>
          <w:color w:val="000000"/>
          <w:lang w:val="uk-UA"/>
        </w:rPr>
        <w:br w:type="page"/>
      </w: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rPr>
          <w:color w:val="000000"/>
        </w:rPr>
      </w:pPr>
    </w:p>
    <w:p w:rsidR="00F5494B" w:rsidRPr="00AB26EA" w:rsidRDefault="00F5494B" w:rsidP="00C479F6">
      <w:pPr>
        <w:jc w:val="center"/>
      </w:pPr>
    </w:p>
    <w:p w:rsidR="00F5494B" w:rsidRPr="00AB26EA" w:rsidRDefault="00F5494B" w:rsidP="00C479F6">
      <w:pPr>
        <w:jc w:val="center"/>
      </w:pPr>
    </w:p>
    <w:p w:rsidR="00F5494B" w:rsidRPr="00AB26EA" w:rsidRDefault="00F5494B" w:rsidP="00C479F6">
      <w:pPr>
        <w:jc w:val="center"/>
      </w:pPr>
    </w:p>
    <w:p w:rsidR="005418DF" w:rsidRPr="00A96304" w:rsidRDefault="00F5494B" w:rsidP="00294C52">
      <w:pPr>
        <w:ind w:firstLine="0"/>
        <w:jc w:val="center"/>
        <w:rPr>
          <w:lang w:val="uk-UA"/>
        </w:rPr>
      </w:pPr>
      <w:r>
        <w:rPr>
          <w:lang w:val="uk-UA"/>
        </w:rPr>
        <w:t>ДОДАТКИ</w:t>
      </w:r>
    </w:p>
    <w:p w:rsidR="004C3ACD" w:rsidRDefault="004C3ACD" w:rsidP="000D2A5E">
      <w:pPr>
        <w:pStyle w:val="Heading1"/>
      </w:pPr>
      <w:bookmarkStart w:id="40" w:name="_Toc449313227"/>
      <w:bookmarkStart w:id="41" w:name="_Toc502066919"/>
      <w:r>
        <w:lastRenderedPageBreak/>
        <w:t>ДОДАТОК А Технічне завдання</w:t>
      </w:r>
      <w:bookmarkEnd w:id="41"/>
    </w:p>
    <w:p w:rsidR="004C3ACD" w:rsidRDefault="004C3ACD" w:rsidP="004C3ACD">
      <w:pPr>
        <w:pStyle w:val="a7"/>
        <w:ind w:firstLine="0"/>
        <w:jc w:val="center"/>
        <w:rPr>
          <w:b/>
        </w:rPr>
      </w:pPr>
    </w:p>
    <w:p w:rsidR="004C3ACD" w:rsidRPr="00AE2EA5" w:rsidRDefault="004C3ACD" w:rsidP="004C3ACD">
      <w:pPr>
        <w:pStyle w:val="a7"/>
        <w:ind w:firstLine="0"/>
        <w:jc w:val="center"/>
      </w:pPr>
      <w:r w:rsidRPr="00AE2EA5">
        <w:t xml:space="preserve">Технічне завдання на бакалаврську </w:t>
      </w:r>
      <w:r w:rsidR="00AE2EA5">
        <w:t>дипломну</w:t>
      </w:r>
      <w:r w:rsidRPr="00AE2EA5">
        <w:t xml:space="preserve"> роботу</w:t>
      </w:r>
    </w:p>
    <w:p w:rsidR="004C3ACD" w:rsidRDefault="004C3ACD" w:rsidP="004C3ACD">
      <w:pPr>
        <w:pStyle w:val="a7"/>
        <w:ind w:firstLine="0"/>
        <w:jc w:val="center"/>
      </w:pPr>
      <w:r>
        <w:t>Міністерство освіти і науки України</w:t>
      </w:r>
    </w:p>
    <w:p w:rsidR="004C3ACD" w:rsidRDefault="004C3ACD" w:rsidP="004C3ACD">
      <w:pPr>
        <w:pStyle w:val="a7"/>
        <w:ind w:firstLine="0"/>
        <w:jc w:val="center"/>
      </w:pPr>
      <w:r>
        <w:t>Вінницький національний технічний університет</w:t>
      </w:r>
    </w:p>
    <w:p w:rsidR="004C3ACD" w:rsidRDefault="004C3ACD" w:rsidP="004C3ACD">
      <w:pPr>
        <w:pStyle w:val="a7"/>
        <w:ind w:firstLine="0"/>
        <w:jc w:val="center"/>
        <w:rPr>
          <w:bCs/>
        </w:rPr>
      </w:pPr>
      <w:r w:rsidRPr="004C3ACD">
        <w:rPr>
          <w:bCs/>
        </w:rPr>
        <w:t>Факультет</w:t>
      </w:r>
      <w:r w:rsidRPr="004C3ACD">
        <w:t> </w:t>
      </w:r>
      <w:r>
        <w:rPr>
          <w:bCs/>
        </w:rPr>
        <w:t>інформаційних технологій та комп’ютерної інженерії</w:t>
      </w:r>
    </w:p>
    <w:p w:rsidR="004C3ACD" w:rsidRDefault="004C3ACD" w:rsidP="004C3ACD">
      <w:pPr>
        <w:pStyle w:val="a7"/>
        <w:ind w:firstLine="0"/>
        <w:jc w:val="center"/>
      </w:pPr>
    </w:p>
    <w:p w:rsidR="003310BC" w:rsidRDefault="003310BC" w:rsidP="004C3ACD">
      <w:pPr>
        <w:rPr>
          <w:lang w:val="en-US"/>
        </w:rPr>
      </w:pPr>
    </w:p>
    <w:p w:rsidR="003310BC" w:rsidRPr="00EE2E43" w:rsidRDefault="00EE2E43" w:rsidP="006950B1">
      <w:pPr>
        <w:jc w:val="right"/>
        <w:rPr>
          <w:lang w:val="uk-UA"/>
        </w:rPr>
      </w:pPr>
      <w:r>
        <w:rPr>
          <w:lang w:val="uk-UA"/>
        </w:rPr>
        <w:t>ЗАТВЕРДЖУЮ</w:t>
      </w:r>
    </w:p>
    <w:p w:rsidR="006950B1" w:rsidRDefault="006950B1" w:rsidP="006950B1">
      <w:pPr>
        <w:jc w:val="right"/>
        <w:rPr>
          <w:lang w:val="uk-UA"/>
        </w:rPr>
      </w:pPr>
      <w:r>
        <w:rPr>
          <w:lang w:val="uk-UA"/>
        </w:rPr>
        <w:t>Завідувач кафедри ПЗ</w:t>
      </w:r>
    </w:p>
    <w:p w:rsidR="006950B1" w:rsidRDefault="006950B1" w:rsidP="006950B1">
      <w:pPr>
        <w:jc w:val="right"/>
        <w:rPr>
          <w:lang w:val="uk-UA"/>
        </w:rPr>
      </w:pPr>
      <w:r>
        <w:rPr>
          <w:lang w:val="uk-UA"/>
        </w:rPr>
        <w:t>д.т.н., професор</w:t>
      </w:r>
      <w:r w:rsidR="00AE2EA5">
        <w:rPr>
          <w:lang w:val="uk-UA"/>
        </w:rPr>
        <w:t xml:space="preserve"> ______</w:t>
      </w:r>
      <w:r>
        <w:rPr>
          <w:lang w:val="uk-UA"/>
        </w:rPr>
        <w:t xml:space="preserve"> Пєтух А.М.</w:t>
      </w:r>
    </w:p>
    <w:p w:rsidR="006950B1" w:rsidRPr="006950B1" w:rsidRDefault="00E91433" w:rsidP="006950B1">
      <w:pPr>
        <w:jc w:val="right"/>
        <w:rPr>
          <w:lang w:val="uk-UA"/>
        </w:rPr>
      </w:pPr>
      <w:r>
        <w:t>"____"</w:t>
      </w:r>
      <w:r w:rsidR="006950B1">
        <w:rPr>
          <w:lang w:val="uk-UA"/>
        </w:rPr>
        <w:t xml:space="preserve"> </w:t>
      </w:r>
      <w:r w:rsidR="00A654CD">
        <w:rPr>
          <w:lang w:val="en-US"/>
        </w:rPr>
        <w:t>___</w:t>
      </w:r>
      <w:r w:rsidR="006950B1">
        <w:rPr>
          <w:lang w:val="uk-UA"/>
        </w:rPr>
        <w:t>___________ 2016 року</w:t>
      </w:r>
    </w:p>
    <w:p w:rsidR="004C3ACD" w:rsidRPr="006950B1" w:rsidRDefault="004C3ACD" w:rsidP="004C3ACD">
      <w:pPr>
        <w:rPr>
          <w:lang w:val="uk-UA"/>
        </w:rPr>
      </w:pPr>
    </w:p>
    <w:p w:rsidR="004C3ACD" w:rsidRPr="006950B1" w:rsidRDefault="004C3ACD" w:rsidP="004C3ACD">
      <w:pPr>
        <w:rPr>
          <w:lang w:val="uk-UA"/>
        </w:rPr>
      </w:pPr>
    </w:p>
    <w:p w:rsidR="004C3ACD" w:rsidRDefault="004C3ACD" w:rsidP="004C3ACD">
      <w:pPr>
        <w:pStyle w:val="a7"/>
        <w:ind w:firstLine="0"/>
        <w:jc w:val="center"/>
      </w:pPr>
      <w:r>
        <w:t>Технічне завдання</w:t>
      </w:r>
    </w:p>
    <w:p w:rsidR="004C3ACD" w:rsidRDefault="004C3ACD" w:rsidP="004C3ACD">
      <w:pPr>
        <w:pStyle w:val="a7"/>
        <w:ind w:firstLine="0"/>
        <w:jc w:val="center"/>
      </w:pPr>
      <w:r>
        <w:t xml:space="preserve">на бакалаврську роботу за </w:t>
      </w:r>
      <w:r w:rsidR="004B5D8B">
        <w:t xml:space="preserve">напрямом </w:t>
      </w:r>
      <w:r w:rsidR="003814F7">
        <w:t>підготовки</w:t>
      </w:r>
    </w:p>
    <w:p w:rsidR="004C3ACD" w:rsidRDefault="003814F7" w:rsidP="00BF4D67">
      <w:pPr>
        <w:ind w:firstLine="0"/>
        <w:jc w:val="center"/>
        <w:rPr>
          <w:lang w:val="uk-UA"/>
        </w:rPr>
      </w:pPr>
      <w:r>
        <w:rPr>
          <w:lang w:val="uk-UA"/>
        </w:rPr>
        <w:t xml:space="preserve">6.050103 – </w:t>
      </w:r>
      <w:r w:rsidR="004C3ACD">
        <w:rPr>
          <w:lang w:val="uk-UA"/>
        </w:rPr>
        <w:t>Програмна інженерія</w:t>
      </w:r>
    </w:p>
    <w:p w:rsidR="004C3ACD" w:rsidRDefault="004C3ACD" w:rsidP="004C3ACD">
      <w:pPr>
        <w:pStyle w:val="PlainText"/>
        <w:ind w:firstLine="0"/>
        <w:rPr>
          <w:sz w:val="28"/>
          <w:szCs w:val="28"/>
          <w:lang w:val="uk-UA"/>
        </w:rPr>
      </w:pPr>
    </w:p>
    <w:p w:rsidR="004C3ACD" w:rsidRDefault="004C3ACD" w:rsidP="004C3ACD">
      <w:pPr>
        <w:pStyle w:val="PlainText"/>
        <w:ind w:firstLine="0"/>
        <w:rPr>
          <w:sz w:val="28"/>
          <w:szCs w:val="28"/>
          <w:lang w:val="uk-UA"/>
        </w:rPr>
      </w:pPr>
    </w:p>
    <w:p w:rsidR="004C3ACD" w:rsidRDefault="004C3ACD" w:rsidP="004C3ACD">
      <w:pPr>
        <w:pStyle w:val="a7"/>
        <w:ind w:firstLine="0"/>
        <w:jc w:val="right"/>
        <w:rPr>
          <w:color w:val="000000"/>
        </w:rPr>
      </w:pPr>
      <w:r>
        <w:rPr>
          <w:color w:val="000000"/>
        </w:rPr>
        <w:t xml:space="preserve"> Керівник </w:t>
      </w:r>
      <w:r>
        <w:t>бакалаврської роботи</w:t>
      </w:r>
      <w:r>
        <w:rPr>
          <w:color w:val="000000"/>
        </w:rPr>
        <w:t>:</w:t>
      </w:r>
    </w:p>
    <w:p w:rsidR="004C3ACD" w:rsidRDefault="00362EE0" w:rsidP="004C3ACD">
      <w:pPr>
        <w:pStyle w:val="a7"/>
        <w:ind w:firstLine="0"/>
        <w:jc w:val="right"/>
      </w:pPr>
      <w:r>
        <w:rPr>
          <w:lang w:val="en-US"/>
        </w:rPr>
        <w:t>____</w:t>
      </w:r>
      <w:r w:rsidR="00C370C2">
        <w:rPr>
          <w:lang w:val="en-US"/>
        </w:rPr>
        <w:t>________</w:t>
      </w:r>
      <w:r w:rsidR="004C3ACD">
        <w:t xml:space="preserve"> к.т.н., доц. Катєльніков Д. І.</w:t>
      </w:r>
    </w:p>
    <w:p w:rsidR="004C3ACD" w:rsidRDefault="004C3ACD" w:rsidP="004C3ACD">
      <w:pPr>
        <w:pStyle w:val="a7"/>
        <w:ind w:firstLine="0"/>
        <w:jc w:val="right"/>
      </w:pPr>
      <w:r>
        <w:t>"____"_________________2016 р.</w:t>
      </w:r>
    </w:p>
    <w:p w:rsidR="004C3ACD" w:rsidRDefault="004C3ACD" w:rsidP="004C3ACD">
      <w:pPr>
        <w:pStyle w:val="a7"/>
        <w:ind w:firstLine="0"/>
        <w:jc w:val="right"/>
      </w:pPr>
    </w:p>
    <w:p w:rsidR="004C3ACD" w:rsidRDefault="004C3ACD" w:rsidP="004C3ACD">
      <w:pPr>
        <w:pStyle w:val="a7"/>
        <w:ind w:firstLine="0"/>
        <w:jc w:val="right"/>
      </w:pPr>
      <w:r>
        <w:t>Виконaв:</w:t>
      </w:r>
    </w:p>
    <w:p w:rsidR="004C3ACD" w:rsidRDefault="00C370C2" w:rsidP="004C3ACD">
      <w:pPr>
        <w:pStyle w:val="a7"/>
        <w:ind w:firstLine="0"/>
        <w:jc w:val="right"/>
        <w:rPr>
          <w:color w:val="000000"/>
        </w:rPr>
      </w:pPr>
      <w:r w:rsidRPr="00602DA6">
        <w:rPr>
          <w:color w:val="000000"/>
          <w:lang w:val="ru-RU"/>
        </w:rPr>
        <w:t>_____</w:t>
      </w:r>
      <w:r w:rsidR="004C3ACD" w:rsidRPr="00602DA6">
        <w:rPr>
          <w:color w:val="000000"/>
        </w:rPr>
        <w:t xml:space="preserve"> </w:t>
      </w:r>
      <w:r w:rsidR="004C3ACD">
        <w:t>студент гр.1ПІ-12б Яворович О. Ю.</w:t>
      </w:r>
    </w:p>
    <w:p w:rsidR="004C3ACD" w:rsidRDefault="004C3ACD" w:rsidP="004C3ACD">
      <w:pPr>
        <w:pStyle w:val="a7"/>
        <w:ind w:firstLine="0"/>
        <w:jc w:val="right"/>
      </w:pPr>
      <w:r>
        <w:t>"____"_________________2016 р.</w:t>
      </w:r>
    </w:p>
    <w:p w:rsidR="004C3ACD" w:rsidRDefault="004C3ACD" w:rsidP="004C3ACD">
      <w:pPr>
        <w:pStyle w:val="a7"/>
        <w:ind w:firstLine="0"/>
        <w:rPr>
          <w:lang w:val="ru-RU"/>
        </w:rPr>
      </w:pPr>
    </w:p>
    <w:p w:rsidR="004C3ACD" w:rsidRDefault="004C3ACD" w:rsidP="004C3ACD">
      <w:pPr>
        <w:pStyle w:val="a7"/>
        <w:ind w:firstLine="0"/>
        <w:rPr>
          <w:lang w:val="ru-RU"/>
        </w:rPr>
      </w:pPr>
    </w:p>
    <w:p w:rsidR="004C3ACD" w:rsidRDefault="004C3ACD" w:rsidP="004C3ACD">
      <w:pPr>
        <w:pStyle w:val="a7"/>
        <w:ind w:firstLine="0"/>
        <w:jc w:val="center"/>
      </w:pPr>
      <w:r>
        <w:t>Вінниця ВНТУ 2016</w:t>
      </w:r>
    </w:p>
    <w:p w:rsidR="004C3ACD" w:rsidRPr="00F74E77" w:rsidRDefault="004C3ACD" w:rsidP="0040224D">
      <w:pPr>
        <w:pStyle w:val="a8"/>
        <w:spacing w:before="0"/>
        <w:rPr>
          <w:sz w:val="28"/>
          <w:szCs w:val="28"/>
        </w:rPr>
      </w:pPr>
      <w:r w:rsidRPr="00F74E77">
        <w:rPr>
          <w:sz w:val="28"/>
          <w:szCs w:val="28"/>
        </w:rPr>
        <w:lastRenderedPageBreak/>
        <w:t xml:space="preserve">1. Галузь застосування – </w:t>
      </w:r>
      <w:r w:rsidR="00F74E77">
        <w:rPr>
          <w:sz w:val="28"/>
          <w:szCs w:val="28"/>
        </w:rPr>
        <w:t>ігрова система</w:t>
      </w:r>
      <w:r w:rsidRPr="00F74E77">
        <w:rPr>
          <w:sz w:val="28"/>
          <w:szCs w:val="28"/>
        </w:rPr>
        <w:t xml:space="preserve">. </w:t>
      </w:r>
    </w:p>
    <w:p w:rsidR="004C3ACD" w:rsidRPr="00F74E77" w:rsidRDefault="004C3ACD" w:rsidP="0040224D">
      <w:pPr>
        <w:pStyle w:val="a8"/>
        <w:spacing w:before="0"/>
        <w:rPr>
          <w:sz w:val="28"/>
          <w:szCs w:val="28"/>
        </w:rPr>
      </w:pPr>
    </w:p>
    <w:p w:rsidR="004C3ACD" w:rsidRPr="00F74E77" w:rsidRDefault="004C3ACD" w:rsidP="0040224D">
      <w:pPr>
        <w:ind w:firstLine="708"/>
        <w:jc w:val="both"/>
        <w:rPr>
          <w:szCs w:val="28"/>
          <w:lang w:val="uk-UA"/>
        </w:rPr>
      </w:pPr>
      <w:r w:rsidRPr="00F74E77">
        <w:rPr>
          <w:szCs w:val="28"/>
          <w:lang w:val="uk-UA"/>
        </w:rPr>
        <w:t>2. Підстава для розробки.</w:t>
      </w:r>
    </w:p>
    <w:p w:rsidR="004C3ACD" w:rsidRPr="00F74E77" w:rsidRDefault="004C3ACD" w:rsidP="0040224D">
      <w:pPr>
        <w:ind w:firstLine="708"/>
        <w:jc w:val="both"/>
        <w:rPr>
          <w:szCs w:val="28"/>
          <w:lang w:val="uk-UA"/>
        </w:rPr>
      </w:pPr>
      <w:r w:rsidRPr="00F74E77">
        <w:rPr>
          <w:szCs w:val="28"/>
          <w:lang w:val="uk-UA"/>
        </w:rPr>
        <w:t>Підставою для розробки бакалаврської дипломної роботи є рішення засідання кафедри програмного забезпечення (протокол №__ від «__»_________ 2016 року).</w:t>
      </w:r>
    </w:p>
    <w:p w:rsidR="004C3ACD" w:rsidRPr="00DC187B" w:rsidRDefault="004C3ACD" w:rsidP="0040224D">
      <w:pPr>
        <w:ind w:firstLine="708"/>
        <w:jc w:val="both"/>
        <w:rPr>
          <w:szCs w:val="28"/>
          <w:highlight w:val="yellow"/>
          <w:lang w:val="uk-UA"/>
        </w:rPr>
      </w:pPr>
    </w:p>
    <w:p w:rsidR="004C3ACD" w:rsidRPr="00776510" w:rsidRDefault="004C3ACD" w:rsidP="0040224D">
      <w:pPr>
        <w:ind w:firstLine="708"/>
        <w:jc w:val="both"/>
        <w:rPr>
          <w:szCs w:val="28"/>
          <w:lang w:val="uk-UA"/>
        </w:rPr>
      </w:pPr>
      <w:r w:rsidRPr="00776510">
        <w:rPr>
          <w:szCs w:val="28"/>
          <w:lang w:val="uk-UA"/>
        </w:rPr>
        <w:t>3. Мета та призначення розробки.</w:t>
      </w:r>
    </w:p>
    <w:p w:rsidR="004C3ACD" w:rsidRPr="00776510" w:rsidRDefault="004C3ACD" w:rsidP="0040224D">
      <w:pPr>
        <w:ind w:firstLine="708"/>
        <w:jc w:val="both"/>
        <w:rPr>
          <w:szCs w:val="28"/>
          <w:lang w:val="uk-UA"/>
        </w:rPr>
      </w:pPr>
      <w:r w:rsidRPr="00776510">
        <w:rPr>
          <w:szCs w:val="28"/>
          <w:lang w:val="uk-UA"/>
        </w:rPr>
        <w:t xml:space="preserve">Мета виконання бакалаврської дипломної роботи – </w:t>
      </w:r>
      <w:r w:rsidR="00C133ED" w:rsidRPr="00C133ED">
        <w:rPr>
          <w:szCs w:val="28"/>
          <w:lang w:val="uk-UA"/>
        </w:rPr>
        <w:t>процес подолання нескінченності в scroller-грі</w:t>
      </w:r>
      <w:r w:rsidRPr="00776510">
        <w:rPr>
          <w:szCs w:val="28"/>
          <w:lang w:val="uk-UA"/>
        </w:rPr>
        <w:t xml:space="preserve">. Призначення роботи – </w:t>
      </w:r>
      <w:r w:rsidR="00943F4E">
        <w:rPr>
          <w:szCs w:val="28"/>
          <w:lang w:val="uk-UA"/>
        </w:rPr>
        <w:t xml:space="preserve">розробка ігрового процесу </w:t>
      </w:r>
      <w:r w:rsidR="00943F4E" w:rsidRPr="00943F4E">
        <w:rPr>
          <w:szCs w:val="28"/>
          <w:lang w:val="uk-UA"/>
        </w:rPr>
        <w:t>scroller-гри з нескінченними рівнями</w:t>
      </w:r>
      <w:r w:rsidRPr="00776510">
        <w:rPr>
          <w:szCs w:val="28"/>
          <w:lang w:val="uk-UA"/>
        </w:rPr>
        <w:t>.</w:t>
      </w:r>
    </w:p>
    <w:p w:rsidR="004C3ACD" w:rsidRPr="00DC187B" w:rsidRDefault="004C3ACD" w:rsidP="0040224D">
      <w:pPr>
        <w:ind w:firstLine="708"/>
        <w:jc w:val="both"/>
        <w:rPr>
          <w:szCs w:val="28"/>
          <w:highlight w:val="yellow"/>
          <w:lang w:val="uk-UA"/>
        </w:rPr>
      </w:pPr>
    </w:p>
    <w:p w:rsidR="004C3ACD" w:rsidRPr="00F74E77" w:rsidRDefault="004C3ACD" w:rsidP="0040224D">
      <w:pPr>
        <w:ind w:firstLine="720"/>
        <w:jc w:val="both"/>
        <w:rPr>
          <w:szCs w:val="28"/>
          <w:lang w:val="uk-UA"/>
        </w:rPr>
      </w:pPr>
      <w:r w:rsidRPr="00F74E77">
        <w:rPr>
          <w:szCs w:val="28"/>
          <w:lang w:val="uk-UA"/>
        </w:rPr>
        <w:t>4. Джерела розробки:</w:t>
      </w:r>
    </w:p>
    <w:p w:rsidR="004D2AFA" w:rsidRDefault="004D2AFA" w:rsidP="006C7692">
      <w:pPr>
        <w:numPr>
          <w:ilvl w:val="0"/>
          <w:numId w:val="22"/>
        </w:numPr>
        <w:ind w:left="1066" w:hanging="357"/>
        <w:jc w:val="both"/>
        <w:rPr>
          <w:szCs w:val="28"/>
          <w:lang w:val="uk-UA"/>
        </w:rPr>
      </w:pPr>
      <w:r w:rsidRPr="004D2AFA">
        <w:rPr>
          <w:szCs w:val="28"/>
          <w:lang w:val="uk-UA"/>
        </w:rPr>
        <w:t>завдання на бакалаврську дипломної роботу;</w:t>
      </w:r>
    </w:p>
    <w:p w:rsidR="009C023B" w:rsidRPr="00DC187B" w:rsidRDefault="009C023B" w:rsidP="0040224D">
      <w:pPr>
        <w:jc w:val="both"/>
        <w:rPr>
          <w:highlight w:val="yellow"/>
          <w:lang w:val="uk-UA"/>
        </w:rPr>
      </w:pPr>
    </w:p>
    <w:p w:rsidR="004C3ACD" w:rsidRPr="00011FA2" w:rsidRDefault="004C3ACD" w:rsidP="0040224D">
      <w:pPr>
        <w:ind w:firstLine="720"/>
        <w:jc w:val="both"/>
        <w:rPr>
          <w:szCs w:val="28"/>
          <w:lang w:val="uk-UA"/>
        </w:rPr>
      </w:pPr>
      <w:r w:rsidRPr="00011FA2">
        <w:rPr>
          <w:szCs w:val="28"/>
          <w:lang w:val="uk-UA"/>
        </w:rPr>
        <w:t xml:space="preserve">5. Технічні вимоги: </w:t>
      </w:r>
    </w:p>
    <w:p w:rsidR="00C17832" w:rsidRPr="00011FA2" w:rsidRDefault="00C17832" w:rsidP="0040224D">
      <w:pPr>
        <w:ind w:left="708" w:firstLine="720"/>
        <w:jc w:val="both"/>
        <w:rPr>
          <w:color w:val="000000"/>
          <w:szCs w:val="28"/>
          <w:lang w:val="uk-UA"/>
        </w:rPr>
      </w:pPr>
      <w:r w:rsidRPr="00011FA2">
        <w:rPr>
          <w:color w:val="000000"/>
          <w:szCs w:val="28"/>
          <w:lang w:val="uk-UA"/>
        </w:rPr>
        <w:t>5.1 Вимоги до середовища розробки</w:t>
      </w:r>
      <w:r w:rsidR="00011FA2" w:rsidRPr="00011FA2">
        <w:rPr>
          <w:color w:val="000000"/>
          <w:szCs w:val="28"/>
          <w:lang w:val="uk-UA"/>
        </w:rPr>
        <w:t>:</w:t>
      </w:r>
    </w:p>
    <w:p w:rsidR="004C3ACD" w:rsidRDefault="00BB7C2E" w:rsidP="006C7692">
      <w:pPr>
        <w:numPr>
          <w:ilvl w:val="0"/>
          <w:numId w:val="23"/>
        </w:numPr>
        <w:ind w:left="1775" w:hanging="357"/>
        <w:contextualSpacing/>
        <w:jc w:val="both"/>
        <w:rPr>
          <w:color w:val="000000"/>
          <w:szCs w:val="28"/>
          <w:lang w:val="uk-UA"/>
        </w:rPr>
      </w:pPr>
      <w:r>
        <w:rPr>
          <w:color w:val="000000"/>
          <w:szCs w:val="28"/>
          <w:lang w:val="uk-UA"/>
        </w:rPr>
        <w:t>о</w:t>
      </w:r>
      <w:r w:rsidR="004C3ACD" w:rsidRPr="00C17832">
        <w:rPr>
          <w:color w:val="000000"/>
          <w:szCs w:val="28"/>
          <w:lang w:val="uk-UA"/>
        </w:rPr>
        <w:t xml:space="preserve">пераційна система – </w:t>
      </w:r>
      <w:r w:rsidR="004C3ACD" w:rsidRPr="00C17832">
        <w:rPr>
          <w:color w:val="000000"/>
          <w:szCs w:val="28"/>
          <w:lang w:val="en-US"/>
        </w:rPr>
        <w:t>Windows</w:t>
      </w:r>
      <w:r w:rsidR="00011FA2">
        <w:rPr>
          <w:color w:val="000000"/>
          <w:szCs w:val="28"/>
          <w:lang w:val="uk-UA"/>
        </w:rPr>
        <w:t xml:space="preserve"> 7/8/10</w:t>
      </w:r>
      <w:r>
        <w:rPr>
          <w:color w:val="000000"/>
          <w:szCs w:val="28"/>
          <w:lang w:val="uk-UA"/>
        </w:rPr>
        <w:t>;</w:t>
      </w:r>
    </w:p>
    <w:p w:rsidR="00C17832" w:rsidRPr="00C17832" w:rsidRDefault="00BB7C2E" w:rsidP="006C7692">
      <w:pPr>
        <w:numPr>
          <w:ilvl w:val="0"/>
          <w:numId w:val="23"/>
        </w:numPr>
        <w:ind w:left="1775" w:hanging="357"/>
        <w:contextualSpacing/>
        <w:jc w:val="both"/>
        <w:rPr>
          <w:color w:val="000000"/>
          <w:szCs w:val="28"/>
          <w:lang w:val="uk-UA"/>
        </w:rPr>
      </w:pPr>
      <w:r>
        <w:rPr>
          <w:color w:val="000000"/>
          <w:szCs w:val="28"/>
          <w:lang w:val="uk-UA"/>
        </w:rPr>
        <w:t>і</w:t>
      </w:r>
      <w:r w:rsidR="00C17832">
        <w:rPr>
          <w:color w:val="000000"/>
          <w:szCs w:val="28"/>
          <w:lang w:val="uk-UA"/>
        </w:rPr>
        <w:t xml:space="preserve">гровий двигун – </w:t>
      </w:r>
      <w:r w:rsidR="00C17832">
        <w:rPr>
          <w:color w:val="000000"/>
          <w:szCs w:val="28"/>
          <w:lang w:val="en-US"/>
        </w:rPr>
        <w:t>Unity3D</w:t>
      </w:r>
      <w:r>
        <w:rPr>
          <w:color w:val="000000"/>
          <w:szCs w:val="28"/>
          <w:lang w:val="uk-UA"/>
        </w:rPr>
        <w:t>;</w:t>
      </w:r>
    </w:p>
    <w:p w:rsidR="004C3ACD" w:rsidRPr="00C17832" w:rsidRDefault="00BB7C2E" w:rsidP="006C7692">
      <w:pPr>
        <w:numPr>
          <w:ilvl w:val="0"/>
          <w:numId w:val="23"/>
        </w:numPr>
        <w:ind w:left="1775" w:hanging="357"/>
        <w:contextualSpacing/>
        <w:jc w:val="both"/>
        <w:rPr>
          <w:color w:val="000000"/>
          <w:szCs w:val="28"/>
          <w:lang w:val="uk-UA"/>
        </w:rPr>
      </w:pPr>
      <w:r>
        <w:rPr>
          <w:color w:val="000000"/>
          <w:szCs w:val="28"/>
          <w:lang w:val="uk-UA"/>
        </w:rPr>
        <w:t>с</w:t>
      </w:r>
      <w:r w:rsidR="004C3ACD" w:rsidRPr="00C17832">
        <w:rPr>
          <w:color w:val="000000"/>
          <w:szCs w:val="28"/>
          <w:lang w:val="uk-UA"/>
        </w:rPr>
        <w:t xml:space="preserve">ередовище розробки – </w:t>
      </w:r>
      <w:r w:rsidR="00C17832">
        <w:rPr>
          <w:color w:val="000000"/>
          <w:szCs w:val="28"/>
          <w:lang w:val="en-US"/>
        </w:rPr>
        <w:t>Visual Studio 201</w:t>
      </w:r>
      <w:r w:rsidR="00C17832">
        <w:rPr>
          <w:color w:val="000000"/>
          <w:szCs w:val="28"/>
          <w:lang w:val="uk-UA"/>
        </w:rPr>
        <w:t>5</w:t>
      </w:r>
      <w:r>
        <w:rPr>
          <w:color w:val="000000"/>
          <w:szCs w:val="28"/>
          <w:lang w:val="uk-UA"/>
        </w:rPr>
        <w:t>;</w:t>
      </w:r>
    </w:p>
    <w:p w:rsidR="004C3ACD" w:rsidRPr="00C17832" w:rsidRDefault="00BB7C2E" w:rsidP="006C7692">
      <w:pPr>
        <w:numPr>
          <w:ilvl w:val="0"/>
          <w:numId w:val="23"/>
        </w:numPr>
        <w:ind w:left="1775" w:hanging="357"/>
        <w:contextualSpacing/>
        <w:jc w:val="both"/>
        <w:rPr>
          <w:color w:val="000000"/>
          <w:szCs w:val="28"/>
          <w:lang w:val="uk-UA"/>
        </w:rPr>
      </w:pPr>
      <w:r>
        <w:rPr>
          <w:color w:val="000000"/>
          <w:szCs w:val="28"/>
          <w:lang w:val="uk-UA"/>
        </w:rPr>
        <w:t>м</w:t>
      </w:r>
      <w:r w:rsidR="004C3ACD" w:rsidRPr="00C17832">
        <w:rPr>
          <w:color w:val="000000"/>
          <w:szCs w:val="28"/>
          <w:lang w:val="uk-UA"/>
        </w:rPr>
        <w:t xml:space="preserve">ова програмування – </w:t>
      </w:r>
      <w:r w:rsidR="004C3ACD" w:rsidRPr="00C17832">
        <w:rPr>
          <w:color w:val="000000"/>
          <w:szCs w:val="28"/>
          <w:lang w:val="en-US"/>
        </w:rPr>
        <w:t>C#.</w:t>
      </w:r>
    </w:p>
    <w:p w:rsidR="004C3ACD" w:rsidRPr="00011FA2" w:rsidRDefault="00C17832" w:rsidP="0040224D">
      <w:pPr>
        <w:tabs>
          <w:tab w:val="left" w:pos="567"/>
          <w:tab w:val="left" w:pos="1134"/>
        </w:tabs>
        <w:ind w:left="708"/>
        <w:jc w:val="both"/>
        <w:rPr>
          <w:color w:val="000000"/>
          <w:szCs w:val="28"/>
          <w:lang w:val="uk-UA"/>
        </w:rPr>
      </w:pPr>
      <w:r w:rsidRPr="00011FA2">
        <w:rPr>
          <w:color w:val="000000"/>
          <w:szCs w:val="28"/>
          <w:lang w:val="uk-UA"/>
        </w:rPr>
        <w:t xml:space="preserve">5.2 </w:t>
      </w:r>
      <w:r w:rsidR="00011FA2">
        <w:rPr>
          <w:color w:val="000000"/>
          <w:szCs w:val="28"/>
          <w:lang w:val="uk-UA"/>
        </w:rPr>
        <w:t>Мінімальні вимоги до програмного забезпечення</w:t>
      </w:r>
      <w:r w:rsidR="00011FA2" w:rsidRPr="00011FA2">
        <w:rPr>
          <w:color w:val="000000"/>
          <w:szCs w:val="28"/>
          <w:lang w:val="uk-UA"/>
        </w:rPr>
        <w:t>:</w:t>
      </w:r>
    </w:p>
    <w:p w:rsidR="00C1783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о</w:t>
      </w:r>
      <w:r w:rsidR="00011FA2">
        <w:rPr>
          <w:color w:val="000000"/>
          <w:szCs w:val="28"/>
          <w:lang w:val="uk-UA"/>
        </w:rPr>
        <w:t xml:space="preserve">пераційна система – </w:t>
      </w:r>
      <w:r w:rsidR="00011FA2">
        <w:rPr>
          <w:color w:val="000000"/>
          <w:szCs w:val="28"/>
          <w:lang w:val="en-US"/>
        </w:rPr>
        <w:t>Android</w:t>
      </w:r>
      <w:r w:rsidR="00011FA2" w:rsidRPr="00011FA2">
        <w:rPr>
          <w:color w:val="000000"/>
          <w:szCs w:val="28"/>
        </w:rPr>
        <w:t xml:space="preserve"> 4.0</w:t>
      </w:r>
      <w:r w:rsidR="00011FA2">
        <w:rPr>
          <w:color w:val="000000"/>
          <w:szCs w:val="28"/>
          <w:lang w:val="uk-UA"/>
        </w:rPr>
        <w:t xml:space="preserve"> і вище</w:t>
      </w:r>
      <w:r>
        <w:rPr>
          <w:color w:val="000000"/>
          <w:szCs w:val="28"/>
          <w:lang w:val="uk-UA"/>
        </w:rPr>
        <w:t>;</w:t>
      </w:r>
    </w:p>
    <w:p w:rsidR="00011FA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п</w:t>
      </w:r>
      <w:r w:rsidR="00011FA2">
        <w:rPr>
          <w:color w:val="000000"/>
          <w:szCs w:val="28"/>
          <w:lang w:val="uk-UA"/>
        </w:rPr>
        <w:t xml:space="preserve">роцесор – </w:t>
      </w:r>
      <w:r w:rsidR="00011FA2" w:rsidRPr="00011FA2">
        <w:rPr>
          <w:color w:val="000000"/>
          <w:szCs w:val="28"/>
          <w:lang w:val="uk-UA"/>
        </w:rPr>
        <w:t>ARM Cortex-A9 1 ГГц Dual Core</w:t>
      </w:r>
      <w:r w:rsidR="00011FA2">
        <w:rPr>
          <w:color w:val="000000"/>
          <w:szCs w:val="28"/>
          <w:lang w:val="uk-UA"/>
        </w:rPr>
        <w:t xml:space="preserve"> і вище</w:t>
      </w:r>
      <w:r>
        <w:rPr>
          <w:color w:val="000000"/>
          <w:szCs w:val="28"/>
          <w:lang w:val="uk-UA"/>
        </w:rPr>
        <w:t>;</w:t>
      </w:r>
    </w:p>
    <w:p w:rsidR="00011FA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о</w:t>
      </w:r>
      <w:r w:rsidR="00011FA2">
        <w:rPr>
          <w:color w:val="000000"/>
          <w:szCs w:val="28"/>
          <w:lang w:val="uk-UA"/>
        </w:rPr>
        <w:t>перативна пам’ять – 1ГБ</w:t>
      </w:r>
      <w:r w:rsidR="00B7524C">
        <w:rPr>
          <w:color w:val="000000"/>
          <w:szCs w:val="28"/>
          <w:lang w:val="uk-UA"/>
        </w:rPr>
        <w:t xml:space="preserve"> і ви</w:t>
      </w:r>
      <w:r>
        <w:rPr>
          <w:color w:val="000000"/>
          <w:szCs w:val="28"/>
          <w:lang w:val="uk-UA"/>
        </w:rPr>
        <w:t>ще;</w:t>
      </w:r>
    </w:p>
    <w:p w:rsidR="00A35EAF" w:rsidRPr="00011FA2" w:rsidRDefault="00A545D5" w:rsidP="00686AA2">
      <w:pPr>
        <w:numPr>
          <w:ilvl w:val="0"/>
          <w:numId w:val="24"/>
        </w:numPr>
        <w:tabs>
          <w:tab w:val="left" w:pos="567"/>
          <w:tab w:val="left" w:pos="1134"/>
        </w:tabs>
        <w:ind w:left="1775" w:hanging="357"/>
        <w:jc w:val="both"/>
        <w:rPr>
          <w:color w:val="000000"/>
          <w:szCs w:val="28"/>
          <w:lang w:val="uk-UA"/>
        </w:rPr>
      </w:pPr>
      <w:r>
        <w:rPr>
          <w:color w:val="000000"/>
          <w:szCs w:val="28"/>
          <w:lang w:val="uk-UA"/>
        </w:rPr>
        <w:t>г</w:t>
      </w:r>
      <w:r w:rsidR="00A35EAF">
        <w:rPr>
          <w:color w:val="000000"/>
          <w:szCs w:val="28"/>
          <w:lang w:val="uk-UA"/>
        </w:rPr>
        <w:t xml:space="preserve">рафічний процесор – </w:t>
      </w:r>
      <w:r w:rsidR="00A35EAF" w:rsidRPr="00A35EAF">
        <w:rPr>
          <w:color w:val="000000"/>
          <w:szCs w:val="28"/>
          <w:lang w:val="uk-UA"/>
        </w:rPr>
        <w:t>PowerVR SGX531 Ultra</w:t>
      </w:r>
      <w:r>
        <w:rPr>
          <w:color w:val="000000"/>
          <w:szCs w:val="28"/>
          <w:lang w:val="uk-UA"/>
        </w:rPr>
        <w:t xml:space="preserve"> і вище.</w:t>
      </w:r>
    </w:p>
    <w:p w:rsidR="00A667E7" w:rsidRPr="00A545D5" w:rsidRDefault="00A667E7" w:rsidP="00251DCF">
      <w:pPr>
        <w:ind w:firstLine="720"/>
        <w:jc w:val="both"/>
        <w:rPr>
          <w:szCs w:val="28"/>
          <w:lang w:val="uk-UA"/>
        </w:rPr>
      </w:pPr>
    </w:p>
    <w:p w:rsidR="004C3ACD" w:rsidRPr="00F74E77" w:rsidRDefault="00686AA2" w:rsidP="00251DCF">
      <w:pPr>
        <w:ind w:firstLine="720"/>
        <w:jc w:val="both"/>
        <w:rPr>
          <w:szCs w:val="28"/>
          <w:lang w:val="uk-UA"/>
        </w:rPr>
      </w:pPr>
      <w:r>
        <w:rPr>
          <w:szCs w:val="28"/>
          <w:lang w:val="en-US"/>
        </w:rPr>
        <w:t>6</w:t>
      </w:r>
      <w:r w:rsidR="004C3ACD" w:rsidRPr="00F74E77">
        <w:rPr>
          <w:szCs w:val="28"/>
          <w:lang w:val="uk-UA"/>
        </w:rPr>
        <w:t>. Конструктивні вимоги.</w:t>
      </w:r>
    </w:p>
    <w:p w:rsidR="004C3ACD" w:rsidRPr="00F74E77" w:rsidRDefault="004C3ACD" w:rsidP="00251DCF">
      <w:pPr>
        <w:ind w:firstLine="720"/>
        <w:jc w:val="both"/>
        <w:rPr>
          <w:szCs w:val="28"/>
          <w:lang w:val="uk-UA"/>
        </w:rPr>
      </w:pPr>
      <w:r w:rsidRPr="00F74E77">
        <w:rPr>
          <w:szCs w:val="28"/>
          <w:lang w:val="uk-UA"/>
        </w:rPr>
        <w:lastRenderedPageBreak/>
        <w:t>Графічна та текстова документація повинна відповідати всім діючим стандартам України.</w:t>
      </w:r>
    </w:p>
    <w:p w:rsidR="004C3ACD" w:rsidRPr="00F74E77" w:rsidRDefault="00686AA2" w:rsidP="00B87281">
      <w:pPr>
        <w:widowControl w:val="0"/>
        <w:jc w:val="both"/>
        <w:rPr>
          <w:color w:val="000000"/>
          <w:szCs w:val="20"/>
          <w:lang w:val="uk-UA" w:eastAsia="x-none"/>
        </w:rPr>
      </w:pPr>
      <w:r w:rsidRPr="00686AA2">
        <w:rPr>
          <w:szCs w:val="28"/>
        </w:rPr>
        <w:t>7</w:t>
      </w:r>
      <w:r w:rsidR="004C3ACD" w:rsidRPr="00F74E77">
        <w:rPr>
          <w:szCs w:val="28"/>
        </w:rPr>
        <w:t>.</w:t>
      </w:r>
      <w:r w:rsidR="004C3ACD" w:rsidRPr="00F74E77">
        <w:rPr>
          <w:szCs w:val="28"/>
          <w:lang w:val="uk-UA"/>
        </w:rPr>
        <w:t xml:space="preserve"> П</w:t>
      </w:r>
      <w:r w:rsidR="004C3ACD" w:rsidRPr="00F74E77">
        <w:rPr>
          <w:color w:val="000000"/>
          <w:szCs w:val="20"/>
          <w:lang w:val="uk-UA" w:eastAsia="x-none"/>
        </w:rPr>
        <w:t>ерелік технічної документації, що пред’являється по закінченню робіт:</w:t>
      </w:r>
    </w:p>
    <w:p w:rsidR="004C3ACD" w:rsidRPr="00F74E77" w:rsidRDefault="008E321D" w:rsidP="00686AA2">
      <w:pPr>
        <w:numPr>
          <w:ilvl w:val="0"/>
          <w:numId w:val="25"/>
        </w:numPr>
        <w:ind w:left="1208" w:hanging="357"/>
        <w:contextualSpacing/>
        <w:jc w:val="both"/>
        <w:rPr>
          <w:color w:val="000000"/>
          <w:szCs w:val="28"/>
          <w:lang w:val="uk-UA"/>
        </w:rPr>
      </w:pPr>
      <w:r>
        <w:rPr>
          <w:color w:val="000000"/>
          <w:szCs w:val="28"/>
          <w:lang w:val="uk-UA"/>
        </w:rPr>
        <w:t>п</w:t>
      </w:r>
      <w:r w:rsidR="00251DCF" w:rsidRPr="00F74E77">
        <w:rPr>
          <w:color w:val="000000"/>
          <w:szCs w:val="28"/>
          <w:lang w:val="uk-UA"/>
        </w:rPr>
        <w:t>ояснювальна запи</w:t>
      </w:r>
      <w:r w:rsidR="004C3ACD" w:rsidRPr="00F74E77">
        <w:rPr>
          <w:color w:val="000000"/>
          <w:szCs w:val="28"/>
          <w:lang w:val="uk-UA"/>
        </w:rPr>
        <w:t>ска до БДР;</w:t>
      </w:r>
    </w:p>
    <w:p w:rsidR="004C3ACD" w:rsidRPr="00F74E77" w:rsidRDefault="00251DCF" w:rsidP="00686AA2">
      <w:pPr>
        <w:numPr>
          <w:ilvl w:val="0"/>
          <w:numId w:val="25"/>
        </w:numPr>
        <w:ind w:left="1208" w:hanging="357"/>
        <w:contextualSpacing/>
        <w:jc w:val="both"/>
        <w:rPr>
          <w:color w:val="000000"/>
          <w:szCs w:val="28"/>
          <w:lang w:val="uk-UA"/>
        </w:rPr>
      </w:pPr>
      <w:r w:rsidRPr="00F74E77">
        <w:rPr>
          <w:color w:val="000000"/>
          <w:szCs w:val="28"/>
          <w:lang w:val="uk-UA"/>
        </w:rPr>
        <w:t>лістинг</w:t>
      </w:r>
      <w:r w:rsidR="00873422">
        <w:rPr>
          <w:color w:val="000000"/>
          <w:szCs w:val="28"/>
          <w:lang w:val="uk-UA"/>
        </w:rPr>
        <w:t xml:space="preserve"> програми.</w:t>
      </w:r>
    </w:p>
    <w:p w:rsidR="004C3ACD" w:rsidRPr="00DC187B" w:rsidRDefault="004C3ACD" w:rsidP="00B87281">
      <w:pPr>
        <w:ind w:firstLine="720"/>
        <w:jc w:val="both"/>
        <w:rPr>
          <w:szCs w:val="28"/>
          <w:highlight w:val="yellow"/>
          <w:lang w:val="uk-UA"/>
        </w:rPr>
      </w:pPr>
    </w:p>
    <w:p w:rsidR="004C3ACD" w:rsidRPr="002E18B8" w:rsidRDefault="00686AA2" w:rsidP="002E18B8">
      <w:pPr>
        <w:ind w:firstLine="720"/>
        <w:jc w:val="both"/>
        <w:rPr>
          <w:szCs w:val="28"/>
          <w:lang w:val="uk-UA"/>
        </w:rPr>
      </w:pPr>
      <w:r>
        <w:rPr>
          <w:szCs w:val="28"/>
          <w:lang w:val="en-US"/>
        </w:rPr>
        <w:t>8</w:t>
      </w:r>
      <w:r w:rsidR="002E18B8" w:rsidRPr="002E18B8">
        <w:rPr>
          <w:szCs w:val="28"/>
          <w:lang w:val="uk-UA"/>
        </w:rPr>
        <w:t>. Стадії та етапи розробки:</w:t>
      </w:r>
    </w:p>
    <w:tbl>
      <w:tblPr>
        <w:tblW w:w="8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1"/>
        <w:gridCol w:w="3014"/>
      </w:tblGrid>
      <w:tr w:rsidR="004C3ACD"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szCs w:val="28"/>
                <w:lang w:val="uk-UA"/>
              </w:rPr>
            </w:pPr>
            <w:r w:rsidRPr="002E18B8">
              <w:rPr>
                <w:szCs w:val="28"/>
                <w:lang w:val="uk-UA"/>
              </w:rPr>
              <w:t>Назва етапів бакалаврської кваліфікаційної роботи</w:t>
            </w:r>
          </w:p>
        </w:tc>
        <w:tc>
          <w:tcPr>
            <w:tcW w:w="3014"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szCs w:val="28"/>
                <w:lang w:val="uk-UA"/>
              </w:rPr>
            </w:pPr>
            <w:r w:rsidRPr="002E18B8">
              <w:rPr>
                <w:spacing w:val="-20"/>
                <w:szCs w:val="28"/>
                <w:lang w:val="uk-UA"/>
              </w:rPr>
              <w:t>Строк  виконання</w:t>
            </w:r>
            <w:r w:rsidRPr="002E18B8">
              <w:rPr>
                <w:szCs w:val="28"/>
                <w:lang w:val="uk-UA"/>
              </w:rPr>
              <w:t xml:space="preserve"> етапів роботи</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6747DC" w:rsidRDefault="002E18B8" w:rsidP="00F24700">
            <w:pPr>
              <w:ind w:firstLine="0"/>
              <w:rPr>
                <w:szCs w:val="28"/>
                <w:highlight w:val="yellow"/>
                <w:lang w:val="uk-UA"/>
              </w:rPr>
            </w:pPr>
            <w:r>
              <w:rPr>
                <w:szCs w:val="28"/>
                <w:lang w:val="uk-UA"/>
              </w:rPr>
              <w:t>Аналіз сучасного стану та обґрунтування актуальності розробки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305B50" w:rsidRDefault="002E18B8" w:rsidP="00F24700">
            <w:pPr>
              <w:ind w:firstLine="0"/>
              <w:jc w:val="center"/>
              <w:rPr>
                <w:szCs w:val="28"/>
                <w:highlight w:val="yellow"/>
                <w:lang w:val="en-US"/>
              </w:rPr>
            </w:pPr>
            <w:r w:rsidRPr="00305B50">
              <w:rPr>
                <w:szCs w:val="28"/>
                <w:lang w:val="uk-UA"/>
              </w:rPr>
              <w:t>0</w:t>
            </w:r>
            <w:r>
              <w:rPr>
                <w:szCs w:val="28"/>
                <w:lang w:val="en-US"/>
              </w:rPr>
              <w:t>9.02.16 – 15.02.16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Pr>
                <w:szCs w:val="28"/>
                <w:lang w:val="uk-UA"/>
              </w:rPr>
              <w:t xml:space="preserve">Аналіз існуючих аналогів </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16.02.16 – 23.02.16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Pr>
                <w:szCs w:val="28"/>
                <w:lang w:val="uk-UA"/>
              </w:rPr>
              <w:t>Аналіз ігрових двигунів</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24.02.16 – 02.03.16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rPr>
            </w:pPr>
            <w:r w:rsidRPr="00F410C0">
              <w:rPr>
                <w:szCs w:val="28"/>
                <w:lang w:val="uk-UA"/>
              </w:rPr>
              <w:t>Розробка структури</w:t>
            </w:r>
            <w:r>
              <w:rPr>
                <w:szCs w:val="28"/>
                <w:lang w:val="uk-UA"/>
              </w:rPr>
              <w:t xml:space="preserve"> та моделей</w:t>
            </w:r>
            <w:r w:rsidRPr="00F410C0">
              <w:rPr>
                <w:szCs w:val="28"/>
                <w:lang w:val="uk-UA"/>
              </w:rPr>
              <w:t xml:space="preserve"> ігрової системи </w:t>
            </w:r>
            <w:r w:rsidRPr="00F410C0">
              <w:rPr>
                <w:szCs w:val="28"/>
              </w:rPr>
              <w:t>“</w:t>
            </w:r>
            <w:r w:rsidRPr="00F410C0">
              <w:rPr>
                <w:szCs w:val="28"/>
                <w:lang w:val="en-US"/>
              </w:rPr>
              <w:t>Unknown</w:t>
            </w:r>
            <w:r w:rsidRPr="00F410C0">
              <w:rPr>
                <w:szCs w:val="28"/>
              </w:rPr>
              <w:t xml:space="preserve"> </w:t>
            </w:r>
            <w:r w:rsidRPr="00F410C0">
              <w:rPr>
                <w:szCs w:val="28"/>
                <w:lang w:val="en-US"/>
              </w:rPr>
              <w:t>enemy</w:t>
            </w:r>
            <w:r w:rsidRPr="00F410C0">
              <w:rPr>
                <w:szCs w:val="28"/>
              </w:rPr>
              <w:t>”</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03.03.16 – 01.04.16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sidRPr="00F410C0">
              <w:rPr>
                <w:szCs w:val="28"/>
                <w:lang w:val="uk-UA"/>
              </w:rPr>
              <w:t>Розробка алгоритму подолання нескінченності</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02.04.16 – 09.04.16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szCs w:val="28"/>
                <w:lang w:val="uk-UA"/>
              </w:rPr>
            </w:pPr>
            <w:r>
              <w:rPr>
                <w:szCs w:val="28"/>
                <w:lang w:val="uk-UA"/>
              </w:rPr>
              <w:t>Розробка алгоритму генерації рівня</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sidRPr="00EF26B1">
              <w:rPr>
                <w:szCs w:val="28"/>
                <w:lang w:val="en-US"/>
              </w:rPr>
              <w:t>10.04.16 – 17.04.16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816B03" w:rsidRDefault="002E18B8" w:rsidP="00F24700">
            <w:pPr>
              <w:ind w:firstLine="0"/>
              <w:rPr>
                <w:szCs w:val="28"/>
                <w:lang w:val="uk-UA"/>
              </w:rPr>
            </w:pPr>
            <w:r w:rsidRPr="00F410C0">
              <w:rPr>
                <w:szCs w:val="28"/>
                <w:lang w:val="uk-UA"/>
              </w:rPr>
              <w:t>Розробка ігрової системи “Unknown enemy”</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Pr>
                <w:szCs w:val="28"/>
                <w:lang w:val="en-US"/>
              </w:rPr>
              <w:t>18.04</w:t>
            </w:r>
            <w:r w:rsidRPr="00EF26B1">
              <w:rPr>
                <w:szCs w:val="28"/>
                <w:lang w:val="en-US"/>
              </w:rPr>
              <w:t>.16 – 23.</w:t>
            </w:r>
            <w:r>
              <w:rPr>
                <w:szCs w:val="28"/>
                <w:lang w:val="en-US"/>
              </w:rPr>
              <w:t>05</w:t>
            </w:r>
            <w:r w:rsidRPr="00EF26B1">
              <w:rPr>
                <w:szCs w:val="28"/>
                <w:lang w:val="en-US"/>
              </w:rPr>
              <w:t>.16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F410C0" w:rsidRDefault="002E18B8" w:rsidP="00F24700">
            <w:pPr>
              <w:ind w:firstLine="0"/>
              <w:rPr>
                <w:szCs w:val="28"/>
                <w:highlight w:val="yellow"/>
                <w:lang w:val="uk-UA"/>
              </w:rPr>
            </w:pPr>
            <w:r w:rsidRPr="003B18B1">
              <w:rPr>
                <w:szCs w:val="28"/>
                <w:lang w:val="uk-UA"/>
              </w:rPr>
              <w:t>Тестування ігрової системи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rPr>
                <w:szCs w:val="28"/>
                <w:lang w:val="en-US"/>
              </w:rPr>
            </w:pPr>
            <w:r>
              <w:rPr>
                <w:szCs w:val="28"/>
                <w:lang w:val="en-US"/>
              </w:rPr>
              <w:t>24.05</w:t>
            </w:r>
            <w:r w:rsidRPr="00EF26B1">
              <w:rPr>
                <w:szCs w:val="28"/>
                <w:lang w:val="en-US"/>
              </w:rPr>
              <w:t>.16 – 07.06.16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2E18B8" w:rsidRDefault="002E18B8" w:rsidP="002E18B8">
            <w:pPr>
              <w:spacing w:line="240" w:lineRule="auto"/>
              <w:ind w:firstLine="0"/>
              <w:jc w:val="both"/>
              <w:rPr>
                <w:szCs w:val="28"/>
                <w:lang w:val="uk-UA"/>
              </w:rPr>
            </w:pPr>
          </w:p>
        </w:tc>
        <w:tc>
          <w:tcPr>
            <w:tcW w:w="3014" w:type="dxa"/>
            <w:tcBorders>
              <w:top w:val="single" w:sz="4" w:space="0" w:color="auto"/>
              <w:left w:val="single" w:sz="4" w:space="0" w:color="auto"/>
              <w:bottom w:val="single" w:sz="4" w:space="0" w:color="auto"/>
              <w:right w:val="single" w:sz="4" w:space="0" w:color="auto"/>
            </w:tcBorders>
            <w:vAlign w:val="center"/>
          </w:tcPr>
          <w:p w:rsidR="002E18B8" w:rsidRDefault="002E18B8" w:rsidP="002E18B8">
            <w:pPr>
              <w:spacing w:line="240" w:lineRule="auto"/>
              <w:ind w:firstLine="0"/>
              <w:jc w:val="center"/>
              <w:rPr>
                <w:szCs w:val="28"/>
                <w:lang w:val="en-US"/>
              </w:rPr>
            </w:pPr>
          </w:p>
        </w:tc>
      </w:tr>
    </w:tbl>
    <w:p w:rsidR="004C3ACD" w:rsidRPr="00DC187B" w:rsidRDefault="004C3ACD" w:rsidP="004C3ACD">
      <w:pPr>
        <w:ind w:firstLine="720"/>
        <w:rPr>
          <w:szCs w:val="28"/>
          <w:highlight w:val="yellow"/>
          <w:lang w:val="uk-UA"/>
        </w:rPr>
      </w:pPr>
    </w:p>
    <w:p w:rsidR="004C3ACD" w:rsidRPr="00F74E77" w:rsidRDefault="00686AA2" w:rsidP="00B87281">
      <w:pPr>
        <w:ind w:firstLine="720"/>
        <w:jc w:val="both"/>
        <w:rPr>
          <w:szCs w:val="28"/>
          <w:lang w:val="uk-UA"/>
        </w:rPr>
      </w:pPr>
      <w:r>
        <w:rPr>
          <w:szCs w:val="28"/>
          <w:lang w:val="en-US"/>
        </w:rPr>
        <w:t>9</w:t>
      </w:r>
      <w:r w:rsidR="004C3ACD" w:rsidRPr="00F74E77">
        <w:rPr>
          <w:szCs w:val="28"/>
          <w:lang w:val="uk-UA"/>
        </w:rPr>
        <w:t>. Порядок контролю та прийняття.</w:t>
      </w:r>
    </w:p>
    <w:p w:rsidR="004C3ACD" w:rsidRPr="00F74E77" w:rsidRDefault="004C3ACD" w:rsidP="00B87281">
      <w:pPr>
        <w:ind w:firstLine="720"/>
        <w:jc w:val="both"/>
        <w:rPr>
          <w:szCs w:val="28"/>
          <w:lang w:val="uk-UA"/>
        </w:rPr>
      </w:pPr>
      <w:r w:rsidRPr="00F74E77">
        <w:rPr>
          <w:szCs w:val="28"/>
          <w:lang w:val="uk-UA"/>
        </w:rPr>
        <w:t>Виконання етапів бакалаврської дипломн</w:t>
      </w:r>
      <w:r w:rsidR="00B87281" w:rsidRPr="00F74E77">
        <w:rPr>
          <w:szCs w:val="28"/>
          <w:lang w:val="uk-UA"/>
        </w:rPr>
        <w:t>о</w:t>
      </w:r>
      <w:r w:rsidRPr="00F74E77">
        <w:rPr>
          <w:szCs w:val="28"/>
          <w:lang w:val="uk-UA"/>
        </w:rPr>
        <w:t>ї роботи контролюється керівником згідно з графіком виконання роботи.</w:t>
      </w:r>
    </w:p>
    <w:p w:rsidR="004C3ACD" w:rsidRPr="00F74E77" w:rsidRDefault="004C3ACD" w:rsidP="00B87281">
      <w:pPr>
        <w:ind w:firstLine="720"/>
        <w:jc w:val="both"/>
        <w:rPr>
          <w:szCs w:val="28"/>
          <w:lang w:val="uk-UA"/>
        </w:rPr>
      </w:pPr>
      <w:r w:rsidRPr="00F74E77">
        <w:rPr>
          <w:szCs w:val="28"/>
          <w:lang w:val="uk-UA"/>
        </w:rPr>
        <w:t>Прийняття бакалаврської кваліфікаційної роботи здійснюється ДЕК, затвердженою зав. кафедрою згідно з графіком захисту.</w:t>
      </w:r>
    </w:p>
    <w:p w:rsidR="004C3ACD" w:rsidRPr="004C3ACD" w:rsidRDefault="004C3ACD" w:rsidP="00B87281">
      <w:pPr>
        <w:jc w:val="both"/>
        <w:rPr>
          <w:lang w:val="uk-UA" w:eastAsia="en-US"/>
        </w:rPr>
      </w:pPr>
      <w:r w:rsidRPr="00F74E77">
        <w:rPr>
          <w:szCs w:val="28"/>
          <w:lang w:val="uk-UA"/>
        </w:rPr>
        <w:t>Корегування технічного завдання допускається з дозволу керівника бакалаврської дипломної роботи.</w:t>
      </w:r>
    </w:p>
    <w:p w:rsidR="00294C52" w:rsidRDefault="00B34478" w:rsidP="000D2A5E">
      <w:pPr>
        <w:pStyle w:val="Heading1"/>
        <w:rPr>
          <w:lang w:val="ru-RU"/>
        </w:rPr>
      </w:pPr>
      <w:bookmarkStart w:id="42" w:name="_Toc502066920"/>
      <w:r>
        <w:lastRenderedPageBreak/>
        <w:t>ДОДАТОК Б</w:t>
      </w:r>
      <w:r w:rsidR="00294C52">
        <w:t xml:space="preserve"> Лістинг вихідного коду </w:t>
      </w:r>
      <w:bookmarkEnd w:id="40"/>
      <w:r w:rsidR="007D42CE">
        <w:t>ігрової системи</w:t>
      </w:r>
      <w:bookmarkEnd w:id="42"/>
    </w:p>
    <w:p w:rsidR="00294C52" w:rsidRDefault="00294C52" w:rsidP="00294C52">
      <w:pPr>
        <w:rPr>
          <w:lang w:val="uk-UA"/>
        </w:rPr>
      </w:pPr>
    </w:p>
    <w:p w:rsidR="00FE2A6F" w:rsidRPr="002D6260" w:rsidRDefault="00FE2A6F" w:rsidP="000D2A5E">
      <w:pPr>
        <w:pStyle w:val="Heading1"/>
      </w:pPr>
      <w:bookmarkStart w:id="43" w:name="_Toc262397547"/>
      <w:bookmarkStart w:id="44" w:name="_Toc262397636"/>
      <w:bookmarkStart w:id="45" w:name="_Toc262398723"/>
      <w:bookmarkStart w:id="46" w:name="_Toc379125081"/>
      <w:bookmarkStart w:id="47" w:name="_Toc502066921"/>
      <w:r w:rsidRPr="00A96304">
        <w:lastRenderedPageBreak/>
        <w:t xml:space="preserve">ДОДАТОК </w:t>
      </w:r>
      <w:bookmarkEnd w:id="43"/>
      <w:bookmarkEnd w:id="44"/>
      <w:bookmarkEnd w:id="45"/>
      <w:bookmarkEnd w:id="46"/>
      <w:r w:rsidR="004C3ACD">
        <w:t>В</w:t>
      </w:r>
      <w:r w:rsidR="002D6260">
        <w:rPr>
          <w:lang w:val="en-US"/>
        </w:rPr>
        <w:t xml:space="preserve"> </w:t>
      </w:r>
      <w:r w:rsidR="002D6260">
        <w:t>Ілюстративний матеріал</w:t>
      </w:r>
      <w:bookmarkEnd w:id="47"/>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A96304" w:rsidRDefault="00FE2A6F" w:rsidP="00C479F6">
      <w:pPr>
        <w:jc w:val="center"/>
        <w:rPr>
          <w:color w:val="000000"/>
          <w:szCs w:val="28"/>
          <w:lang w:val="uk-UA"/>
        </w:rPr>
      </w:pPr>
      <w:r w:rsidRPr="00A96304">
        <w:rPr>
          <w:color w:val="000000"/>
          <w:szCs w:val="28"/>
          <w:lang w:val="uk-UA"/>
        </w:rPr>
        <w:t>ІЛЮСТРАТИВНИЙ МАТЕРІАЛ ДО ЗАХИСТУ БАКАЛАВРСЬКОЇ РОБОТИ</w:t>
      </w:r>
    </w:p>
    <w:p w:rsidR="00FE2A6F" w:rsidRPr="00A96304" w:rsidRDefault="00FE2A6F" w:rsidP="00C479F6">
      <w:pPr>
        <w:jc w:val="center"/>
        <w:rPr>
          <w:color w:val="000000"/>
          <w:szCs w:val="28"/>
          <w:lang w:val="uk-UA"/>
        </w:rPr>
      </w:pPr>
    </w:p>
    <w:p w:rsidR="00994D3F" w:rsidRDefault="00994D3F" w:rsidP="00C479F6">
      <w:pPr>
        <w:jc w:val="center"/>
        <w:rPr>
          <w:color w:val="000000"/>
          <w:szCs w:val="28"/>
          <w:lang w:val="uk-UA"/>
        </w:rPr>
      </w:pPr>
    </w:p>
    <w:p w:rsidR="00994D3F" w:rsidRDefault="00994D3F" w:rsidP="00C479F6">
      <w:pPr>
        <w:jc w:val="center"/>
        <w:rPr>
          <w:color w:val="000000"/>
          <w:szCs w:val="28"/>
          <w:lang w:val="uk-UA"/>
        </w:rPr>
      </w:pPr>
    </w:p>
    <w:p w:rsidR="00994D3F" w:rsidRDefault="00994D3F" w:rsidP="00C479F6">
      <w:pPr>
        <w:jc w:val="center"/>
        <w:rPr>
          <w:color w:val="000000"/>
          <w:szCs w:val="28"/>
          <w:lang w:val="uk-UA"/>
        </w:rPr>
      </w:pPr>
    </w:p>
    <w:p w:rsidR="00994D3F" w:rsidRDefault="00994D3F" w:rsidP="00C479F6">
      <w:pPr>
        <w:jc w:val="center"/>
        <w:rPr>
          <w:color w:val="000000"/>
          <w:szCs w:val="28"/>
          <w:lang w:val="uk-UA"/>
        </w:rPr>
      </w:pPr>
    </w:p>
    <w:p w:rsidR="00994D3F" w:rsidRPr="00A96304" w:rsidRDefault="00994D3F" w:rsidP="00C479F6">
      <w:pPr>
        <w:jc w:val="center"/>
        <w:rPr>
          <w:color w:val="000000"/>
          <w:szCs w:val="28"/>
          <w:lang w:val="uk-UA"/>
        </w:rPr>
      </w:pPr>
    </w:p>
    <w:p w:rsidR="00FE2A6F" w:rsidRPr="00A96304" w:rsidRDefault="00FE2A6F" w:rsidP="00C479F6">
      <w:pPr>
        <w:jc w:val="center"/>
        <w:rPr>
          <w:color w:val="000000"/>
          <w:szCs w:val="28"/>
          <w:lang w:val="uk-UA"/>
        </w:rPr>
      </w:pPr>
    </w:p>
    <w:p w:rsidR="00FE2A6F" w:rsidRPr="00335077" w:rsidRDefault="00FE2A6F" w:rsidP="00C479F6">
      <w:pPr>
        <w:jc w:val="center"/>
        <w:rPr>
          <w:color w:val="000000"/>
          <w:szCs w:val="28"/>
          <w:lang w:val="en-US"/>
        </w:rPr>
      </w:pPr>
    </w:p>
    <w:tbl>
      <w:tblPr>
        <w:tblW w:w="0" w:type="auto"/>
        <w:tblLook w:val="04A0" w:firstRow="1" w:lastRow="0" w:firstColumn="1" w:lastColumn="0" w:noHBand="0" w:noVBand="1"/>
      </w:tblPr>
      <w:tblGrid>
        <w:gridCol w:w="4804"/>
        <w:gridCol w:w="2069"/>
        <w:gridCol w:w="2481"/>
      </w:tblGrid>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szCs w:val="28"/>
                <w:lang w:val="uk-UA"/>
              </w:rPr>
            </w:pPr>
            <w:r w:rsidRPr="00BB4F92">
              <w:rPr>
                <w:color w:val="000000"/>
                <w:szCs w:val="28"/>
                <w:lang w:val="uk-UA"/>
              </w:rPr>
              <w:t>Завідувач кафедри ПЗ, д.т.н., професор</w:t>
            </w:r>
          </w:p>
          <w:p w:rsidR="007B67FC" w:rsidRPr="00BB4F92" w:rsidRDefault="007B67FC" w:rsidP="00BB4F92">
            <w:pPr>
              <w:spacing w:line="276" w:lineRule="auto"/>
              <w:ind w:left="567" w:firstLine="0"/>
              <w:rPr>
                <w:color w:val="000000"/>
                <w:szCs w:val="28"/>
                <w:lang w:val="uk-UA"/>
              </w:rPr>
            </w:pP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А. М. Пєтух</w:t>
            </w:r>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szCs w:val="28"/>
                <w:lang w:val="uk-UA"/>
              </w:rPr>
            </w:pPr>
            <w:r w:rsidRPr="00BB4F92">
              <w:rPr>
                <w:color w:val="000000"/>
                <w:szCs w:val="28"/>
                <w:lang w:val="uk-UA"/>
              </w:rPr>
              <w:t xml:space="preserve">Науковий керівник, к.т.н., доцент   </w:t>
            </w:r>
          </w:p>
          <w:p w:rsidR="00E12EA7" w:rsidRPr="00BB4F92" w:rsidRDefault="00E12EA7" w:rsidP="00BB4F92">
            <w:pPr>
              <w:spacing w:line="276" w:lineRule="auto"/>
              <w:ind w:left="567" w:firstLine="0"/>
              <w:rPr>
                <w:color w:val="000000"/>
                <w:szCs w:val="28"/>
                <w:lang w:val="uk-UA"/>
              </w:rPr>
            </w:pPr>
            <w:r w:rsidRPr="00BB4F92">
              <w:rPr>
                <w:color w:val="000000"/>
                <w:szCs w:val="28"/>
                <w:lang w:val="uk-UA"/>
              </w:rPr>
              <w:t xml:space="preserve"> </w:t>
            </w: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Д. І. Катєльніков</w:t>
            </w:r>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szCs w:val="28"/>
                <w:lang w:val="uk-UA"/>
              </w:rPr>
            </w:pPr>
            <w:r w:rsidRPr="00BB4F92">
              <w:rPr>
                <w:color w:val="000000"/>
                <w:szCs w:val="28"/>
                <w:lang w:val="uk-UA"/>
              </w:rPr>
              <w:t xml:space="preserve">Рецензент, </w:t>
            </w:r>
            <w:r w:rsidR="00280694" w:rsidRPr="00BB4F92">
              <w:rPr>
                <w:color w:val="000000"/>
                <w:szCs w:val="28"/>
                <w:lang w:val="uk-UA"/>
              </w:rPr>
              <w:t>к</w:t>
            </w:r>
            <w:r w:rsidRPr="00BB4F92">
              <w:rPr>
                <w:color w:val="000000"/>
                <w:szCs w:val="28"/>
                <w:lang w:val="uk-UA"/>
              </w:rPr>
              <w:t xml:space="preserve">.т.н., доцент            </w:t>
            </w:r>
          </w:p>
          <w:p w:rsidR="00E12EA7" w:rsidRPr="00BB4F92" w:rsidRDefault="00E12EA7" w:rsidP="00BB4F92">
            <w:pPr>
              <w:spacing w:line="276" w:lineRule="auto"/>
              <w:ind w:left="567" w:firstLine="0"/>
              <w:rPr>
                <w:color w:val="000000"/>
                <w:szCs w:val="28"/>
                <w:lang w:val="uk-UA"/>
              </w:rPr>
            </w:pPr>
            <w:r w:rsidRPr="00BB4F92">
              <w:rPr>
                <w:color w:val="000000"/>
                <w:szCs w:val="28"/>
                <w:lang w:val="uk-UA"/>
              </w:rPr>
              <w:t xml:space="preserve">  </w:t>
            </w: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 xml:space="preserve">О. К. Колесницький </w:t>
            </w:r>
          </w:p>
        </w:tc>
      </w:tr>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szCs w:val="28"/>
                <w:lang w:val="uk-UA"/>
              </w:rPr>
            </w:pPr>
            <w:r w:rsidRPr="00BB4F92">
              <w:rPr>
                <w:szCs w:val="28"/>
                <w:lang w:val="uk-UA"/>
              </w:rPr>
              <w:t xml:space="preserve">Виконавець, студент групи 1ПІ-12б      </w:t>
            </w:r>
          </w:p>
        </w:tc>
        <w:tc>
          <w:tcPr>
            <w:tcW w:w="2126" w:type="dxa"/>
            <w:shd w:val="clear" w:color="auto" w:fill="auto"/>
          </w:tcPr>
          <w:p w:rsidR="00E12EA7" w:rsidRPr="00BB4F92" w:rsidRDefault="00E12EA7" w:rsidP="00BB4F92">
            <w:pPr>
              <w:ind w:firstLine="0"/>
              <w:jc w:val="center"/>
              <w:rPr>
                <w:color w:val="000000"/>
                <w:szCs w:val="28"/>
                <w:lang w:val="uk-UA"/>
              </w:rPr>
            </w:pPr>
            <w:r w:rsidRPr="00BB4F92">
              <w:rPr>
                <w:color w:val="000000"/>
                <w:szCs w:val="28"/>
                <w:lang w:val="uk-UA"/>
              </w:rPr>
              <w:t>____________</w:t>
            </w:r>
          </w:p>
        </w:tc>
        <w:tc>
          <w:tcPr>
            <w:tcW w:w="2658" w:type="dxa"/>
            <w:shd w:val="clear" w:color="auto" w:fill="auto"/>
          </w:tcPr>
          <w:p w:rsidR="00E12EA7" w:rsidRPr="00BB4F92" w:rsidRDefault="00E12EA7" w:rsidP="00BB4F92">
            <w:pPr>
              <w:ind w:firstLine="0"/>
              <w:rPr>
                <w:color w:val="000000"/>
                <w:szCs w:val="28"/>
                <w:lang w:val="uk-UA"/>
              </w:rPr>
            </w:pPr>
            <w:r w:rsidRPr="00BB4F92">
              <w:rPr>
                <w:color w:val="000000"/>
                <w:szCs w:val="28"/>
                <w:lang w:val="uk-UA"/>
              </w:rPr>
              <w:t>О. Ю. Яворович</w:t>
            </w:r>
          </w:p>
        </w:tc>
      </w:tr>
    </w:tbl>
    <w:p w:rsidR="00FE2A6F" w:rsidRDefault="00FE2A6F" w:rsidP="00FE2A6F">
      <w:pPr>
        <w:rPr>
          <w:lang w:val="en-US" w:eastAsia="en-US"/>
        </w:rPr>
      </w:pPr>
    </w:p>
    <w:p w:rsidR="00F470BC" w:rsidRDefault="00F470BC" w:rsidP="004A6E69">
      <w:pPr>
        <w:pageBreakBefore/>
        <w:ind w:firstLine="0"/>
        <w:jc w:val="center"/>
        <w:rPr>
          <w:lang w:val="uk-UA"/>
        </w:rPr>
      </w:pPr>
      <w:r>
        <w:rPr>
          <w:lang w:val="uk-UA" w:eastAsia="en-US"/>
        </w:rPr>
        <w:lastRenderedPageBreak/>
        <w:t xml:space="preserve">Плакат 1 - </w:t>
      </w:r>
      <w:r>
        <w:rPr>
          <w:lang w:val="uk-UA"/>
        </w:rPr>
        <w:t>Тема, автор, науковий керівник бакалаврської дипломної роботи</w:t>
      </w:r>
    </w:p>
    <w:p w:rsidR="00F470BC" w:rsidRDefault="00BF6CC4" w:rsidP="00F470BC">
      <w:pPr>
        <w:ind w:firstLine="0"/>
        <w:jc w:val="center"/>
        <w:rPr>
          <w:lang w:val="uk-UA"/>
        </w:rPr>
      </w:pPr>
      <w:r>
        <w:rPr>
          <w:noProof/>
          <w:lang w:val="en-US" w:eastAsia="en-US"/>
        </w:rPr>
        <w:drawing>
          <wp:inline distT="0" distB="0" distL="0" distR="0">
            <wp:extent cx="6324600" cy="8448675"/>
            <wp:effectExtent l="0" t="0" r="0" b="9525"/>
            <wp:docPr id="15" name="Picture 1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A6E69" w:rsidRPr="00B224CC" w:rsidRDefault="004A6E69" w:rsidP="004A6E69">
      <w:pPr>
        <w:pageBreakBefore/>
        <w:ind w:firstLine="0"/>
        <w:jc w:val="center"/>
      </w:pPr>
      <w:r>
        <w:rPr>
          <w:lang w:val="uk-UA" w:eastAsia="en-US"/>
        </w:rPr>
        <w:lastRenderedPageBreak/>
        <w:t xml:space="preserve">Плакат 2 - </w:t>
      </w:r>
      <w:r w:rsidR="00B224CC" w:rsidRPr="00B224CC">
        <w:rPr>
          <w:lang w:val="uk-UA"/>
        </w:rPr>
        <w:t>Мета, предмет та об’єкт дослідження</w:t>
      </w:r>
    </w:p>
    <w:p w:rsidR="004A6E69" w:rsidRDefault="00BF6CC4" w:rsidP="004A6E69">
      <w:pPr>
        <w:ind w:firstLine="0"/>
        <w:jc w:val="center"/>
        <w:rPr>
          <w:lang w:val="uk-UA"/>
        </w:rPr>
      </w:pPr>
      <w:r>
        <w:rPr>
          <w:noProof/>
          <w:color w:val="FF0000"/>
          <w:lang w:val="en-US" w:eastAsia="en-US"/>
        </w:rPr>
        <w:drawing>
          <wp:inline distT="0" distB="0" distL="0" distR="0">
            <wp:extent cx="6324600" cy="8448675"/>
            <wp:effectExtent l="0" t="0" r="0" b="9525"/>
            <wp:docPr id="16" name="Picture 1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987EF5" w:rsidRDefault="00987EF5" w:rsidP="00987EF5">
      <w:pPr>
        <w:pageBreakBefore/>
        <w:ind w:firstLine="0"/>
        <w:jc w:val="center"/>
        <w:rPr>
          <w:lang w:val="uk-UA"/>
        </w:rPr>
      </w:pPr>
      <w:r>
        <w:rPr>
          <w:lang w:val="uk-UA" w:eastAsia="en-US"/>
        </w:rPr>
        <w:lastRenderedPageBreak/>
        <w:t xml:space="preserve">Плакат 3 - </w:t>
      </w:r>
      <w:r w:rsidRPr="004A6E69">
        <w:rPr>
          <w:lang w:val="uk-UA"/>
        </w:rPr>
        <w:t>Актуальність розробки мобільних ігор</w:t>
      </w:r>
    </w:p>
    <w:p w:rsidR="00F470BC" w:rsidRDefault="00BF6CC4" w:rsidP="00010D34">
      <w:pPr>
        <w:ind w:firstLine="0"/>
        <w:jc w:val="center"/>
        <w:rPr>
          <w:color w:val="FF0000"/>
          <w:lang w:val="uk-UA"/>
        </w:rPr>
      </w:pPr>
      <w:r>
        <w:rPr>
          <w:noProof/>
          <w:color w:val="FF0000"/>
          <w:lang w:val="en-US" w:eastAsia="en-US"/>
        </w:rPr>
        <w:drawing>
          <wp:inline distT="0" distB="0" distL="0" distR="0">
            <wp:extent cx="6324600" cy="8439150"/>
            <wp:effectExtent l="0" t="0" r="0" b="0"/>
            <wp:docPr id="17" name="Picture 1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F67E1B" w:rsidRDefault="00F67E1B" w:rsidP="00F67E1B">
      <w:pPr>
        <w:pageBreakBefore/>
        <w:ind w:firstLine="0"/>
        <w:jc w:val="center"/>
        <w:rPr>
          <w:lang w:val="uk-UA"/>
        </w:rPr>
      </w:pPr>
      <w:r>
        <w:rPr>
          <w:lang w:val="uk-UA" w:eastAsia="en-US"/>
        </w:rPr>
        <w:lastRenderedPageBreak/>
        <w:t xml:space="preserve">Плакат 4 - </w:t>
      </w:r>
      <w:r w:rsidR="006C6695" w:rsidRPr="006C6695">
        <w:rPr>
          <w:lang w:val="uk-UA"/>
        </w:rPr>
        <w:t>Порівняльний аналіз аналогів</w:t>
      </w:r>
    </w:p>
    <w:p w:rsidR="00F67E1B" w:rsidRPr="00F470BC" w:rsidRDefault="00BF6CC4" w:rsidP="00F67E1B">
      <w:pPr>
        <w:ind w:firstLine="0"/>
        <w:jc w:val="center"/>
        <w:rPr>
          <w:lang w:val="uk-UA" w:eastAsia="en-US"/>
        </w:rPr>
      </w:pPr>
      <w:r>
        <w:rPr>
          <w:noProof/>
          <w:color w:val="FF0000"/>
          <w:lang w:val="en-US" w:eastAsia="en-US"/>
        </w:rPr>
        <w:drawing>
          <wp:inline distT="0" distB="0" distL="0" distR="0">
            <wp:extent cx="6324600" cy="8429625"/>
            <wp:effectExtent l="0" t="0" r="0" b="9525"/>
            <wp:docPr id="18" name="Picture 1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8429625"/>
                    </a:xfrm>
                    <a:prstGeom prst="rect">
                      <a:avLst/>
                    </a:prstGeom>
                    <a:noFill/>
                    <a:ln>
                      <a:noFill/>
                    </a:ln>
                  </pic:spPr>
                </pic:pic>
              </a:graphicData>
            </a:graphic>
          </wp:inline>
        </w:drawing>
      </w:r>
    </w:p>
    <w:p w:rsidR="00886C76" w:rsidRDefault="00886C76" w:rsidP="00886C76">
      <w:pPr>
        <w:pageBreakBefore/>
        <w:ind w:firstLine="0"/>
        <w:jc w:val="center"/>
        <w:rPr>
          <w:lang w:val="uk-UA"/>
        </w:rPr>
      </w:pPr>
      <w:r>
        <w:rPr>
          <w:lang w:val="uk-UA" w:eastAsia="en-US"/>
        </w:rPr>
        <w:lastRenderedPageBreak/>
        <w:t xml:space="preserve">Плакат 5 - </w:t>
      </w:r>
      <w:r w:rsidRPr="00886C76">
        <w:rPr>
          <w:lang w:val="uk-UA"/>
        </w:rPr>
        <w:t>Аналіз ігрових двигунів</w:t>
      </w:r>
    </w:p>
    <w:p w:rsidR="00F67E1B" w:rsidRDefault="00BF6CC4" w:rsidP="00886C76">
      <w:pPr>
        <w:ind w:firstLine="0"/>
        <w:jc w:val="center"/>
        <w:rPr>
          <w:color w:val="FF0000"/>
          <w:lang w:val="uk-UA"/>
        </w:rPr>
      </w:pPr>
      <w:r>
        <w:rPr>
          <w:noProof/>
          <w:color w:val="FF0000"/>
          <w:lang w:val="en-US" w:eastAsia="en-US"/>
        </w:rPr>
        <w:drawing>
          <wp:inline distT="0" distB="0" distL="0" distR="0">
            <wp:extent cx="6324600" cy="8448675"/>
            <wp:effectExtent l="0" t="0" r="0" b="9525"/>
            <wp:docPr id="19" name="Picture 1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547472" w:rsidRDefault="00547472" w:rsidP="00547472">
      <w:pPr>
        <w:pageBreakBefore/>
        <w:ind w:firstLine="0"/>
        <w:jc w:val="center"/>
        <w:rPr>
          <w:lang w:val="uk-UA"/>
        </w:rPr>
      </w:pPr>
      <w:r>
        <w:rPr>
          <w:lang w:val="uk-UA" w:eastAsia="en-US"/>
        </w:rPr>
        <w:lastRenderedPageBreak/>
        <w:t xml:space="preserve">Плакат 6 - </w:t>
      </w:r>
      <w:r w:rsidRPr="00547472">
        <w:rPr>
          <w:lang w:val="uk-UA"/>
        </w:rPr>
        <w:t>Структурна схема інтерфейсу</w:t>
      </w:r>
    </w:p>
    <w:p w:rsidR="00547472" w:rsidRDefault="00BF6CC4" w:rsidP="00547472">
      <w:pPr>
        <w:ind w:firstLine="0"/>
        <w:jc w:val="center"/>
        <w:rPr>
          <w:color w:val="FF0000"/>
          <w:lang w:val="uk-UA"/>
        </w:rPr>
      </w:pPr>
      <w:r>
        <w:rPr>
          <w:noProof/>
          <w:color w:val="FF0000"/>
          <w:lang w:val="en-US" w:eastAsia="en-US"/>
        </w:rPr>
        <w:drawing>
          <wp:inline distT="0" distB="0" distL="0" distR="0">
            <wp:extent cx="6324600" cy="8448675"/>
            <wp:effectExtent l="0" t="0" r="0" b="9525"/>
            <wp:docPr id="20" name="Picture 20"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5058C" w:rsidRDefault="0035058C" w:rsidP="0035058C">
      <w:pPr>
        <w:pageBreakBefore/>
        <w:ind w:firstLine="0"/>
        <w:jc w:val="center"/>
        <w:rPr>
          <w:lang w:val="uk-UA"/>
        </w:rPr>
      </w:pPr>
      <w:r>
        <w:rPr>
          <w:lang w:val="uk-UA" w:eastAsia="en-US"/>
        </w:rPr>
        <w:lastRenderedPageBreak/>
        <w:t xml:space="preserve">Плакат 7 - </w:t>
      </w:r>
      <w:r w:rsidR="008603A1" w:rsidRPr="008603A1">
        <w:rPr>
          <w:lang w:val="uk-UA"/>
        </w:rPr>
        <w:t>Діаграми класів</w:t>
      </w:r>
    </w:p>
    <w:p w:rsidR="0035058C" w:rsidRPr="00493AD4" w:rsidRDefault="00BF6CC4" w:rsidP="0035058C">
      <w:pPr>
        <w:ind w:firstLine="0"/>
        <w:jc w:val="center"/>
        <w:rPr>
          <w:lang w:val="uk-UA"/>
        </w:rPr>
      </w:pPr>
      <w:r>
        <w:rPr>
          <w:noProof/>
          <w:color w:val="FF0000"/>
          <w:lang w:val="en-US" w:eastAsia="en-US"/>
        </w:rPr>
        <w:drawing>
          <wp:inline distT="0" distB="0" distL="0" distR="0">
            <wp:extent cx="6324600" cy="8439150"/>
            <wp:effectExtent l="0" t="0" r="0" b="0"/>
            <wp:docPr id="21" name="Picture 21"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493AD4" w:rsidRDefault="00493AD4" w:rsidP="00493AD4">
      <w:pPr>
        <w:pageBreakBefore/>
        <w:ind w:firstLine="0"/>
        <w:jc w:val="center"/>
        <w:rPr>
          <w:lang w:val="uk-UA"/>
        </w:rPr>
      </w:pPr>
      <w:r>
        <w:rPr>
          <w:lang w:val="uk-UA" w:eastAsia="en-US"/>
        </w:rPr>
        <w:lastRenderedPageBreak/>
        <w:t xml:space="preserve">Плакат 8 - </w:t>
      </w:r>
      <w:r w:rsidR="0022164C" w:rsidRPr="0022164C">
        <w:rPr>
          <w:lang w:val="uk-UA"/>
        </w:rPr>
        <w:t>Подолання нескінченності</w:t>
      </w:r>
    </w:p>
    <w:p w:rsidR="00493AD4" w:rsidRPr="00F470BC" w:rsidRDefault="00BF6CC4" w:rsidP="00493AD4">
      <w:pPr>
        <w:ind w:firstLine="0"/>
        <w:jc w:val="center"/>
        <w:rPr>
          <w:lang w:val="uk-UA" w:eastAsia="en-US"/>
        </w:rPr>
      </w:pPr>
      <w:r>
        <w:rPr>
          <w:noProof/>
          <w:color w:val="FF0000"/>
          <w:lang w:val="en-US" w:eastAsia="en-US"/>
        </w:rPr>
        <w:drawing>
          <wp:inline distT="0" distB="0" distL="0" distR="0">
            <wp:extent cx="6324600" cy="8448675"/>
            <wp:effectExtent l="0" t="0" r="0" b="9525"/>
            <wp:docPr id="22" name="Picture 22"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630EA" w:rsidRDefault="004630EA" w:rsidP="004630EA">
      <w:pPr>
        <w:pageBreakBefore/>
        <w:ind w:firstLine="0"/>
        <w:jc w:val="center"/>
        <w:rPr>
          <w:lang w:val="uk-UA"/>
        </w:rPr>
      </w:pPr>
      <w:r>
        <w:rPr>
          <w:lang w:val="uk-UA" w:eastAsia="en-US"/>
        </w:rPr>
        <w:lastRenderedPageBreak/>
        <w:t xml:space="preserve">Плакат 9 - </w:t>
      </w:r>
      <w:r w:rsidR="00201008" w:rsidRPr="00201008">
        <w:rPr>
          <w:lang w:val="uk-UA"/>
        </w:rPr>
        <w:t>Розробка ігрової системи</w:t>
      </w:r>
    </w:p>
    <w:p w:rsidR="00493AD4" w:rsidRDefault="00BF6CC4" w:rsidP="004630EA">
      <w:pPr>
        <w:ind w:firstLine="0"/>
        <w:jc w:val="center"/>
        <w:rPr>
          <w:color w:val="FF0000"/>
          <w:lang w:val="uk-UA"/>
        </w:rPr>
      </w:pPr>
      <w:r>
        <w:rPr>
          <w:noProof/>
          <w:color w:val="FF0000"/>
          <w:lang w:val="en-US" w:eastAsia="en-US"/>
        </w:rPr>
        <w:drawing>
          <wp:inline distT="0" distB="0" distL="0" distR="0">
            <wp:extent cx="6324600" cy="8448675"/>
            <wp:effectExtent l="0" t="0" r="0" b="9525"/>
            <wp:docPr id="23" name="Picture 23"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354BF" w:rsidRDefault="003354BF" w:rsidP="003354BF">
      <w:pPr>
        <w:pageBreakBefore/>
        <w:ind w:firstLine="0"/>
        <w:jc w:val="center"/>
        <w:rPr>
          <w:lang w:val="uk-UA"/>
        </w:rPr>
      </w:pPr>
      <w:r>
        <w:rPr>
          <w:lang w:val="uk-UA" w:eastAsia="en-US"/>
        </w:rPr>
        <w:lastRenderedPageBreak/>
        <w:t xml:space="preserve">Плакат 10 - </w:t>
      </w:r>
      <w:r w:rsidRPr="003354BF">
        <w:rPr>
          <w:lang w:val="uk-UA"/>
        </w:rPr>
        <w:t>Тестування ігрової системи</w:t>
      </w:r>
    </w:p>
    <w:p w:rsidR="003354BF" w:rsidRPr="00E246E7" w:rsidRDefault="00BF6CC4" w:rsidP="003354BF">
      <w:pPr>
        <w:ind w:firstLine="0"/>
        <w:jc w:val="center"/>
        <w:rPr>
          <w:lang w:val="uk-UA"/>
        </w:rPr>
      </w:pPr>
      <w:r>
        <w:rPr>
          <w:noProof/>
          <w:color w:val="FF0000"/>
          <w:lang w:val="en-US" w:eastAsia="en-US"/>
        </w:rPr>
        <w:drawing>
          <wp:inline distT="0" distB="0" distL="0" distR="0">
            <wp:extent cx="6324600" cy="8439150"/>
            <wp:effectExtent l="0" t="0" r="0" b="0"/>
            <wp:docPr id="24"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eastAsia="en-US"/>
        </w:rPr>
        <w:lastRenderedPageBreak/>
        <w:t xml:space="preserve">Плакат 11 - </w:t>
      </w:r>
      <w:r w:rsidRPr="003354BF">
        <w:rPr>
          <w:lang w:val="uk-UA"/>
        </w:rPr>
        <w:t>Тестування ігрової системи</w:t>
      </w:r>
    </w:p>
    <w:p w:rsidR="00E246E7" w:rsidRPr="00F470BC" w:rsidRDefault="00BF6CC4" w:rsidP="00E246E7">
      <w:pPr>
        <w:ind w:firstLine="0"/>
        <w:jc w:val="center"/>
        <w:rPr>
          <w:lang w:val="uk-UA" w:eastAsia="en-US"/>
        </w:rPr>
      </w:pPr>
      <w:r>
        <w:rPr>
          <w:noProof/>
          <w:color w:val="FF0000"/>
          <w:lang w:val="en-US" w:eastAsia="en-US"/>
        </w:rPr>
        <w:drawing>
          <wp:inline distT="0" distB="0" distL="0" distR="0">
            <wp:extent cx="6324600" cy="8439150"/>
            <wp:effectExtent l="0" t="0" r="0" b="0"/>
            <wp:docPr id="25" name="Picture 2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eastAsia="en-US"/>
        </w:rPr>
        <w:lastRenderedPageBreak/>
        <w:t xml:space="preserve">Плакат 12 - </w:t>
      </w:r>
      <w:r w:rsidR="00AF4C82" w:rsidRPr="00AF4C82">
        <w:rPr>
          <w:lang w:val="uk-UA"/>
        </w:rPr>
        <w:t>Результати розробки та висновки</w:t>
      </w:r>
    </w:p>
    <w:p w:rsidR="00E246E7" w:rsidRPr="00D00701" w:rsidRDefault="00BF6CC4" w:rsidP="00E246E7">
      <w:pPr>
        <w:ind w:firstLine="0"/>
        <w:jc w:val="center"/>
        <w:rPr>
          <w:lang w:val="uk-UA"/>
        </w:rPr>
      </w:pPr>
      <w:r>
        <w:rPr>
          <w:noProof/>
          <w:color w:val="FF0000"/>
          <w:lang w:val="en-US" w:eastAsia="en-US"/>
        </w:rPr>
        <w:drawing>
          <wp:inline distT="0" distB="0" distL="0" distR="0">
            <wp:extent cx="6324600" cy="8439150"/>
            <wp:effectExtent l="0" t="0" r="0" b="0"/>
            <wp:docPr id="26" name="Picture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D00701" w:rsidRDefault="00D00701" w:rsidP="00D00701">
      <w:pPr>
        <w:pageBreakBefore/>
        <w:ind w:firstLine="0"/>
        <w:jc w:val="center"/>
        <w:rPr>
          <w:lang w:val="uk-UA"/>
        </w:rPr>
      </w:pPr>
      <w:r>
        <w:rPr>
          <w:lang w:val="uk-UA" w:eastAsia="en-US"/>
        </w:rPr>
        <w:lastRenderedPageBreak/>
        <w:t xml:space="preserve">Плакат 13 - </w:t>
      </w:r>
      <w:r>
        <w:rPr>
          <w:lang w:val="uk-UA"/>
        </w:rPr>
        <w:t>Дякую за увагу</w:t>
      </w:r>
    </w:p>
    <w:p w:rsidR="00D00701" w:rsidRPr="00F470BC" w:rsidRDefault="00BF6CC4" w:rsidP="00D00701">
      <w:pPr>
        <w:ind w:firstLine="0"/>
        <w:jc w:val="center"/>
        <w:rPr>
          <w:lang w:val="uk-UA" w:eastAsia="en-US"/>
        </w:rPr>
      </w:pPr>
      <w:r>
        <w:rPr>
          <w:noProof/>
          <w:color w:val="FF0000"/>
          <w:lang w:val="en-US" w:eastAsia="en-US"/>
        </w:rPr>
        <w:drawing>
          <wp:inline distT="0" distB="0" distL="0" distR="0">
            <wp:extent cx="6324600" cy="8439150"/>
            <wp:effectExtent l="0" t="0" r="0" b="0"/>
            <wp:docPr id="27" name="Picture 2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sectPr w:rsidR="00D00701" w:rsidRPr="00F470BC" w:rsidSect="00FA7DCF">
      <w:headerReference w:type="even" r:id="rId66"/>
      <w:headerReference w:type="default" r:id="rId67"/>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08A" w:rsidRDefault="00E1008A">
      <w:r>
        <w:separator/>
      </w:r>
    </w:p>
  </w:endnote>
  <w:endnote w:type="continuationSeparator" w:id="0">
    <w:p w:rsidR="00E1008A" w:rsidRDefault="00E10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tar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G Mincho Light J">
    <w:altName w:val="Times New Roman"/>
    <w:charset w:val="00"/>
    <w:family w:val="auto"/>
    <w:pitch w:val="variable"/>
  </w:font>
  <w:font w:name="Thorndale">
    <w:altName w:val="Times New Roman"/>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ISOCPEUR">
    <w:altName w:val="Arial"/>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08A" w:rsidRDefault="00E1008A">
      <w:r>
        <w:separator/>
      </w:r>
    </w:p>
  </w:footnote>
  <w:footnote w:type="continuationSeparator" w:id="0">
    <w:p w:rsidR="00E1008A" w:rsidRDefault="00E100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EA" w:rsidRDefault="00E944E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944EA" w:rsidRDefault="00E944E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EA" w:rsidRPr="00CF3DB9" w:rsidRDefault="00E944EA">
    <w:pPr>
      <w:pStyle w:val="Header"/>
      <w:jc w:val="right"/>
      <w:rPr>
        <w:szCs w:val="28"/>
      </w:rPr>
    </w:pPr>
    <w:r w:rsidRPr="00CF3DB9">
      <w:rPr>
        <w:szCs w:val="28"/>
      </w:rPr>
      <w:fldChar w:fldCharType="begin"/>
    </w:r>
    <w:r w:rsidRPr="00CF3DB9">
      <w:rPr>
        <w:szCs w:val="28"/>
      </w:rPr>
      <w:instrText xml:space="preserve"> PAGE   \* MERGEFORMAT </w:instrText>
    </w:r>
    <w:r w:rsidRPr="00CF3DB9">
      <w:rPr>
        <w:szCs w:val="28"/>
      </w:rPr>
      <w:fldChar w:fldCharType="separate"/>
    </w:r>
    <w:r w:rsidR="003D1149">
      <w:rPr>
        <w:noProof/>
        <w:szCs w:val="28"/>
      </w:rPr>
      <w:t>21</w:t>
    </w:r>
    <w:r w:rsidRPr="00CF3DB9">
      <w:rPr>
        <w:szCs w:val="28"/>
      </w:rPr>
      <w:fldChar w:fldCharType="end"/>
    </w:r>
  </w:p>
  <w:p w:rsidR="00E944EA" w:rsidRDefault="00E944EA">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name w:val="WW8Num4"/>
    <w:lvl w:ilvl="0">
      <w:start w:val="1"/>
      <w:numFmt w:val="decimal"/>
      <w:suff w:val="nothing"/>
      <w:lvlText w:val="%1."/>
      <w:lvlJc w:val="left"/>
    </w:lvl>
    <w:lvl w:ilvl="1">
      <w:start w:val="1"/>
      <w:numFmt w:val="lowerLetter"/>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lowerLetter"/>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lowerLetter"/>
      <w:suff w:val="nothing"/>
      <w:lvlText w:val="%8."/>
      <w:lvlJc w:val="left"/>
    </w:lvl>
    <w:lvl w:ilvl="8">
      <w:start w:val="1"/>
      <w:numFmt w:val="lowerRoman"/>
      <w:suff w:val="nothing"/>
      <w:lvlText w:val="%9."/>
      <w:lvlJc w:val="right"/>
    </w:lvl>
  </w:abstractNum>
  <w:abstractNum w:abstractNumId="1" w15:restartNumberingAfterBreak="0">
    <w:nsid w:val="00000005"/>
    <w:multiLevelType w:val="multilevel"/>
    <w:tmpl w:val="00000005"/>
    <w:name w:val="WW8Num5"/>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 w15:restartNumberingAfterBreak="0">
    <w:nsid w:val="00000007"/>
    <w:multiLevelType w:val="multilevel"/>
    <w:tmpl w:val="00000007"/>
    <w:name w:val="WW8Num12"/>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3" w15:restartNumberingAfterBreak="0">
    <w:nsid w:val="00000008"/>
    <w:multiLevelType w:val="multilevel"/>
    <w:tmpl w:val="00000008"/>
    <w:name w:val="WW8Num15"/>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4" w15:restartNumberingAfterBreak="0">
    <w:nsid w:val="00000009"/>
    <w:multiLevelType w:val="multilevel"/>
    <w:tmpl w:val="00000009"/>
    <w:name w:val="WW8Num16"/>
    <w:lvl w:ilvl="0">
      <w:start w:val="2"/>
      <w:numFmt w:val="bullet"/>
      <w:suff w:val="nothing"/>
      <w:lvlText w:val="-"/>
      <w:lvlJc w:val="left"/>
      <w:rPr>
        <w:rFonts w:ascii="StarSymbol" w:hAnsi="Star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5" w15:restartNumberingAfterBreak="0">
    <w:nsid w:val="0000000D"/>
    <w:multiLevelType w:val="multilevel"/>
    <w:tmpl w:val="0000000D"/>
    <w:name w:val="WW8Num26"/>
    <w:lvl w:ilvl="0">
      <w:start w:val="1"/>
      <w:numFmt w:val="bullet"/>
      <w:suff w:val="nothing"/>
      <w:lvlText w:val=""/>
      <w:lvlJc w:val="left"/>
      <w:rPr>
        <w:rFonts w:ascii="Symbol" w:hAnsi="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6" w15:restartNumberingAfterBreak="0">
    <w:nsid w:val="05AA06A2"/>
    <w:multiLevelType w:val="hybridMultilevel"/>
    <w:tmpl w:val="245651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5B46E76"/>
    <w:multiLevelType w:val="hybridMultilevel"/>
    <w:tmpl w:val="04B870C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728400B"/>
    <w:multiLevelType w:val="hybridMultilevel"/>
    <w:tmpl w:val="301CFB38"/>
    <w:lvl w:ilvl="0" w:tplc="6178D0AC">
      <w:start w:val="1"/>
      <w:numFmt w:val="bullet"/>
      <w:lvlText w:val="­"/>
      <w:lvlJc w:val="left"/>
      <w:pPr>
        <w:ind w:left="2149" w:hanging="360"/>
      </w:pPr>
      <w:rPr>
        <w:rFonts w:ascii="Courier New" w:hAnsi="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9" w15:restartNumberingAfterBreak="0">
    <w:nsid w:val="0BA44072"/>
    <w:multiLevelType w:val="hybridMultilevel"/>
    <w:tmpl w:val="51B2A2BE"/>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1762055"/>
    <w:multiLevelType w:val="hybridMultilevel"/>
    <w:tmpl w:val="184C6A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2172087"/>
    <w:multiLevelType w:val="hybridMultilevel"/>
    <w:tmpl w:val="77BE1D76"/>
    <w:lvl w:ilvl="0" w:tplc="DAF47B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73755E8"/>
    <w:multiLevelType w:val="hybridMultilevel"/>
    <w:tmpl w:val="E88241D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3C7F13"/>
    <w:multiLevelType w:val="hybridMultilevel"/>
    <w:tmpl w:val="8208CFDE"/>
    <w:lvl w:ilvl="0" w:tplc="6178D0A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E6198D"/>
    <w:multiLevelType w:val="hybridMultilevel"/>
    <w:tmpl w:val="FB582834"/>
    <w:lvl w:ilvl="0" w:tplc="AEFC6E72">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1A73666F"/>
    <w:multiLevelType w:val="hybridMultilevel"/>
    <w:tmpl w:val="1D58204A"/>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6" w15:restartNumberingAfterBreak="0">
    <w:nsid w:val="21D658B2"/>
    <w:multiLevelType w:val="hybridMultilevel"/>
    <w:tmpl w:val="118451EE"/>
    <w:lvl w:ilvl="0" w:tplc="F6E2D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31087B"/>
    <w:multiLevelType w:val="hybridMultilevel"/>
    <w:tmpl w:val="317CC43C"/>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92B236B"/>
    <w:multiLevelType w:val="hybridMultilevel"/>
    <w:tmpl w:val="076898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C840CCE"/>
    <w:multiLevelType w:val="hybridMultilevel"/>
    <w:tmpl w:val="E5384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7B6235"/>
    <w:multiLevelType w:val="hybridMultilevel"/>
    <w:tmpl w:val="98F8E3D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F0F1145"/>
    <w:multiLevelType w:val="hybridMultilevel"/>
    <w:tmpl w:val="61F6A662"/>
    <w:lvl w:ilvl="0" w:tplc="A8FEA8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04E6436"/>
    <w:multiLevelType w:val="hybridMultilevel"/>
    <w:tmpl w:val="62409D18"/>
    <w:lvl w:ilvl="0" w:tplc="A8FEA8B0">
      <w:start w:val="1"/>
      <w:numFmt w:val="bullet"/>
      <w:lvlText w:val=""/>
      <w:lvlJc w:val="left"/>
      <w:pPr>
        <w:ind w:left="1353" w:hanging="360"/>
      </w:pPr>
      <w:rPr>
        <w:rFonts w:ascii="Symbol" w:hAnsi="Symbol" w:hint="default"/>
      </w:rPr>
    </w:lvl>
    <w:lvl w:ilvl="1" w:tplc="04220003">
      <w:start w:val="1"/>
      <w:numFmt w:val="bullet"/>
      <w:lvlText w:val="o"/>
      <w:lvlJc w:val="left"/>
      <w:pPr>
        <w:ind w:left="2073" w:hanging="360"/>
      </w:pPr>
      <w:rPr>
        <w:rFonts w:ascii="Courier New" w:hAnsi="Courier New" w:cs="Courier New" w:hint="default"/>
      </w:rPr>
    </w:lvl>
    <w:lvl w:ilvl="2" w:tplc="04220005">
      <w:start w:val="1"/>
      <w:numFmt w:val="bullet"/>
      <w:lvlText w:val=""/>
      <w:lvlJc w:val="left"/>
      <w:pPr>
        <w:ind w:left="2793" w:hanging="360"/>
      </w:pPr>
      <w:rPr>
        <w:rFonts w:ascii="Wingdings" w:hAnsi="Wingdings" w:hint="default"/>
      </w:rPr>
    </w:lvl>
    <w:lvl w:ilvl="3" w:tplc="04220001">
      <w:start w:val="1"/>
      <w:numFmt w:val="bullet"/>
      <w:lvlText w:val=""/>
      <w:lvlJc w:val="left"/>
      <w:pPr>
        <w:ind w:left="3513" w:hanging="360"/>
      </w:pPr>
      <w:rPr>
        <w:rFonts w:ascii="Symbol" w:hAnsi="Symbol" w:hint="default"/>
      </w:rPr>
    </w:lvl>
    <w:lvl w:ilvl="4" w:tplc="04220003">
      <w:start w:val="1"/>
      <w:numFmt w:val="bullet"/>
      <w:lvlText w:val="o"/>
      <w:lvlJc w:val="left"/>
      <w:pPr>
        <w:ind w:left="4233" w:hanging="360"/>
      </w:pPr>
      <w:rPr>
        <w:rFonts w:ascii="Courier New" w:hAnsi="Courier New" w:cs="Courier New" w:hint="default"/>
      </w:rPr>
    </w:lvl>
    <w:lvl w:ilvl="5" w:tplc="04220005">
      <w:start w:val="1"/>
      <w:numFmt w:val="bullet"/>
      <w:lvlText w:val=""/>
      <w:lvlJc w:val="left"/>
      <w:pPr>
        <w:ind w:left="4953" w:hanging="360"/>
      </w:pPr>
      <w:rPr>
        <w:rFonts w:ascii="Wingdings" w:hAnsi="Wingdings" w:hint="default"/>
      </w:rPr>
    </w:lvl>
    <w:lvl w:ilvl="6" w:tplc="04220001">
      <w:start w:val="1"/>
      <w:numFmt w:val="bullet"/>
      <w:lvlText w:val=""/>
      <w:lvlJc w:val="left"/>
      <w:pPr>
        <w:ind w:left="5673" w:hanging="360"/>
      </w:pPr>
      <w:rPr>
        <w:rFonts w:ascii="Symbol" w:hAnsi="Symbol" w:hint="default"/>
      </w:rPr>
    </w:lvl>
    <w:lvl w:ilvl="7" w:tplc="04220003">
      <w:start w:val="1"/>
      <w:numFmt w:val="bullet"/>
      <w:lvlText w:val="o"/>
      <w:lvlJc w:val="left"/>
      <w:pPr>
        <w:ind w:left="6393" w:hanging="360"/>
      </w:pPr>
      <w:rPr>
        <w:rFonts w:ascii="Courier New" w:hAnsi="Courier New" w:cs="Courier New" w:hint="default"/>
      </w:rPr>
    </w:lvl>
    <w:lvl w:ilvl="8" w:tplc="04220005">
      <w:start w:val="1"/>
      <w:numFmt w:val="bullet"/>
      <w:lvlText w:val=""/>
      <w:lvlJc w:val="left"/>
      <w:pPr>
        <w:ind w:left="7113" w:hanging="360"/>
      </w:pPr>
      <w:rPr>
        <w:rFonts w:ascii="Wingdings" w:hAnsi="Wingdings" w:hint="default"/>
      </w:rPr>
    </w:lvl>
  </w:abstractNum>
  <w:abstractNum w:abstractNumId="23" w15:restartNumberingAfterBreak="0">
    <w:nsid w:val="3A935A7E"/>
    <w:multiLevelType w:val="hybridMultilevel"/>
    <w:tmpl w:val="B9687846"/>
    <w:lvl w:ilvl="0" w:tplc="1AF21B14">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550EA0"/>
    <w:multiLevelType w:val="singleLevel"/>
    <w:tmpl w:val="33CC7B3E"/>
    <w:lvl w:ilvl="0">
      <w:start w:val="1"/>
      <w:numFmt w:val="decimal"/>
      <w:pStyle w:val="a"/>
      <w:lvlText w:val="%1."/>
      <w:lvlJc w:val="left"/>
      <w:pPr>
        <w:tabs>
          <w:tab w:val="num" w:pos="360"/>
        </w:tabs>
        <w:ind w:left="360" w:hanging="360"/>
      </w:pPr>
      <w:rPr>
        <w:rFonts w:hint="default"/>
      </w:rPr>
    </w:lvl>
  </w:abstractNum>
  <w:abstractNum w:abstractNumId="25" w15:restartNumberingAfterBreak="0">
    <w:nsid w:val="45B74623"/>
    <w:multiLevelType w:val="hybridMultilevel"/>
    <w:tmpl w:val="A5CC33C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6" w15:restartNumberingAfterBreak="0">
    <w:nsid w:val="45CC76CC"/>
    <w:multiLevelType w:val="hybridMultilevel"/>
    <w:tmpl w:val="742070CC"/>
    <w:lvl w:ilvl="0" w:tplc="41A47E4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7078C2"/>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920259C"/>
    <w:multiLevelType w:val="hybridMultilevel"/>
    <w:tmpl w:val="AD08B690"/>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D557B48"/>
    <w:multiLevelType w:val="hybridMultilevel"/>
    <w:tmpl w:val="B8869FCE"/>
    <w:lvl w:ilvl="0" w:tplc="1AF21B14">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8D2BE8"/>
    <w:multiLevelType w:val="hybridMultilevel"/>
    <w:tmpl w:val="AC7EF828"/>
    <w:lvl w:ilvl="0" w:tplc="A2A04A8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3AA6EC8"/>
    <w:multiLevelType w:val="hybridMultilevel"/>
    <w:tmpl w:val="D1BC8FBE"/>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2" w15:restartNumberingAfterBreak="0">
    <w:nsid w:val="5494047F"/>
    <w:multiLevelType w:val="hybridMultilevel"/>
    <w:tmpl w:val="5B2E51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65C517B"/>
    <w:multiLevelType w:val="hybridMultilevel"/>
    <w:tmpl w:val="5FE2D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7E366F"/>
    <w:multiLevelType w:val="hybridMultilevel"/>
    <w:tmpl w:val="0776B4D8"/>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5" w15:restartNumberingAfterBreak="0">
    <w:nsid w:val="579E092F"/>
    <w:multiLevelType w:val="hybridMultilevel"/>
    <w:tmpl w:val="0952E944"/>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6" w15:restartNumberingAfterBreak="0">
    <w:nsid w:val="5A314B5E"/>
    <w:multiLevelType w:val="hybridMultilevel"/>
    <w:tmpl w:val="34BA1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D537CFD"/>
    <w:multiLevelType w:val="hybridMultilevel"/>
    <w:tmpl w:val="086C62C0"/>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8" w15:restartNumberingAfterBreak="0">
    <w:nsid w:val="5EEF4F22"/>
    <w:multiLevelType w:val="hybridMultilevel"/>
    <w:tmpl w:val="FD147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151AE6"/>
    <w:multiLevelType w:val="hybridMultilevel"/>
    <w:tmpl w:val="5778F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66780C"/>
    <w:multiLevelType w:val="hybridMultilevel"/>
    <w:tmpl w:val="70AA8506"/>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1" w15:restartNumberingAfterBreak="0">
    <w:nsid w:val="68026756"/>
    <w:multiLevelType w:val="hybridMultilevel"/>
    <w:tmpl w:val="137AB7A2"/>
    <w:lvl w:ilvl="0" w:tplc="A8FEA8B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2" w15:restartNumberingAfterBreak="0">
    <w:nsid w:val="695A7DC9"/>
    <w:multiLevelType w:val="hybridMultilevel"/>
    <w:tmpl w:val="BF8278DE"/>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B1F4087"/>
    <w:multiLevelType w:val="hybridMultilevel"/>
    <w:tmpl w:val="88EC69CA"/>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4" w15:restartNumberingAfterBreak="0">
    <w:nsid w:val="6CD57286"/>
    <w:multiLevelType w:val="hybridMultilevel"/>
    <w:tmpl w:val="C4C0A420"/>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CE60C2B"/>
    <w:multiLevelType w:val="hybridMultilevel"/>
    <w:tmpl w:val="815AF71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DE237EC"/>
    <w:multiLevelType w:val="hybridMultilevel"/>
    <w:tmpl w:val="3AF419CC"/>
    <w:lvl w:ilvl="0" w:tplc="12F0C92C">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6E3064F0"/>
    <w:multiLevelType w:val="hybridMultilevel"/>
    <w:tmpl w:val="D8BC5014"/>
    <w:lvl w:ilvl="0" w:tplc="E8605D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6FEA3ACA"/>
    <w:multiLevelType w:val="hybridMultilevel"/>
    <w:tmpl w:val="526C788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0873CC9"/>
    <w:multiLevelType w:val="hybridMultilevel"/>
    <w:tmpl w:val="A5CC33C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0" w15:restartNumberingAfterBreak="0">
    <w:nsid w:val="713A7EF1"/>
    <w:multiLevelType w:val="hybridMultilevel"/>
    <w:tmpl w:val="7AF487CC"/>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285335F"/>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7C65758E"/>
    <w:multiLevelType w:val="hybridMultilevel"/>
    <w:tmpl w:val="301ABADC"/>
    <w:lvl w:ilvl="0" w:tplc="1AF21B14">
      <w:numFmt w:val="bullet"/>
      <w:lvlText w:val="–"/>
      <w:lvlJc w:val="left"/>
      <w:pPr>
        <w:ind w:left="1069" w:hanging="360"/>
      </w:pPr>
      <w:rPr>
        <w:rFonts w:ascii="Times New Roman" w:eastAsia="Times New Roman" w:hAnsi="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15:restartNumberingAfterBreak="0">
    <w:nsid w:val="7DF8716F"/>
    <w:multiLevelType w:val="hybridMultilevel"/>
    <w:tmpl w:val="21483D06"/>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E1007EC"/>
    <w:multiLevelType w:val="hybridMultilevel"/>
    <w:tmpl w:val="1C0C3DD8"/>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lvlOverride w:ilvl="0">
      <w:startOverride w:val="1"/>
    </w:lvlOverride>
  </w:num>
  <w:num w:numId="2">
    <w:abstractNumId w:val="14"/>
  </w:num>
  <w:num w:numId="3">
    <w:abstractNumId w:val="42"/>
  </w:num>
  <w:num w:numId="4">
    <w:abstractNumId w:val="45"/>
  </w:num>
  <w:num w:numId="5">
    <w:abstractNumId w:val="34"/>
    <w:lvlOverride w:ilvl="0"/>
    <w:lvlOverride w:ilvl="1"/>
    <w:lvlOverride w:ilvl="2"/>
    <w:lvlOverride w:ilvl="3"/>
    <w:lvlOverride w:ilvl="4"/>
    <w:lvlOverride w:ilvl="5"/>
    <w:lvlOverride w:ilvl="6"/>
    <w:lvlOverride w:ilvl="7"/>
    <w:lvlOverride w:ilvl="8"/>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lvlOverride w:ilvl="0"/>
    <w:lvlOverride w:ilvl="1"/>
    <w:lvlOverride w:ilvl="2"/>
    <w:lvlOverride w:ilvl="3"/>
    <w:lvlOverride w:ilvl="4"/>
    <w:lvlOverride w:ilvl="5"/>
    <w:lvlOverride w:ilvl="6"/>
    <w:lvlOverride w:ilvl="7"/>
    <w:lvlOverride w:ilvl="8"/>
  </w:num>
  <w:num w:numId="9">
    <w:abstractNumId w:val="43"/>
    <w:lvlOverride w:ilvl="0"/>
    <w:lvlOverride w:ilvl="1"/>
    <w:lvlOverride w:ilvl="2"/>
    <w:lvlOverride w:ilvl="3"/>
    <w:lvlOverride w:ilvl="4"/>
    <w:lvlOverride w:ilvl="5"/>
    <w:lvlOverride w:ilvl="6"/>
    <w:lvlOverride w:ilvl="7"/>
    <w:lvlOverride w:ilvl="8"/>
  </w:num>
  <w:num w:numId="10">
    <w:abstractNumId w:val="41"/>
    <w:lvlOverride w:ilvl="0"/>
    <w:lvlOverride w:ilvl="1"/>
    <w:lvlOverride w:ilvl="2"/>
    <w:lvlOverride w:ilvl="3"/>
    <w:lvlOverride w:ilvl="4"/>
    <w:lvlOverride w:ilvl="5"/>
    <w:lvlOverride w:ilvl="6"/>
    <w:lvlOverride w:ilvl="7"/>
    <w:lvlOverride w:ilvl="8"/>
  </w:num>
  <w:num w:numId="11">
    <w:abstractNumId w:val="40"/>
    <w:lvlOverride w:ilvl="0"/>
    <w:lvlOverride w:ilvl="1"/>
    <w:lvlOverride w:ilvl="2"/>
    <w:lvlOverride w:ilvl="3"/>
    <w:lvlOverride w:ilvl="4"/>
    <w:lvlOverride w:ilvl="5"/>
    <w:lvlOverride w:ilvl="6"/>
    <w:lvlOverride w:ilvl="7"/>
    <w:lvlOverride w:ilvl="8"/>
  </w:num>
  <w:num w:numId="12">
    <w:abstractNumId w:val="15"/>
    <w:lvlOverride w:ilvl="0"/>
    <w:lvlOverride w:ilvl="1"/>
    <w:lvlOverride w:ilvl="2"/>
    <w:lvlOverride w:ilvl="3"/>
    <w:lvlOverride w:ilvl="4"/>
    <w:lvlOverride w:ilvl="5"/>
    <w:lvlOverride w:ilvl="6"/>
    <w:lvlOverride w:ilvl="7"/>
    <w:lvlOverride w:ilvl="8"/>
  </w:num>
  <w:num w:numId="13">
    <w:abstractNumId w:val="35"/>
    <w:lvlOverride w:ilvl="0"/>
    <w:lvlOverride w:ilvl="1"/>
    <w:lvlOverride w:ilvl="2"/>
    <w:lvlOverride w:ilvl="3"/>
    <w:lvlOverride w:ilvl="4"/>
    <w:lvlOverride w:ilvl="5"/>
    <w:lvlOverride w:ilvl="6"/>
    <w:lvlOverride w:ilvl="7"/>
    <w:lvlOverride w:ilvl="8"/>
  </w:num>
  <w:num w:numId="14">
    <w:abstractNumId w:val="37"/>
    <w:lvlOverride w:ilvl="0"/>
    <w:lvlOverride w:ilvl="1"/>
    <w:lvlOverride w:ilvl="2"/>
    <w:lvlOverride w:ilvl="3"/>
    <w:lvlOverride w:ilvl="4"/>
    <w:lvlOverride w:ilvl="5"/>
    <w:lvlOverride w:ilvl="6"/>
    <w:lvlOverride w:ilvl="7"/>
    <w:lvlOverride w:ilvl="8"/>
  </w:num>
  <w:num w:numId="15">
    <w:abstractNumId w:val="54"/>
  </w:num>
  <w:num w:numId="16">
    <w:abstractNumId w:val="9"/>
  </w:num>
  <w:num w:numId="17">
    <w:abstractNumId w:val="17"/>
  </w:num>
  <w:num w:numId="18">
    <w:abstractNumId w:val="6"/>
  </w:num>
  <w:num w:numId="19">
    <w:abstractNumId w:val="53"/>
  </w:num>
  <w:num w:numId="20">
    <w:abstractNumId w:val="10"/>
  </w:num>
  <w:num w:numId="21">
    <w:abstractNumId w:val="18"/>
  </w:num>
  <w:num w:numId="22">
    <w:abstractNumId w:val="12"/>
  </w:num>
  <w:num w:numId="23">
    <w:abstractNumId w:val="22"/>
  </w:num>
  <w:num w:numId="24">
    <w:abstractNumId w:val="44"/>
  </w:num>
  <w:num w:numId="25">
    <w:abstractNumId w:val="50"/>
  </w:num>
  <w:num w:numId="26">
    <w:abstractNumId w:val="28"/>
  </w:num>
  <w:num w:numId="27">
    <w:abstractNumId w:val="48"/>
  </w:num>
  <w:num w:numId="28">
    <w:abstractNumId w:val="47"/>
  </w:num>
  <w:num w:numId="29">
    <w:abstractNumId w:val="46"/>
  </w:num>
  <w:num w:numId="30">
    <w:abstractNumId w:val="20"/>
  </w:num>
  <w:num w:numId="31">
    <w:abstractNumId w:val="11"/>
  </w:num>
  <w:num w:numId="32">
    <w:abstractNumId w:val="19"/>
  </w:num>
  <w:num w:numId="33">
    <w:abstractNumId w:val="16"/>
  </w:num>
  <w:num w:numId="34">
    <w:abstractNumId w:val="38"/>
  </w:num>
  <w:num w:numId="35">
    <w:abstractNumId w:val="39"/>
  </w:num>
  <w:num w:numId="36">
    <w:abstractNumId w:val="36"/>
  </w:num>
  <w:num w:numId="37">
    <w:abstractNumId w:val="33"/>
  </w:num>
  <w:num w:numId="38">
    <w:abstractNumId w:val="26"/>
  </w:num>
  <w:num w:numId="39">
    <w:abstractNumId w:val="30"/>
  </w:num>
  <w:num w:numId="40">
    <w:abstractNumId w:val="32"/>
  </w:num>
  <w:num w:numId="41">
    <w:abstractNumId w:val="27"/>
  </w:num>
  <w:num w:numId="42">
    <w:abstractNumId w:val="21"/>
  </w:num>
  <w:num w:numId="43">
    <w:abstractNumId w:val="8"/>
  </w:num>
  <w:num w:numId="44">
    <w:abstractNumId w:val="29"/>
  </w:num>
  <w:num w:numId="45">
    <w:abstractNumId w:val="52"/>
  </w:num>
  <w:num w:numId="46">
    <w:abstractNumId w:val="23"/>
  </w:num>
  <w:num w:numId="47">
    <w:abstractNumId w:val="13"/>
  </w:num>
  <w:num w:numId="48">
    <w:abstractNumId w:val="51"/>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7" w:nlCheck="1" w:checkStyle="0"/>
  <w:activeWritingStyle w:appName="MSWord" w:lang="en-US" w:vendorID="64" w:dllVersion="131077" w:nlCheck="1" w:checkStyle="1"/>
  <w:activeWritingStyle w:appName="MSWord" w:lang="en-US" w:vendorID="64" w:dllVersion="131078" w:nlCheck="1" w:checkStyle="1"/>
  <w:activeWritingStyle w:appName="MSWord" w:lang="ru-RU" w:vendorID="64" w:dllVersion="131078" w:nlCheck="1" w:checkStyle="0"/>
  <w:activeWritingStyle w:appName="MSWord" w:lang="ru-RU" w:vendorID="1" w:dllVersion="512" w:checkStyle="1"/>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4D"/>
    <w:rsid w:val="00001FD8"/>
    <w:rsid w:val="00003E64"/>
    <w:rsid w:val="0000584A"/>
    <w:rsid w:val="00006C19"/>
    <w:rsid w:val="00010D34"/>
    <w:rsid w:val="00011FA2"/>
    <w:rsid w:val="0001505B"/>
    <w:rsid w:val="000157BF"/>
    <w:rsid w:val="00016B57"/>
    <w:rsid w:val="00021742"/>
    <w:rsid w:val="00023193"/>
    <w:rsid w:val="00024B53"/>
    <w:rsid w:val="000255BD"/>
    <w:rsid w:val="00026911"/>
    <w:rsid w:val="000435D1"/>
    <w:rsid w:val="00043C4F"/>
    <w:rsid w:val="00045F97"/>
    <w:rsid w:val="00051E55"/>
    <w:rsid w:val="0005215F"/>
    <w:rsid w:val="000531A4"/>
    <w:rsid w:val="00053C4B"/>
    <w:rsid w:val="0006137C"/>
    <w:rsid w:val="000631CA"/>
    <w:rsid w:val="00063A2C"/>
    <w:rsid w:val="00063EAB"/>
    <w:rsid w:val="0006689A"/>
    <w:rsid w:val="00066E92"/>
    <w:rsid w:val="00073282"/>
    <w:rsid w:val="000734ED"/>
    <w:rsid w:val="0007496E"/>
    <w:rsid w:val="00075AE0"/>
    <w:rsid w:val="00076CA4"/>
    <w:rsid w:val="000801B7"/>
    <w:rsid w:val="00080BD9"/>
    <w:rsid w:val="00080EC1"/>
    <w:rsid w:val="00082A3C"/>
    <w:rsid w:val="0008309F"/>
    <w:rsid w:val="00086E7B"/>
    <w:rsid w:val="00092880"/>
    <w:rsid w:val="0009362C"/>
    <w:rsid w:val="000938AF"/>
    <w:rsid w:val="0009701D"/>
    <w:rsid w:val="000A1543"/>
    <w:rsid w:val="000A1E56"/>
    <w:rsid w:val="000A2F97"/>
    <w:rsid w:val="000A41A5"/>
    <w:rsid w:val="000A675F"/>
    <w:rsid w:val="000A74FA"/>
    <w:rsid w:val="000B13B0"/>
    <w:rsid w:val="000B63DA"/>
    <w:rsid w:val="000B7D46"/>
    <w:rsid w:val="000C021A"/>
    <w:rsid w:val="000C1D07"/>
    <w:rsid w:val="000D09B3"/>
    <w:rsid w:val="000D24D3"/>
    <w:rsid w:val="000D2A5E"/>
    <w:rsid w:val="000D3BC1"/>
    <w:rsid w:val="000D4F1B"/>
    <w:rsid w:val="000D52F8"/>
    <w:rsid w:val="000D57CC"/>
    <w:rsid w:val="000D6724"/>
    <w:rsid w:val="000D7E6D"/>
    <w:rsid w:val="000E03FA"/>
    <w:rsid w:val="000E1142"/>
    <w:rsid w:val="000E2925"/>
    <w:rsid w:val="000E2BE3"/>
    <w:rsid w:val="000E2E7E"/>
    <w:rsid w:val="000E31E9"/>
    <w:rsid w:val="000E4C0E"/>
    <w:rsid w:val="000E5984"/>
    <w:rsid w:val="000F402D"/>
    <w:rsid w:val="000F7212"/>
    <w:rsid w:val="000F74BA"/>
    <w:rsid w:val="000F75AE"/>
    <w:rsid w:val="00101BEE"/>
    <w:rsid w:val="00105E32"/>
    <w:rsid w:val="00106B19"/>
    <w:rsid w:val="001107C8"/>
    <w:rsid w:val="0011464B"/>
    <w:rsid w:val="0011698E"/>
    <w:rsid w:val="0012279B"/>
    <w:rsid w:val="001234A0"/>
    <w:rsid w:val="001240F0"/>
    <w:rsid w:val="0012719D"/>
    <w:rsid w:val="00127C89"/>
    <w:rsid w:val="00127FF6"/>
    <w:rsid w:val="00130343"/>
    <w:rsid w:val="00132BC8"/>
    <w:rsid w:val="00133154"/>
    <w:rsid w:val="00136ACE"/>
    <w:rsid w:val="001407AA"/>
    <w:rsid w:val="0014122B"/>
    <w:rsid w:val="0014195E"/>
    <w:rsid w:val="00142CBA"/>
    <w:rsid w:val="001472C8"/>
    <w:rsid w:val="00147E00"/>
    <w:rsid w:val="001544AE"/>
    <w:rsid w:val="00165C17"/>
    <w:rsid w:val="00167BFD"/>
    <w:rsid w:val="00177A35"/>
    <w:rsid w:val="00182A38"/>
    <w:rsid w:val="00182C9D"/>
    <w:rsid w:val="0018462D"/>
    <w:rsid w:val="0018572D"/>
    <w:rsid w:val="00186D33"/>
    <w:rsid w:val="00191144"/>
    <w:rsid w:val="001911A3"/>
    <w:rsid w:val="00197FAB"/>
    <w:rsid w:val="001A1DCA"/>
    <w:rsid w:val="001A508E"/>
    <w:rsid w:val="001A5616"/>
    <w:rsid w:val="001A634E"/>
    <w:rsid w:val="001A66D2"/>
    <w:rsid w:val="001A73C5"/>
    <w:rsid w:val="001A73ED"/>
    <w:rsid w:val="001B038A"/>
    <w:rsid w:val="001B2064"/>
    <w:rsid w:val="001B2636"/>
    <w:rsid w:val="001B496F"/>
    <w:rsid w:val="001B5750"/>
    <w:rsid w:val="001B6AD1"/>
    <w:rsid w:val="001B6B52"/>
    <w:rsid w:val="001B7013"/>
    <w:rsid w:val="001B73C9"/>
    <w:rsid w:val="001C1B35"/>
    <w:rsid w:val="001C2D59"/>
    <w:rsid w:val="001C39D3"/>
    <w:rsid w:val="001C4BDF"/>
    <w:rsid w:val="001C7A09"/>
    <w:rsid w:val="001D01FE"/>
    <w:rsid w:val="001D5CF9"/>
    <w:rsid w:val="001D6465"/>
    <w:rsid w:val="001D6F9A"/>
    <w:rsid w:val="001D77E5"/>
    <w:rsid w:val="001E199A"/>
    <w:rsid w:val="001E24DE"/>
    <w:rsid w:val="001E253C"/>
    <w:rsid w:val="001E39BD"/>
    <w:rsid w:val="001E6D1E"/>
    <w:rsid w:val="001E6D3A"/>
    <w:rsid w:val="001E7458"/>
    <w:rsid w:val="001E78F3"/>
    <w:rsid w:val="001F4078"/>
    <w:rsid w:val="001F552B"/>
    <w:rsid w:val="001F753A"/>
    <w:rsid w:val="00201008"/>
    <w:rsid w:val="002026AC"/>
    <w:rsid w:val="0020457F"/>
    <w:rsid w:val="00211861"/>
    <w:rsid w:val="00214A33"/>
    <w:rsid w:val="00216110"/>
    <w:rsid w:val="002167FB"/>
    <w:rsid w:val="00216B52"/>
    <w:rsid w:val="0021733C"/>
    <w:rsid w:val="002200F6"/>
    <w:rsid w:val="002205DB"/>
    <w:rsid w:val="0022164C"/>
    <w:rsid w:val="0022198E"/>
    <w:rsid w:val="0022265E"/>
    <w:rsid w:val="002231D8"/>
    <w:rsid w:val="00225579"/>
    <w:rsid w:val="00225B0D"/>
    <w:rsid w:val="00225BED"/>
    <w:rsid w:val="00225DC5"/>
    <w:rsid w:val="00227E93"/>
    <w:rsid w:val="00230246"/>
    <w:rsid w:val="002325AD"/>
    <w:rsid w:val="0023304C"/>
    <w:rsid w:val="00240CE4"/>
    <w:rsid w:val="00242943"/>
    <w:rsid w:val="002455ED"/>
    <w:rsid w:val="002456FB"/>
    <w:rsid w:val="00250FCF"/>
    <w:rsid w:val="00251DCF"/>
    <w:rsid w:val="00252C5E"/>
    <w:rsid w:val="00253E67"/>
    <w:rsid w:val="0025658C"/>
    <w:rsid w:val="00257130"/>
    <w:rsid w:val="00257C26"/>
    <w:rsid w:val="0026067E"/>
    <w:rsid w:val="00260DDC"/>
    <w:rsid w:val="002636B0"/>
    <w:rsid w:val="00263C2A"/>
    <w:rsid w:val="00263C2D"/>
    <w:rsid w:val="00264278"/>
    <w:rsid w:val="0027006F"/>
    <w:rsid w:val="0027080D"/>
    <w:rsid w:val="0027210B"/>
    <w:rsid w:val="00273FB9"/>
    <w:rsid w:val="00276E29"/>
    <w:rsid w:val="00280694"/>
    <w:rsid w:val="00281A34"/>
    <w:rsid w:val="00282DE8"/>
    <w:rsid w:val="00294A46"/>
    <w:rsid w:val="00294C52"/>
    <w:rsid w:val="002A0B96"/>
    <w:rsid w:val="002A2DDE"/>
    <w:rsid w:val="002A3E6E"/>
    <w:rsid w:val="002A77EB"/>
    <w:rsid w:val="002B0B21"/>
    <w:rsid w:val="002B1456"/>
    <w:rsid w:val="002B3C44"/>
    <w:rsid w:val="002B540F"/>
    <w:rsid w:val="002C165A"/>
    <w:rsid w:val="002C39AF"/>
    <w:rsid w:val="002C3B8D"/>
    <w:rsid w:val="002C3E7A"/>
    <w:rsid w:val="002C3EAA"/>
    <w:rsid w:val="002C4131"/>
    <w:rsid w:val="002C516E"/>
    <w:rsid w:val="002C582F"/>
    <w:rsid w:val="002C5E43"/>
    <w:rsid w:val="002C77C0"/>
    <w:rsid w:val="002D15DC"/>
    <w:rsid w:val="002D2B00"/>
    <w:rsid w:val="002D2D8A"/>
    <w:rsid w:val="002D36D0"/>
    <w:rsid w:val="002D6260"/>
    <w:rsid w:val="002D7311"/>
    <w:rsid w:val="002E1468"/>
    <w:rsid w:val="002E18B8"/>
    <w:rsid w:val="002E1E53"/>
    <w:rsid w:val="002E3CAF"/>
    <w:rsid w:val="002E405A"/>
    <w:rsid w:val="002E778E"/>
    <w:rsid w:val="002F1F14"/>
    <w:rsid w:val="0030185D"/>
    <w:rsid w:val="00302077"/>
    <w:rsid w:val="00302A01"/>
    <w:rsid w:val="00302CC7"/>
    <w:rsid w:val="00306D1C"/>
    <w:rsid w:val="003105BE"/>
    <w:rsid w:val="00313101"/>
    <w:rsid w:val="00314951"/>
    <w:rsid w:val="00314A90"/>
    <w:rsid w:val="00316E62"/>
    <w:rsid w:val="00321830"/>
    <w:rsid w:val="003226AC"/>
    <w:rsid w:val="00323D09"/>
    <w:rsid w:val="00323D2D"/>
    <w:rsid w:val="00324D57"/>
    <w:rsid w:val="00326114"/>
    <w:rsid w:val="003274CD"/>
    <w:rsid w:val="003310BC"/>
    <w:rsid w:val="00333A24"/>
    <w:rsid w:val="00334CF9"/>
    <w:rsid w:val="00335077"/>
    <w:rsid w:val="003354BF"/>
    <w:rsid w:val="003360EC"/>
    <w:rsid w:val="0033688E"/>
    <w:rsid w:val="00340D66"/>
    <w:rsid w:val="00341BED"/>
    <w:rsid w:val="00343BA1"/>
    <w:rsid w:val="0034459A"/>
    <w:rsid w:val="0035058C"/>
    <w:rsid w:val="00351836"/>
    <w:rsid w:val="0035485E"/>
    <w:rsid w:val="00355BCC"/>
    <w:rsid w:val="00356A3E"/>
    <w:rsid w:val="00362EE0"/>
    <w:rsid w:val="00363FAE"/>
    <w:rsid w:val="0036638F"/>
    <w:rsid w:val="00366B18"/>
    <w:rsid w:val="00371C7A"/>
    <w:rsid w:val="003734A1"/>
    <w:rsid w:val="00373E3A"/>
    <w:rsid w:val="00380E31"/>
    <w:rsid w:val="003814F7"/>
    <w:rsid w:val="00382D87"/>
    <w:rsid w:val="00383F02"/>
    <w:rsid w:val="00385F07"/>
    <w:rsid w:val="00386020"/>
    <w:rsid w:val="00386230"/>
    <w:rsid w:val="00387354"/>
    <w:rsid w:val="003900A6"/>
    <w:rsid w:val="00392FB1"/>
    <w:rsid w:val="0039414D"/>
    <w:rsid w:val="00394655"/>
    <w:rsid w:val="003A0358"/>
    <w:rsid w:val="003A07E4"/>
    <w:rsid w:val="003A0D85"/>
    <w:rsid w:val="003A2BBF"/>
    <w:rsid w:val="003A403C"/>
    <w:rsid w:val="003A4E2E"/>
    <w:rsid w:val="003A61FC"/>
    <w:rsid w:val="003B0B29"/>
    <w:rsid w:val="003B2093"/>
    <w:rsid w:val="003B2A68"/>
    <w:rsid w:val="003B2AD6"/>
    <w:rsid w:val="003B32A4"/>
    <w:rsid w:val="003B529C"/>
    <w:rsid w:val="003B53CE"/>
    <w:rsid w:val="003B7595"/>
    <w:rsid w:val="003B7C53"/>
    <w:rsid w:val="003C1E60"/>
    <w:rsid w:val="003C2A15"/>
    <w:rsid w:val="003D0C1E"/>
    <w:rsid w:val="003D1149"/>
    <w:rsid w:val="003D26F8"/>
    <w:rsid w:val="003D3CB0"/>
    <w:rsid w:val="003D46E7"/>
    <w:rsid w:val="003E5457"/>
    <w:rsid w:val="003F0065"/>
    <w:rsid w:val="003F2A1B"/>
    <w:rsid w:val="003F34EE"/>
    <w:rsid w:val="003F3A6F"/>
    <w:rsid w:val="003F73C3"/>
    <w:rsid w:val="0040224D"/>
    <w:rsid w:val="00402701"/>
    <w:rsid w:val="00402B73"/>
    <w:rsid w:val="00403068"/>
    <w:rsid w:val="00405A70"/>
    <w:rsid w:val="004060DD"/>
    <w:rsid w:val="004116F0"/>
    <w:rsid w:val="00411A36"/>
    <w:rsid w:val="00411D5F"/>
    <w:rsid w:val="0041201B"/>
    <w:rsid w:val="00413BCD"/>
    <w:rsid w:val="0041610C"/>
    <w:rsid w:val="00417473"/>
    <w:rsid w:val="00420DCE"/>
    <w:rsid w:val="004231F6"/>
    <w:rsid w:val="0042513E"/>
    <w:rsid w:val="00425381"/>
    <w:rsid w:val="004303BB"/>
    <w:rsid w:val="00435466"/>
    <w:rsid w:val="004420C4"/>
    <w:rsid w:val="00442FCF"/>
    <w:rsid w:val="00444165"/>
    <w:rsid w:val="00444648"/>
    <w:rsid w:val="00444C36"/>
    <w:rsid w:val="00446125"/>
    <w:rsid w:val="0045137A"/>
    <w:rsid w:val="00452888"/>
    <w:rsid w:val="0045320D"/>
    <w:rsid w:val="00457545"/>
    <w:rsid w:val="004630EA"/>
    <w:rsid w:val="00463155"/>
    <w:rsid w:val="00463B86"/>
    <w:rsid w:val="0046620D"/>
    <w:rsid w:val="00467790"/>
    <w:rsid w:val="00470036"/>
    <w:rsid w:val="00471449"/>
    <w:rsid w:val="0047295C"/>
    <w:rsid w:val="00472A51"/>
    <w:rsid w:val="00477B09"/>
    <w:rsid w:val="00477D6E"/>
    <w:rsid w:val="00483592"/>
    <w:rsid w:val="004847C8"/>
    <w:rsid w:val="00487A14"/>
    <w:rsid w:val="00493AD4"/>
    <w:rsid w:val="00493D0E"/>
    <w:rsid w:val="00494763"/>
    <w:rsid w:val="00494B95"/>
    <w:rsid w:val="00497AD9"/>
    <w:rsid w:val="004A5AD1"/>
    <w:rsid w:val="004A6E69"/>
    <w:rsid w:val="004B028E"/>
    <w:rsid w:val="004B18C6"/>
    <w:rsid w:val="004B2298"/>
    <w:rsid w:val="004B59CC"/>
    <w:rsid w:val="004B5D8B"/>
    <w:rsid w:val="004B62DB"/>
    <w:rsid w:val="004B7402"/>
    <w:rsid w:val="004C3ACD"/>
    <w:rsid w:val="004C751B"/>
    <w:rsid w:val="004D0778"/>
    <w:rsid w:val="004D07AC"/>
    <w:rsid w:val="004D07E2"/>
    <w:rsid w:val="004D0991"/>
    <w:rsid w:val="004D2AFA"/>
    <w:rsid w:val="004D7790"/>
    <w:rsid w:val="004D7935"/>
    <w:rsid w:val="004E014B"/>
    <w:rsid w:val="004E0DB3"/>
    <w:rsid w:val="004E0F8E"/>
    <w:rsid w:val="004E2B4E"/>
    <w:rsid w:val="004E3E88"/>
    <w:rsid w:val="004E3F00"/>
    <w:rsid w:val="004E5BEC"/>
    <w:rsid w:val="004E74BF"/>
    <w:rsid w:val="004E7F4D"/>
    <w:rsid w:val="004F0FC7"/>
    <w:rsid w:val="004F121F"/>
    <w:rsid w:val="004F2071"/>
    <w:rsid w:val="004F261A"/>
    <w:rsid w:val="004F2915"/>
    <w:rsid w:val="004F7B0F"/>
    <w:rsid w:val="00501780"/>
    <w:rsid w:val="0050216E"/>
    <w:rsid w:val="00502B13"/>
    <w:rsid w:val="00503711"/>
    <w:rsid w:val="0050383E"/>
    <w:rsid w:val="00512B6A"/>
    <w:rsid w:val="005166CF"/>
    <w:rsid w:val="00520318"/>
    <w:rsid w:val="00524BDA"/>
    <w:rsid w:val="0052553B"/>
    <w:rsid w:val="005311D6"/>
    <w:rsid w:val="00531657"/>
    <w:rsid w:val="005327F5"/>
    <w:rsid w:val="00536BB2"/>
    <w:rsid w:val="00537314"/>
    <w:rsid w:val="00540D10"/>
    <w:rsid w:val="005418DF"/>
    <w:rsid w:val="005420F5"/>
    <w:rsid w:val="0054375A"/>
    <w:rsid w:val="00544EF7"/>
    <w:rsid w:val="005451A5"/>
    <w:rsid w:val="00545EB8"/>
    <w:rsid w:val="00547472"/>
    <w:rsid w:val="00547DCA"/>
    <w:rsid w:val="005519E3"/>
    <w:rsid w:val="00551D8C"/>
    <w:rsid w:val="0055249C"/>
    <w:rsid w:val="00556FE6"/>
    <w:rsid w:val="005578D0"/>
    <w:rsid w:val="00561231"/>
    <w:rsid w:val="005646AF"/>
    <w:rsid w:val="00567A90"/>
    <w:rsid w:val="005732E5"/>
    <w:rsid w:val="0058554A"/>
    <w:rsid w:val="00586E97"/>
    <w:rsid w:val="00587F5D"/>
    <w:rsid w:val="005910B1"/>
    <w:rsid w:val="00593BBB"/>
    <w:rsid w:val="0059405F"/>
    <w:rsid w:val="005947B2"/>
    <w:rsid w:val="00597586"/>
    <w:rsid w:val="005A226B"/>
    <w:rsid w:val="005A2E74"/>
    <w:rsid w:val="005A3B0A"/>
    <w:rsid w:val="005A45DD"/>
    <w:rsid w:val="005A47DF"/>
    <w:rsid w:val="005A5E4A"/>
    <w:rsid w:val="005A730E"/>
    <w:rsid w:val="005B1018"/>
    <w:rsid w:val="005B241F"/>
    <w:rsid w:val="005B49F1"/>
    <w:rsid w:val="005B7FB1"/>
    <w:rsid w:val="005C16C8"/>
    <w:rsid w:val="005D13D6"/>
    <w:rsid w:val="005D1AF6"/>
    <w:rsid w:val="005D1C2D"/>
    <w:rsid w:val="005D3758"/>
    <w:rsid w:val="005D47B6"/>
    <w:rsid w:val="005D4DE7"/>
    <w:rsid w:val="005D7AA7"/>
    <w:rsid w:val="005E4E37"/>
    <w:rsid w:val="005E72EE"/>
    <w:rsid w:val="005F3916"/>
    <w:rsid w:val="005F52DC"/>
    <w:rsid w:val="005F6733"/>
    <w:rsid w:val="005F6D3F"/>
    <w:rsid w:val="005F7CEA"/>
    <w:rsid w:val="00600B20"/>
    <w:rsid w:val="00601292"/>
    <w:rsid w:val="00602DA6"/>
    <w:rsid w:val="006066ED"/>
    <w:rsid w:val="0060681C"/>
    <w:rsid w:val="00610B00"/>
    <w:rsid w:val="00611C11"/>
    <w:rsid w:val="006131DF"/>
    <w:rsid w:val="00614360"/>
    <w:rsid w:val="00622838"/>
    <w:rsid w:val="00624828"/>
    <w:rsid w:val="00626588"/>
    <w:rsid w:val="00626F53"/>
    <w:rsid w:val="006316E9"/>
    <w:rsid w:val="00634539"/>
    <w:rsid w:val="00634650"/>
    <w:rsid w:val="00636057"/>
    <w:rsid w:val="006369C3"/>
    <w:rsid w:val="00637925"/>
    <w:rsid w:val="00640084"/>
    <w:rsid w:val="00640FF1"/>
    <w:rsid w:val="00641E85"/>
    <w:rsid w:val="00642420"/>
    <w:rsid w:val="006442A3"/>
    <w:rsid w:val="006444CC"/>
    <w:rsid w:val="00644798"/>
    <w:rsid w:val="0064579D"/>
    <w:rsid w:val="00651BA3"/>
    <w:rsid w:val="006549F5"/>
    <w:rsid w:val="006565C5"/>
    <w:rsid w:val="006573C3"/>
    <w:rsid w:val="00660C31"/>
    <w:rsid w:val="0066135F"/>
    <w:rsid w:val="00662161"/>
    <w:rsid w:val="00662348"/>
    <w:rsid w:val="00670B68"/>
    <w:rsid w:val="006715E3"/>
    <w:rsid w:val="00674AB7"/>
    <w:rsid w:val="006752AB"/>
    <w:rsid w:val="00675D38"/>
    <w:rsid w:val="006773FC"/>
    <w:rsid w:val="00677712"/>
    <w:rsid w:val="006809C4"/>
    <w:rsid w:val="00680FAB"/>
    <w:rsid w:val="00685968"/>
    <w:rsid w:val="00686AA2"/>
    <w:rsid w:val="00693D9F"/>
    <w:rsid w:val="006950B1"/>
    <w:rsid w:val="00696525"/>
    <w:rsid w:val="006A3C16"/>
    <w:rsid w:val="006A615E"/>
    <w:rsid w:val="006B0E58"/>
    <w:rsid w:val="006B34E5"/>
    <w:rsid w:val="006B6C67"/>
    <w:rsid w:val="006B6D45"/>
    <w:rsid w:val="006B7CE0"/>
    <w:rsid w:val="006C035D"/>
    <w:rsid w:val="006C4A93"/>
    <w:rsid w:val="006C6695"/>
    <w:rsid w:val="006C6F43"/>
    <w:rsid w:val="006C6F97"/>
    <w:rsid w:val="006C7692"/>
    <w:rsid w:val="006D59A0"/>
    <w:rsid w:val="006E3EA7"/>
    <w:rsid w:val="006E6310"/>
    <w:rsid w:val="006E7DFC"/>
    <w:rsid w:val="006F6DF7"/>
    <w:rsid w:val="006F7D92"/>
    <w:rsid w:val="00702ABC"/>
    <w:rsid w:val="00710679"/>
    <w:rsid w:val="00715891"/>
    <w:rsid w:val="00715934"/>
    <w:rsid w:val="0071796A"/>
    <w:rsid w:val="00721230"/>
    <w:rsid w:val="00721A75"/>
    <w:rsid w:val="00722B81"/>
    <w:rsid w:val="00722FFE"/>
    <w:rsid w:val="00726E47"/>
    <w:rsid w:val="0073002D"/>
    <w:rsid w:val="00732555"/>
    <w:rsid w:val="00733EE2"/>
    <w:rsid w:val="00733FE8"/>
    <w:rsid w:val="00736298"/>
    <w:rsid w:val="00741943"/>
    <w:rsid w:val="0074248E"/>
    <w:rsid w:val="00742DAF"/>
    <w:rsid w:val="00744421"/>
    <w:rsid w:val="007455E4"/>
    <w:rsid w:val="00746E7B"/>
    <w:rsid w:val="00751369"/>
    <w:rsid w:val="00754582"/>
    <w:rsid w:val="00754810"/>
    <w:rsid w:val="00757F11"/>
    <w:rsid w:val="007611A6"/>
    <w:rsid w:val="007643E6"/>
    <w:rsid w:val="00764D96"/>
    <w:rsid w:val="00765156"/>
    <w:rsid w:val="0077206F"/>
    <w:rsid w:val="0077237C"/>
    <w:rsid w:val="007735D5"/>
    <w:rsid w:val="00775AFF"/>
    <w:rsid w:val="00776510"/>
    <w:rsid w:val="0077702D"/>
    <w:rsid w:val="007805F7"/>
    <w:rsid w:val="00780A86"/>
    <w:rsid w:val="007819CD"/>
    <w:rsid w:val="00781A7A"/>
    <w:rsid w:val="00781B3A"/>
    <w:rsid w:val="00781C9E"/>
    <w:rsid w:val="007848F6"/>
    <w:rsid w:val="007849C0"/>
    <w:rsid w:val="00791519"/>
    <w:rsid w:val="007916E1"/>
    <w:rsid w:val="00791BA9"/>
    <w:rsid w:val="0079441F"/>
    <w:rsid w:val="00794963"/>
    <w:rsid w:val="007963FB"/>
    <w:rsid w:val="0079760C"/>
    <w:rsid w:val="007A00AB"/>
    <w:rsid w:val="007A13D7"/>
    <w:rsid w:val="007A2766"/>
    <w:rsid w:val="007A3A31"/>
    <w:rsid w:val="007B003A"/>
    <w:rsid w:val="007B0E64"/>
    <w:rsid w:val="007B25E1"/>
    <w:rsid w:val="007B2E32"/>
    <w:rsid w:val="007B340C"/>
    <w:rsid w:val="007B67FC"/>
    <w:rsid w:val="007C051A"/>
    <w:rsid w:val="007C355C"/>
    <w:rsid w:val="007D0F75"/>
    <w:rsid w:val="007D42CE"/>
    <w:rsid w:val="007D5204"/>
    <w:rsid w:val="007E493F"/>
    <w:rsid w:val="007E523A"/>
    <w:rsid w:val="007F1161"/>
    <w:rsid w:val="007F7934"/>
    <w:rsid w:val="00801E95"/>
    <w:rsid w:val="00802AD7"/>
    <w:rsid w:val="00803E3B"/>
    <w:rsid w:val="008121D0"/>
    <w:rsid w:val="00814E7B"/>
    <w:rsid w:val="008150C7"/>
    <w:rsid w:val="00815778"/>
    <w:rsid w:val="00815A87"/>
    <w:rsid w:val="00816B03"/>
    <w:rsid w:val="00816C71"/>
    <w:rsid w:val="00816FB9"/>
    <w:rsid w:val="00823FFD"/>
    <w:rsid w:val="00825D0E"/>
    <w:rsid w:val="00827050"/>
    <w:rsid w:val="008324B4"/>
    <w:rsid w:val="00837F19"/>
    <w:rsid w:val="008418AF"/>
    <w:rsid w:val="008435BE"/>
    <w:rsid w:val="00847418"/>
    <w:rsid w:val="00847F94"/>
    <w:rsid w:val="0085009F"/>
    <w:rsid w:val="0085020B"/>
    <w:rsid w:val="008523F8"/>
    <w:rsid w:val="0085311A"/>
    <w:rsid w:val="00853B5C"/>
    <w:rsid w:val="00855B2C"/>
    <w:rsid w:val="008603A1"/>
    <w:rsid w:val="00860767"/>
    <w:rsid w:val="00860A68"/>
    <w:rsid w:val="008616D8"/>
    <w:rsid w:val="00861FFD"/>
    <w:rsid w:val="0086234B"/>
    <w:rsid w:val="008625F1"/>
    <w:rsid w:val="00863550"/>
    <w:rsid w:val="00867F52"/>
    <w:rsid w:val="00870D69"/>
    <w:rsid w:val="00872254"/>
    <w:rsid w:val="00873422"/>
    <w:rsid w:val="0087364A"/>
    <w:rsid w:val="00874E0C"/>
    <w:rsid w:val="00876410"/>
    <w:rsid w:val="00877BE4"/>
    <w:rsid w:val="00880B10"/>
    <w:rsid w:val="00881546"/>
    <w:rsid w:val="008828C8"/>
    <w:rsid w:val="00882ED6"/>
    <w:rsid w:val="008839BB"/>
    <w:rsid w:val="008855B5"/>
    <w:rsid w:val="00886C76"/>
    <w:rsid w:val="00891BD5"/>
    <w:rsid w:val="00891BFE"/>
    <w:rsid w:val="00894142"/>
    <w:rsid w:val="00896131"/>
    <w:rsid w:val="008967C2"/>
    <w:rsid w:val="00896D03"/>
    <w:rsid w:val="008A3219"/>
    <w:rsid w:val="008A4C71"/>
    <w:rsid w:val="008A4CC0"/>
    <w:rsid w:val="008B1FC9"/>
    <w:rsid w:val="008B3491"/>
    <w:rsid w:val="008B3D44"/>
    <w:rsid w:val="008B6A4B"/>
    <w:rsid w:val="008B7694"/>
    <w:rsid w:val="008B7BAB"/>
    <w:rsid w:val="008B7DC3"/>
    <w:rsid w:val="008C150A"/>
    <w:rsid w:val="008C1B13"/>
    <w:rsid w:val="008C42C0"/>
    <w:rsid w:val="008C63E5"/>
    <w:rsid w:val="008C78BA"/>
    <w:rsid w:val="008C7FF2"/>
    <w:rsid w:val="008D511E"/>
    <w:rsid w:val="008D6077"/>
    <w:rsid w:val="008E04CB"/>
    <w:rsid w:val="008E0D9A"/>
    <w:rsid w:val="008E120E"/>
    <w:rsid w:val="008E2A70"/>
    <w:rsid w:val="008E2DF9"/>
    <w:rsid w:val="008E3205"/>
    <w:rsid w:val="008E321D"/>
    <w:rsid w:val="008E43AD"/>
    <w:rsid w:val="008E4587"/>
    <w:rsid w:val="008E6023"/>
    <w:rsid w:val="008E6855"/>
    <w:rsid w:val="008E6B6C"/>
    <w:rsid w:val="008E7ACD"/>
    <w:rsid w:val="008E7E0E"/>
    <w:rsid w:val="008F0276"/>
    <w:rsid w:val="008F0712"/>
    <w:rsid w:val="008F1A42"/>
    <w:rsid w:val="008F2A91"/>
    <w:rsid w:val="008F6914"/>
    <w:rsid w:val="008F6996"/>
    <w:rsid w:val="008F6F41"/>
    <w:rsid w:val="008F748C"/>
    <w:rsid w:val="00900F8A"/>
    <w:rsid w:val="009011B8"/>
    <w:rsid w:val="00903F17"/>
    <w:rsid w:val="00903F84"/>
    <w:rsid w:val="00905C9A"/>
    <w:rsid w:val="00911E5A"/>
    <w:rsid w:val="00915772"/>
    <w:rsid w:val="00915A7C"/>
    <w:rsid w:val="009259BE"/>
    <w:rsid w:val="00925CA5"/>
    <w:rsid w:val="009331D2"/>
    <w:rsid w:val="009335C0"/>
    <w:rsid w:val="00936BB3"/>
    <w:rsid w:val="00941990"/>
    <w:rsid w:val="009439AC"/>
    <w:rsid w:val="00943F4E"/>
    <w:rsid w:val="00947771"/>
    <w:rsid w:val="009527E4"/>
    <w:rsid w:val="0095403C"/>
    <w:rsid w:val="009543C8"/>
    <w:rsid w:val="00956EE2"/>
    <w:rsid w:val="00964A20"/>
    <w:rsid w:val="00967993"/>
    <w:rsid w:val="0097040E"/>
    <w:rsid w:val="00970E0D"/>
    <w:rsid w:val="0097185F"/>
    <w:rsid w:val="00974609"/>
    <w:rsid w:val="0097708E"/>
    <w:rsid w:val="00977C2C"/>
    <w:rsid w:val="00980256"/>
    <w:rsid w:val="00980A50"/>
    <w:rsid w:val="00983B54"/>
    <w:rsid w:val="00985179"/>
    <w:rsid w:val="00985D8D"/>
    <w:rsid w:val="00986090"/>
    <w:rsid w:val="00987EF5"/>
    <w:rsid w:val="00990F39"/>
    <w:rsid w:val="00994D3F"/>
    <w:rsid w:val="009A386B"/>
    <w:rsid w:val="009A4C1A"/>
    <w:rsid w:val="009A5049"/>
    <w:rsid w:val="009A5EA3"/>
    <w:rsid w:val="009A74F1"/>
    <w:rsid w:val="009A79B1"/>
    <w:rsid w:val="009B017A"/>
    <w:rsid w:val="009B0BB0"/>
    <w:rsid w:val="009B215E"/>
    <w:rsid w:val="009B5731"/>
    <w:rsid w:val="009B5C82"/>
    <w:rsid w:val="009C023B"/>
    <w:rsid w:val="009C0357"/>
    <w:rsid w:val="009C7238"/>
    <w:rsid w:val="009C774D"/>
    <w:rsid w:val="009D191B"/>
    <w:rsid w:val="009D26BF"/>
    <w:rsid w:val="009D2C5A"/>
    <w:rsid w:val="009D345C"/>
    <w:rsid w:val="009D354C"/>
    <w:rsid w:val="009D39AE"/>
    <w:rsid w:val="009D6DDE"/>
    <w:rsid w:val="009D6EF8"/>
    <w:rsid w:val="009D7C25"/>
    <w:rsid w:val="009E3B3C"/>
    <w:rsid w:val="009E7F1C"/>
    <w:rsid w:val="009F013E"/>
    <w:rsid w:val="009F29DB"/>
    <w:rsid w:val="009F32AA"/>
    <w:rsid w:val="009F3A2C"/>
    <w:rsid w:val="00A01958"/>
    <w:rsid w:val="00A0335B"/>
    <w:rsid w:val="00A05B7B"/>
    <w:rsid w:val="00A075A1"/>
    <w:rsid w:val="00A20059"/>
    <w:rsid w:val="00A204AD"/>
    <w:rsid w:val="00A22650"/>
    <w:rsid w:val="00A27DA6"/>
    <w:rsid w:val="00A30E6C"/>
    <w:rsid w:val="00A31C39"/>
    <w:rsid w:val="00A31D59"/>
    <w:rsid w:val="00A31E91"/>
    <w:rsid w:val="00A34872"/>
    <w:rsid w:val="00A35EAF"/>
    <w:rsid w:val="00A3760B"/>
    <w:rsid w:val="00A41B30"/>
    <w:rsid w:val="00A4307D"/>
    <w:rsid w:val="00A43405"/>
    <w:rsid w:val="00A45E70"/>
    <w:rsid w:val="00A51ACD"/>
    <w:rsid w:val="00A51C28"/>
    <w:rsid w:val="00A545D5"/>
    <w:rsid w:val="00A55F47"/>
    <w:rsid w:val="00A600FA"/>
    <w:rsid w:val="00A61C8A"/>
    <w:rsid w:val="00A6454A"/>
    <w:rsid w:val="00A654CD"/>
    <w:rsid w:val="00A665B1"/>
    <w:rsid w:val="00A667E7"/>
    <w:rsid w:val="00A708CD"/>
    <w:rsid w:val="00A72915"/>
    <w:rsid w:val="00A73ED3"/>
    <w:rsid w:val="00A73FA2"/>
    <w:rsid w:val="00A74D52"/>
    <w:rsid w:val="00A77B35"/>
    <w:rsid w:val="00A8084C"/>
    <w:rsid w:val="00A82D93"/>
    <w:rsid w:val="00A87DB8"/>
    <w:rsid w:val="00A90720"/>
    <w:rsid w:val="00A9086B"/>
    <w:rsid w:val="00A94470"/>
    <w:rsid w:val="00A96304"/>
    <w:rsid w:val="00A96677"/>
    <w:rsid w:val="00A9797B"/>
    <w:rsid w:val="00A97C4F"/>
    <w:rsid w:val="00AA18D2"/>
    <w:rsid w:val="00AA1EE1"/>
    <w:rsid w:val="00AA5BB1"/>
    <w:rsid w:val="00AB26EA"/>
    <w:rsid w:val="00AB5109"/>
    <w:rsid w:val="00AC268E"/>
    <w:rsid w:val="00AC2D16"/>
    <w:rsid w:val="00AC6516"/>
    <w:rsid w:val="00AC6923"/>
    <w:rsid w:val="00AD027E"/>
    <w:rsid w:val="00AD3CE9"/>
    <w:rsid w:val="00AD5E2C"/>
    <w:rsid w:val="00AE1DE3"/>
    <w:rsid w:val="00AE2029"/>
    <w:rsid w:val="00AE2EA5"/>
    <w:rsid w:val="00AE4D55"/>
    <w:rsid w:val="00AE5FDF"/>
    <w:rsid w:val="00AF24B4"/>
    <w:rsid w:val="00AF2D20"/>
    <w:rsid w:val="00AF2F79"/>
    <w:rsid w:val="00AF4B75"/>
    <w:rsid w:val="00AF4C82"/>
    <w:rsid w:val="00AF6691"/>
    <w:rsid w:val="00B0089B"/>
    <w:rsid w:val="00B02C8D"/>
    <w:rsid w:val="00B059AE"/>
    <w:rsid w:val="00B0726D"/>
    <w:rsid w:val="00B11D65"/>
    <w:rsid w:val="00B131B8"/>
    <w:rsid w:val="00B13D95"/>
    <w:rsid w:val="00B14710"/>
    <w:rsid w:val="00B155E2"/>
    <w:rsid w:val="00B17038"/>
    <w:rsid w:val="00B17727"/>
    <w:rsid w:val="00B20BCB"/>
    <w:rsid w:val="00B224C6"/>
    <w:rsid w:val="00B224CC"/>
    <w:rsid w:val="00B23667"/>
    <w:rsid w:val="00B24E5E"/>
    <w:rsid w:val="00B27CCD"/>
    <w:rsid w:val="00B304C4"/>
    <w:rsid w:val="00B309AF"/>
    <w:rsid w:val="00B3371E"/>
    <w:rsid w:val="00B34478"/>
    <w:rsid w:val="00B34EE6"/>
    <w:rsid w:val="00B37152"/>
    <w:rsid w:val="00B3757A"/>
    <w:rsid w:val="00B37894"/>
    <w:rsid w:val="00B40E65"/>
    <w:rsid w:val="00B44B80"/>
    <w:rsid w:val="00B452CD"/>
    <w:rsid w:val="00B45699"/>
    <w:rsid w:val="00B4633C"/>
    <w:rsid w:val="00B47485"/>
    <w:rsid w:val="00B50B1C"/>
    <w:rsid w:val="00B513D6"/>
    <w:rsid w:val="00B51E35"/>
    <w:rsid w:val="00B54A9B"/>
    <w:rsid w:val="00B62E60"/>
    <w:rsid w:val="00B64F18"/>
    <w:rsid w:val="00B65380"/>
    <w:rsid w:val="00B70D48"/>
    <w:rsid w:val="00B731F8"/>
    <w:rsid w:val="00B73FC2"/>
    <w:rsid w:val="00B7524C"/>
    <w:rsid w:val="00B76A0A"/>
    <w:rsid w:val="00B76D22"/>
    <w:rsid w:val="00B80BF9"/>
    <w:rsid w:val="00B83D8C"/>
    <w:rsid w:val="00B84E8A"/>
    <w:rsid w:val="00B87281"/>
    <w:rsid w:val="00B87506"/>
    <w:rsid w:val="00B87FC3"/>
    <w:rsid w:val="00B97113"/>
    <w:rsid w:val="00B97716"/>
    <w:rsid w:val="00BA52DC"/>
    <w:rsid w:val="00BA7102"/>
    <w:rsid w:val="00BA7F78"/>
    <w:rsid w:val="00BB0C25"/>
    <w:rsid w:val="00BB0E5A"/>
    <w:rsid w:val="00BB183E"/>
    <w:rsid w:val="00BB4F92"/>
    <w:rsid w:val="00BB5A61"/>
    <w:rsid w:val="00BB63CB"/>
    <w:rsid w:val="00BB6FE9"/>
    <w:rsid w:val="00BB7C2E"/>
    <w:rsid w:val="00BB7F2E"/>
    <w:rsid w:val="00BC0BEE"/>
    <w:rsid w:val="00BC1071"/>
    <w:rsid w:val="00BC2659"/>
    <w:rsid w:val="00BC45EF"/>
    <w:rsid w:val="00BC53E8"/>
    <w:rsid w:val="00BD0103"/>
    <w:rsid w:val="00BD106B"/>
    <w:rsid w:val="00BE33BF"/>
    <w:rsid w:val="00BE355F"/>
    <w:rsid w:val="00BE3B7F"/>
    <w:rsid w:val="00BE44C3"/>
    <w:rsid w:val="00BE6531"/>
    <w:rsid w:val="00BF22EA"/>
    <w:rsid w:val="00BF4D67"/>
    <w:rsid w:val="00BF5097"/>
    <w:rsid w:val="00BF5205"/>
    <w:rsid w:val="00BF6CC4"/>
    <w:rsid w:val="00C032BE"/>
    <w:rsid w:val="00C066E0"/>
    <w:rsid w:val="00C1249A"/>
    <w:rsid w:val="00C133ED"/>
    <w:rsid w:val="00C13819"/>
    <w:rsid w:val="00C13A82"/>
    <w:rsid w:val="00C141AE"/>
    <w:rsid w:val="00C1436F"/>
    <w:rsid w:val="00C15CEE"/>
    <w:rsid w:val="00C17832"/>
    <w:rsid w:val="00C270BA"/>
    <w:rsid w:val="00C27349"/>
    <w:rsid w:val="00C35215"/>
    <w:rsid w:val="00C370C2"/>
    <w:rsid w:val="00C37D38"/>
    <w:rsid w:val="00C37D80"/>
    <w:rsid w:val="00C440DD"/>
    <w:rsid w:val="00C45B94"/>
    <w:rsid w:val="00C47209"/>
    <w:rsid w:val="00C47302"/>
    <w:rsid w:val="00C479F6"/>
    <w:rsid w:val="00C51CD3"/>
    <w:rsid w:val="00C51FCA"/>
    <w:rsid w:val="00C52CFF"/>
    <w:rsid w:val="00C5486B"/>
    <w:rsid w:val="00C61C97"/>
    <w:rsid w:val="00C701F6"/>
    <w:rsid w:val="00C718EE"/>
    <w:rsid w:val="00C7210A"/>
    <w:rsid w:val="00C807A4"/>
    <w:rsid w:val="00C832AB"/>
    <w:rsid w:val="00C83B22"/>
    <w:rsid w:val="00C83D97"/>
    <w:rsid w:val="00C84CAB"/>
    <w:rsid w:val="00C85148"/>
    <w:rsid w:val="00C87F46"/>
    <w:rsid w:val="00C87F56"/>
    <w:rsid w:val="00C90E80"/>
    <w:rsid w:val="00C92065"/>
    <w:rsid w:val="00CA4794"/>
    <w:rsid w:val="00CA6A2B"/>
    <w:rsid w:val="00CB4310"/>
    <w:rsid w:val="00CB4966"/>
    <w:rsid w:val="00CC2A46"/>
    <w:rsid w:val="00CC2E82"/>
    <w:rsid w:val="00CC7010"/>
    <w:rsid w:val="00CD0548"/>
    <w:rsid w:val="00CD1778"/>
    <w:rsid w:val="00CD3137"/>
    <w:rsid w:val="00CD3CB0"/>
    <w:rsid w:val="00CD6063"/>
    <w:rsid w:val="00CD6CC2"/>
    <w:rsid w:val="00CD793E"/>
    <w:rsid w:val="00CE08F8"/>
    <w:rsid w:val="00CE0C94"/>
    <w:rsid w:val="00CE1F24"/>
    <w:rsid w:val="00CE26A5"/>
    <w:rsid w:val="00CE40E0"/>
    <w:rsid w:val="00CE50A8"/>
    <w:rsid w:val="00CE6605"/>
    <w:rsid w:val="00CF1560"/>
    <w:rsid w:val="00CF1DAE"/>
    <w:rsid w:val="00CF34BB"/>
    <w:rsid w:val="00CF3DB9"/>
    <w:rsid w:val="00CF660E"/>
    <w:rsid w:val="00D00701"/>
    <w:rsid w:val="00D01904"/>
    <w:rsid w:val="00D03A1C"/>
    <w:rsid w:val="00D06C60"/>
    <w:rsid w:val="00D07F7E"/>
    <w:rsid w:val="00D10754"/>
    <w:rsid w:val="00D11AA2"/>
    <w:rsid w:val="00D143E1"/>
    <w:rsid w:val="00D147C6"/>
    <w:rsid w:val="00D20E08"/>
    <w:rsid w:val="00D23BCE"/>
    <w:rsid w:val="00D27B51"/>
    <w:rsid w:val="00D27C23"/>
    <w:rsid w:val="00D30B5E"/>
    <w:rsid w:val="00D34446"/>
    <w:rsid w:val="00D34DA5"/>
    <w:rsid w:val="00D36AD3"/>
    <w:rsid w:val="00D371D5"/>
    <w:rsid w:val="00D37C23"/>
    <w:rsid w:val="00D410DD"/>
    <w:rsid w:val="00D4210A"/>
    <w:rsid w:val="00D42CC7"/>
    <w:rsid w:val="00D44475"/>
    <w:rsid w:val="00D44724"/>
    <w:rsid w:val="00D44C31"/>
    <w:rsid w:val="00D45B0D"/>
    <w:rsid w:val="00D468B0"/>
    <w:rsid w:val="00D531B9"/>
    <w:rsid w:val="00D538FD"/>
    <w:rsid w:val="00D53A30"/>
    <w:rsid w:val="00D54E1F"/>
    <w:rsid w:val="00D568A9"/>
    <w:rsid w:val="00D57584"/>
    <w:rsid w:val="00D57777"/>
    <w:rsid w:val="00D57D95"/>
    <w:rsid w:val="00D60D76"/>
    <w:rsid w:val="00D61B70"/>
    <w:rsid w:val="00D72915"/>
    <w:rsid w:val="00D73536"/>
    <w:rsid w:val="00D8365E"/>
    <w:rsid w:val="00D84BD6"/>
    <w:rsid w:val="00D8518B"/>
    <w:rsid w:val="00D85825"/>
    <w:rsid w:val="00D87E74"/>
    <w:rsid w:val="00D9034C"/>
    <w:rsid w:val="00D93B32"/>
    <w:rsid w:val="00D9713B"/>
    <w:rsid w:val="00D97A5D"/>
    <w:rsid w:val="00DA0100"/>
    <w:rsid w:val="00DA0677"/>
    <w:rsid w:val="00DA1695"/>
    <w:rsid w:val="00DA6771"/>
    <w:rsid w:val="00DB16B0"/>
    <w:rsid w:val="00DB1F7E"/>
    <w:rsid w:val="00DB2458"/>
    <w:rsid w:val="00DB3D5D"/>
    <w:rsid w:val="00DB5015"/>
    <w:rsid w:val="00DB7ACE"/>
    <w:rsid w:val="00DC0590"/>
    <w:rsid w:val="00DC187B"/>
    <w:rsid w:val="00DC5C8A"/>
    <w:rsid w:val="00DC726B"/>
    <w:rsid w:val="00DD4A71"/>
    <w:rsid w:val="00DD7239"/>
    <w:rsid w:val="00DE10D8"/>
    <w:rsid w:val="00DE242C"/>
    <w:rsid w:val="00DE66B1"/>
    <w:rsid w:val="00DF0040"/>
    <w:rsid w:val="00DF0ADF"/>
    <w:rsid w:val="00DF28B1"/>
    <w:rsid w:val="00DF3424"/>
    <w:rsid w:val="00DF4E33"/>
    <w:rsid w:val="00DF71CC"/>
    <w:rsid w:val="00E02F64"/>
    <w:rsid w:val="00E039B1"/>
    <w:rsid w:val="00E048ED"/>
    <w:rsid w:val="00E06C0D"/>
    <w:rsid w:val="00E1008A"/>
    <w:rsid w:val="00E10FF7"/>
    <w:rsid w:val="00E12EA7"/>
    <w:rsid w:val="00E1461F"/>
    <w:rsid w:val="00E15A56"/>
    <w:rsid w:val="00E212FA"/>
    <w:rsid w:val="00E233B1"/>
    <w:rsid w:val="00E246E7"/>
    <w:rsid w:val="00E24D73"/>
    <w:rsid w:val="00E25E8D"/>
    <w:rsid w:val="00E312BA"/>
    <w:rsid w:val="00E313F7"/>
    <w:rsid w:val="00E370BB"/>
    <w:rsid w:val="00E41A4E"/>
    <w:rsid w:val="00E434FA"/>
    <w:rsid w:val="00E449BD"/>
    <w:rsid w:val="00E45EBB"/>
    <w:rsid w:val="00E51245"/>
    <w:rsid w:val="00E514AE"/>
    <w:rsid w:val="00E52CB3"/>
    <w:rsid w:val="00E54B14"/>
    <w:rsid w:val="00E54D14"/>
    <w:rsid w:val="00E55830"/>
    <w:rsid w:val="00E60E92"/>
    <w:rsid w:val="00E6279A"/>
    <w:rsid w:val="00E64750"/>
    <w:rsid w:val="00E67C4E"/>
    <w:rsid w:val="00E71DD1"/>
    <w:rsid w:val="00E74B75"/>
    <w:rsid w:val="00E75D31"/>
    <w:rsid w:val="00E76616"/>
    <w:rsid w:val="00E769D4"/>
    <w:rsid w:val="00E84AAF"/>
    <w:rsid w:val="00E85121"/>
    <w:rsid w:val="00E91433"/>
    <w:rsid w:val="00E944EA"/>
    <w:rsid w:val="00E9594A"/>
    <w:rsid w:val="00E96E63"/>
    <w:rsid w:val="00E97903"/>
    <w:rsid w:val="00EA2F41"/>
    <w:rsid w:val="00EA73D5"/>
    <w:rsid w:val="00EB0E80"/>
    <w:rsid w:val="00EB1CA8"/>
    <w:rsid w:val="00EB1DE8"/>
    <w:rsid w:val="00EB2835"/>
    <w:rsid w:val="00EB7042"/>
    <w:rsid w:val="00EC7877"/>
    <w:rsid w:val="00ED2090"/>
    <w:rsid w:val="00ED3EA8"/>
    <w:rsid w:val="00ED403B"/>
    <w:rsid w:val="00ED6300"/>
    <w:rsid w:val="00ED6E5B"/>
    <w:rsid w:val="00EE1001"/>
    <w:rsid w:val="00EE22C8"/>
    <w:rsid w:val="00EE2E43"/>
    <w:rsid w:val="00EE686F"/>
    <w:rsid w:val="00EE6A9E"/>
    <w:rsid w:val="00EF2D97"/>
    <w:rsid w:val="00EF55B4"/>
    <w:rsid w:val="00EF5D4F"/>
    <w:rsid w:val="00EF735E"/>
    <w:rsid w:val="00EF7D44"/>
    <w:rsid w:val="00F00110"/>
    <w:rsid w:val="00F00694"/>
    <w:rsid w:val="00F03C7D"/>
    <w:rsid w:val="00F058DD"/>
    <w:rsid w:val="00F060A0"/>
    <w:rsid w:val="00F0694B"/>
    <w:rsid w:val="00F0703C"/>
    <w:rsid w:val="00F138C1"/>
    <w:rsid w:val="00F13DA0"/>
    <w:rsid w:val="00F13FA3"/>
    <w:rsid w:val="00F151B5"/>
    <w:rsid w:val="00F15A0F"/>
    <w:rsid w:val="00F166A5"/>
    <w:rsid w:val="00F20615"/>
    <w:rsid w:val="00F22EDB"/>
    <w:rsid w:val="00F24700"/>
    <w:rsid w:val="00F25479"/>
    <w:rsid w:val="00F2750E"/>
    <w:rsid w:val="00F30BCC"/>
    <w:rsid w:val="00F30D7D"/>
    <w:rsid w:val="00F3263F"/>
    <w:rsid w:val="00F33D8E"/>
    <w:rsid w:val="00F35E58"/>
    <w:rsid w:val="00F401BE"/>
    <w:rsid w:val="00F41DEE"/>
    <w:rsid w:val="00F42648"/>
    <w:rsid w:val="00F431A7"/>
    <w:rsid w:val="00F44953"/>
    <w:rsid w:val="00F470BC"/>
    <w:rsid w:val="00F50378"/>
    <w:rsid w:val="00F527FD"/>
    <w:rsid w:val="00F5494B"/>
    <w:rsid w:val="00F62725"/>
    <w:rsid w:val="00F632BC"/>
    <w:rsid w:val="00F67E1B"/>
    <w:rsid w:val="00F70A0B"/>
    <w:rsid w:val="00F7217C"/>
    <w:rsid w:val="00F723F2"/>
    <w:rsid w:val="00F72DB3"/>
    <w:rsid w:val="00F73F48"/>
    <w:rsid w:val="00F74E77"/>
    <w:rsid w:val="00F75B7E"/>
    <w:rsid w:val="00F77703"/>
    <w:rsid w:val="00F77F1A"/>
    <w:rsid w:val="00F82131"/>
    <w:rsid w:val="00F85896"/>
    <w:rsid w:val="00F86212"/>
    <w:rsid w:val="00F923F9"/>
    <w:rsid w:val="00F929CA"/>
    <w:rsid w:val="00F93B32"/>
    <w:rsid w:val="00F947AA"/>
    <w:rsid w:val="00F95AB1"/>
    <w:rsid w:val="00F95B12"/>
    <w:rsid w:val="00F95CFB"/>
    <w:rsid w:val="00F97B39"/>
    <w:rsid w:val="00FA0792"/>
    <w:rsid w:val="00FA2A56"/>
    <w:rsid w:val="00FA3117"/>
    <w:rsid w:val="00FA55F9"/>
    <w:rsid w:val="00FA5D3B"/>
    <w:rsid w:val="00FA7DCF"/>
    <w:rsid w:val="00FB2EA1"/>
    <w:rsid w:val="00FB71D0"/>
    <w:rsid w:val="00FC05E2"/>
    <w:rsid w:val="00FC1F1C"/>
    <w:rsid w:val="00FC36F5"/>
    <w:rsid w:val="00FC4DFB"/>
    <w:rsid w:val="00FE1274"/>
    <w:rsid w:val="00FE19D0"/>
    <w:rsid w:val="00FE294B"/>
    <w:rsid w:val="00FE2A6F"/>
    <w:rsid w:val="00FF089D"/>
    <w:rsid w:val="00FF132C"/>
    <w:rsid w:val="00FF259D"/>
    <w:rsid w:val="00FF4245"/>
    <w:rsid w:val="00FF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63C3EFC-6917-4E09-B967-1962923F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7FD"/>
    <w:pPr>
      <w:spacing w:line="360" w:lineRule="auto"/>
      <w:ind w:firstLine="709"/>
    </w:pPr>
    <w:rPr>
      <w:sz w:val="28"/>
      <w:szCs w:val="24"/>
      <w:lang w:val="ru-RU" w:eastAsia="ru-RU"/>
    </w:rPr>
  </w:style>
  <w:style w:type="paragraph" w:styleId="Heading1">
    <w:name w:val="heading 1"/>
    <w:basedOn w:val="Normal"/>
    <w:next w:val="Normal"/>
    <w:link w:val="Heading1Char"/>
    <w:autoRedefine/>
    <w:uiPriority w:val="9"/>
    <w:qFormat/>
    <w:rsid w:val="000D2A5E"/>
    <w:pPr>
      <w:keepNext/>
      <w:pageBreakBefore/>
      <w:widowControl w:val="0"/>
      <w:tabs>
        <w:tab w:val="left" w:pos="-1980"/>
      </w:tabs>
      <w:suppressAutoHyphens/>
      <w:ind w:firstLine="0"/>
      <w:jc w:val="center"/>
      <w:outlineLvl w:val="0"/>
    </w:pPr>
    <w:rPr>
      <w:rFonts w:eastAsia="HG Mincho Light J"/>
      <w:bCs/>
      <w:color w:val="000000"/>
      <w:kern w:val="16"/>
      <w:szCs w:val="28"/>
      <w:lang w:val="uk-UA" w:eastAsia="en-US"/>
    </w:rPr>
  </w:style>
  <w:style w:type="paragraph" w:styleId="Heading2">
    <w:name w:val="heading 2"/>
    <w:basedOn w:val="Normal"/>
    <w:next w:val="Normal"/>
    <w:link w:val="Heading2Char"/>
    <w:uiPriority w:val="9"/>
    <w:qFormat/>
    <w:pPr>
      <w:keepNext/>
      <w:jc w:val="both"/>
      <w:outlineLvl w:val="1"/>
    </w:pPr>
    <w:rPr>
      <w:lang w:val="uk-UA" w:eastAsia="x-none"/>
    </w:rPr>
  </w:style>
  <w:style w:type="paragraph" w:styleId="Heading3">
    <w:name w:val="heading 3"/>
    <w:basedOn w:val="Normal"/>
    <w:next w:val="Normal"/>
    <w:link w:val="Heading3Char"/>
    <w:uiPriority w:val="9"/>
    <w:qFormat/>
    <w:pPr>
      <w:keepNext/>
      <w:tabs>
        <w:tab w:val="num" w:pos="2724"/>
      </w:tabs>
      <w:suppressAutoHyphens/>
      <w:ind w:left="2724" w:hanging="180"/>
      <w:outlineLvl w:val="2"/>
    </w:pPr>
    <w:rPr>
      <w:szCs w:val="20"/>
      <w:lang w:val="uk-UA" w:eastAsia="en-US"/>
    </w:rPr>
  </w:style>
  <w:style w:type="paragraph" w:styleId="Heading4">
    <w:name w:val="heading 4"/>
    <w:basedOn w:val="Normal"/>
    <w:next w:val="Normal"/>
    <w:link w:val="Heading4Char"/>
    <w:uiPriority w:val="9"/>
    <w:qFormat/>
    <w:pPr>
      <w:keepNext/>
      <w:widowControl w:val="0"/>
      <w:autoSpaceDE w:val="0"/>
      <w:autoSpaceDN w:val="0"/>
      <w:adjustRightInd w:val="0"/>
      <w:jc w:val="center"/>
      <w:outlineLvl w:val="3"/>
    </w:pPr>
    <w:rPr>
      <w:sz w:val="32"/>
      <w:szCs w:val="16"/>
      <w:lang w:val="uk-UA"/>
    </w:rPr>
  </w:style>
  <w:style w:type="paragraph" w:styleId="Heading5">
    <w:name w:val="heading 5"/>
    <w:basedOn w:val="Normal"/>
    <w:next w:val="Normal"/>
    <w:link w:val="Heading5Char"/>
    <w:uiPriority w:val="9"/>
    <w:qFormat/>
    <w:pPr>
      <w:keepNext/>
      <w:widowControl w:val="0"/>
      <w:suppressAutoHyphens/>
      <w:jc w:val="center"/>
      <w:outlineLvl w:val="4"/>
    </w:pPr>
    <w:rPr>
      <w:rFonts w:eastAsia="HG Mincho Light J"/>
      <w:b/>
      <w:bCs/>
      <w:color w:val="000000"/>
      <w:szCs w:val="20"/>
      <w:lang w:val="uk-UA"/>
    </w:rPr>
  </w:style>
  <w:style w:type="paragraph" w:styleId="Heading6">
    <w:name w:val="heading 6"/>
    <w:basedOn w:val="Normal"/>
    <w:next w:val="Normal"/>
    <w:qFormat/>
    <w:pPr>
      <w:keepNext/>
      <w:widowControl w:val="0"/>
      <w:suppressAutoHyphens/>
      <w:ind w:firstLine="851"/>
      <w:jc w:val="both"/>
      <w:outlineLvl w:val="5"/>
    </w:pPr>
    <w:rPr>
      <w:rFonts w:ascii="Thorndale" w:eastAsia="HG Mincho Light J" w:hAnsi="Thorndale"/>
      <w:color w:val="000000"/>
      <w:szCs w:val="20"/>
      <w:lang w:val="uk-UA" w:eastAsia="en-US"/>
    </w:rPr>
  </w:style>
  <w:style w:type="paragraph" w:styleId="Heading7">
    <w:name w:val="heading 7"/>
    <w:basedOn w:val="Normal"/>
    <w:next w:val="Normal"/>
    <w:qFormat/>
    <w:pPr>
      <w:keepNext/>
      <w:ind w:firstLine="720"/>
      <w:jc w:val="center"/>
      <w:outlineLvl w:val="6"/>
    </w:pPr>
  </w:style>
  <w:style w:type="paragraph" w:styleId="Heading8">
    <w:name w:val="heading 8"/>
    <w:basedOn w:val="Normal"/>
    <w:next w:val="Normal"/>
    <w:qFormat/>
    <w:pPr>
      <w:keepNext/>
      <w:tabs>
        <w:tab w:val="num" w:pos="6324"/>
      </w:tabs>
      <w:suppressAutoHyphens/>
      <w:ind w:left="6324" w:firstLine="540"/>
      <w:jc w:val="center"/>
      <w:outlineLvl w:val="7"/>
    </w:pPr>
    <w:rPr>
      <w:i/>
      <w:szCs w:val="20"/>
      <w:lang w:val="uk-UA" w:eastAsia="en-US"/>
    </w:rPr>
  </w:style>
  <w:style w:type="paragraph" w:styleId="Heading9">
    <w:name w:val="heading 9"/>
    <w:basedOn w:val="Normal"/>
    <w:next w:val="Normal"/>
    <w:qFormat/>
    <w:pPr>
      <w:keepNext/>
      <w:widowControl w:val="0"/>
      <w:suppressAutoHyphens/>
      <w:ind w:firstLine="851"/>
      <w:jc w:val="center"/>
      <w:outlineLvl w:val="8"/>
    </w:pPr>
    <w:rPr>
      <w:position w:val="-25"/>
      <w:szCs w:val="20"/>
      <w:lang w:val="uk-UA" w:eastAsia="en-U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widowControl w:val="0"/>
      <w:suppressAutoHyphens/>
      <w:spacing w:after="283"/>
    </w:pPr>
    <w:rPr>
      <w:rFonts w:ascii="Thorndale" w:eastAsia="HG Mincho Light J" w:hAnsi="Thorndale"/>
      <w:color w:val="000000"/>
      <w:szCs w:val="20"/>
      <w:lang w:eastAsia="en-US"/>
    </w:rPr>
  </w:style>
  <w:style w:type="paragraph" w:styleId="Title">
    <w:name w:val="Title"/>
    <w:basedOn w:val="Normal"/>
    <w:link w:val="TitleChar"/>
    <w:uiPriority w:val="99"/>
    <w:qFormat/>
    <w:pPr>
      <w:keepNext/>
      <w:keepLines/>
      <w:jc w:val="cente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qFormat/>
    <w:rsid w:val="003F34EE"/>
    <w:pPr>
      <w:tabs>
        <w:tab w:val="right" w:leader="dot" w:pos="10195"/>
      </w:tabs>
      <w:spacing w:line="358" w:lineRule="auto"/>
      <w:ind w:firstLine="0"/>
    </w:pPr>
    <w:rPr>
      <w:rFonts w:cs="Calibri"/>
      <w:bCs/>
      <w:caps/>
      <w:szCs w:val="20"/>
    </w:rPr>
  </w:style>
  <w:style w:type="paragraph" w:styleId="TOC2">
    <w:name w:val="toc 2"/>
    <w:basedOn w:val="Normal"/>
    <w:next w:val="Normal"/>
    <w:autoRedefine/>
    <w:uiPriority w:val="39"/>
    <w:qFormat/>
    <w:rsid w:val="003F34EE"/>
    <w:pPr>
      <w:tabs>
        <w:tab w:val="right" w:leader="dot" w:pos="10195"/>
      </w:tabs>
      <w:spacing w:line="336" w:lineRule="auto"/>
      <w:ind w:left="709" w:firstLine="0"/>
      <w:jc w:val="both"/>
    </w:pPr>
    <w:rPr>
      <w:rFonts w:cs="Calibri"/>
      <w:szCs w:val="20"/>
    </w:rPr>
  </w:style>
  <w:style w:type="paragraph" w:styleId="NormalWeb">
    <w:name w:val="Normal (Web)"/>
    <w:basedOn w:val="Normal"/>
    <w:uiPriority w:val="99"/>
    <w:semiHidden/>
    <w:pPr>
      <w:spacing w:before="100" w:beforeAutospacing="1" w:after="100" w:afterAutospacing="1"/>
      <w:ind w:firstLine="425"/>
    </w:pPr>
  </w:style>
  <w:style w:type="paragraph" w:styleId="BodyTextIndent">
    <w:name w:val="Body Text Indent"/>
    <w:basedOn w:val="Normal"/>
    <w:semiHidden/>
    <w:pPr>
      <w:suppressAutoHyphens/>
      <w:jc w:val="both"/>
    </w:pPr>
    <w:rPr>
      <w:position w:val="-9"/>
      <w:szCs w:val="20"/>
      <w:lang w:eastAsia="en-US"/>
    </w:rPr>
  </w:style>
  <w:style w:type="paragraph" w:customStyle="1" w:styleId="WW-2">
    <w:name w:val="WW-Основной текст с отступом 2"/>
    <w:basedOn w:val="Normal"/>
    <w:pPr>
      <w:suppressAutoHyphens/>
      <w:ind w:left="709" w:firstLine="1"/>
      <w:jc w:val="both"/>
    </w:pPr>
    <w:rPr>
      <w:position w:val="-9"/>
      <w:szCs w:val="20"/>
      <w:lang w:eastAsia="en-US"/>
    </w:rPr>
  </w:style>
  <w:style w:type="paragraph" w:styleId="BodyText2">
    <w:name w:val="Body Text 2"/>
    <w:basedOn w:val="Normal"/>
    <w:semiHidden/>
    <w:pPr>
      <w:jc w:val="both"/>
    </w:pPr>
    <w:rPr>
      <w:szCs w:val="20"/>
    </w:rPr>
  </w:style>
  <w:style w:type="paragraph" w:styleId="BodyTextIndent2">
    <w:name w:val="Body Text Indent 2"/>
    <w:basedOn w:val="Normal"/>
    <w:link w:val="BodyTextIndent2Char"/>
    <w:uiPriority w:val="99"/>
    <w:semiHidden/>
    <w:pPr>
      <w:jc w:val="both"/>
    </w:pPr>
    <w:rPr>
      <w:lang w:val="uk-UA"/>
    </w:rPr>
  </w:style>
  <w:style w:type="paragraph" w:styleId="BodyTextIndent3">
    <w:name w:val="Body Text Indent 3"/>
    <w:basedOn w:val="Normal"/>
    <w:link w:val="BodyTextIndent3Char"/>
    <w:uiPriority w:val="99"/>
    <w:semiHidden/>
    <w:pPr>
      <w:ind w:left="720" w:firstLine="720"/>
      <w:jc w:val="both"/>
    </w:pPr>
    <w:rPr>
      <w:lang w:val="uk-UA"/>
    </w:rPr>
  </w:style>
  <w:style w:type="paragraph" w:styleId="Caption">
    <w:name w:val="caption"/>
    <w:basedOn w:val="Normal"/>
    <w:next w:val="Normal"/>
    <w:qFormat/>
    <w:pPr>
      <w:ind w:firstLine="708"/>
      <w:jc w:val="both"/>
    </w:pPr>
    <w:rPr>
      <w:lang w:val="uk-UA"/>
    </w:rPr>
  </w:style>
  <w:style w:type="paragraph" w:styleId="BlockText">
    <w:name w:val="Block Text"/>
    <w:basedOn w:val="Normal"/>
    <w:semiHidden/>
    <w:pPr>
      <w:suppressAutoHyphens/>
      <w:ind w:left="680" w:right="600" w:firstLine="1"/>
    </w:pPr>
    <w:rPr>
      <w:szCs w:val="20"/>
      <w:lang w:val="uk-UA" w:eastAsia="en-US"/>
    </w:rPr>
  </w:style>
  <w:style w:type="paragraph" w:customStyle="1" w:styleId="FR1">
    <w:name w:val="FR1"/>
    <w:pPr>
      <w:widowControl w:val="0"/>
      <w:suppressAutoHyphens/>
      <w:autoSpaceDE w:val="0"/>
    </w:pPr>
    <w:rPr>
      <w:rFonts w:ascii="Arial" w:hAnsi="Arial"/>
      <w:sz w:val="44"/>
      <w:lang w:val="ru-RU" w:eastAsia="ru-RU"/>
    </w:rPr>
  </w:style>
  <w:style w:type="paragraph" w:customStyle="1" w:styleId="WW-3">
    <w:name w:val="WW-Основной текст с отступом 3"/>
    <w:basedOn w:val="Normal"/>
    <w:pPr>
      <w:suppressAutoHyphens/>
      <w:ind w:firstLine="700"/>
      <w:jc w:val="both"/>
    </w:pPr>
    <w:rPr>
      <w:szCs w:val="20"/>
      <w:lang w:val="uk-UA" w:eastAsia="en-US"/>
    </w:rPr>
  </w:style>
  <w:style w:type="paragraph" w:customStyle="1" w:styleId="a0">
    <w:name w:val="СС"/>
    <w:basedOn w:val="BodyText"/>
    <w:pPr>
      <w:widowControl/>
      <w:suppressAutoHyphens w:val="0"/>
      <w:spacing w:after="0"/>
      <w:ind w:firstLine="720"/>
      <w:jc w:val="both"/>
    </w:pPr>
    <w:rPr>
      <w:rFonts w:ascii="Times New Roman" w:eastAsia="Times New Roman" w:hAnsi="Times New Roman"/>
      <w:color w:val="auto"/>
      <w:lang w:val="uk-UA" w:eastAsia="ru-RU"/>
    </w:rPr>
  </w:style>
  <w:style w:type="paragraph" w:styleId="BodyText3">
    <w:name w:val="Body Text 3"/>
    <w:basedOn w:val="Normal"/>
    <w:semiHidden/>
    <w:rPr>
      <w:lang w:val="uk-UA"/>
    </w:rPr>
  </w:style>
  <w:style w:type="paragraph" w:styleId="FootnoteText">
    <w:name w:val="footnote text"/>
    <w:basedOn w:val="Normal"/>
    <w:semiHidden/>
    <w:pPr>
      <w:jc w:val="both"/>
    </w:pPr>
    <w:rPr>
      <w:sz w:val="20"/>
      <w:szCs w:val="20"/>
      <w:lang w:val="en-US"/>
    </w:rPr>
  </w:style>
  <w:style w:type="paragraph" w:styleId="TOC3">
    <w:name w:val="toc 3"/>
    <w:basedOn w:val="Normal"/>
    <w:next w:val="Normal"/>
    <w:autoRedefine/>
    <w:uiPriority w:val="39"/>
    <w:qFormat/>
    <w:pPr>
      <w:ind w:left="480"/>
    </w:pPr>
    <w:rPr>
      <w:rFonts w:ascii="Calibri" w:hAnsi="Calibri" w:cs="Calibri"/>
      <w:i/>
      <w:iCs/>
      <w:sz w:val="20"/>
      <w:szCs w:val="20"/>
    </w:rPr>
  </w:style>
  <w:style w:type="paragraph" w:styleId="TOC4">
    <w:name w:val="toc 4"/>
    <w:basedOn w:val="Normal"/>
    <w:next w:val="Normal"/>
    <w:autoRedefine/>
    <w:semiHidden/>
    <w:pPr>
      <w:ind w:left="720"/>
    </w:pPr>
    <w:rPr>
      <w:rFonts w:ascii="Calibri" w:hAnsi="Calibri" w:cs="Calibri"/>
      <w:sz w:val="18"/>
      <w:szCs w:val="18"/>
    </w:rPr>
  </w:style>
  <w:style w:type="paragraph" w:styleId="TOC5">
    <w:name w:val="toc 5"/>
    <w:basedOn w:val="Normal"/>
    <w:next w:val="Normal"/>
    <w:autoRedefine/>
    <w:semiHidden/>
    <w:pPr>
      <w:ind w:left="960"/>
    </w:pPr>
    <w:rPr>
      <w:rFonts w:ascii="Calibri" w:hAnsi="Calibri" w:cs="Calibri"/>
      <w:sz w:val="18"/>
      <w:szCs w:val="18"/>
    </w:rPr>
  </w:style>
  <w:style w:type="paragraph" w:styleId="TOC6">
    <w:name w:val="toc 6"/>
    <w:basedOn w:val="Normal"/>
    <w:next w:val="Normal"/>
    <w:autoRedefine/>
    <w:semiHidden/>
    <w:pPr>
      <w:ind w:left="1200"/>
    </w:pPr>
    <w:rPr>
      <w:rFonts w:ascii="Calibri" w:hAnsi="Calibri" w:cs="Calibri"/>
      <w:sz w:val="18"/>
      <w:szCs w:val="18"/>
    </w:rPr>
  </w:style>
  <w:style w:type="paragraph" w:styleId="TOC7">
    <w:name w:val="toc 7"/>
    <w:basedOn w:val="Normal"/>
    <w:next w:val="Normal"/>
    <w:autoRedefine/>
    <w:semiHidden/>
    <w:pPr>
      <w:ind w:left="1440"/>
    </w:pPr>
    <w:rPr>
      <w:rFonts w:ascii="Calibri" w:hAnsi="Calibri" w:cs="Calibri"/>
      <w:sz w:val="18"/>
      <w:szCs w:val="18"/>
    </w:rPr>
  </w:style>
  <w:style w:type="paragraph" w:styleId="TOC8">
    <w:name w:val="toc 8"/>
    <w:basedOn w:val="Normal"/>
    <w:next w:val="Normal"/>
    <w:autoRedefine/>
    <w:semiHidden/>
    <w:pPr>
      <w:ind w:left="1680"/>
    </w:pPr>
    <w:rPr>
      <w:rFonts w:ascii="Calibri" w:hAnsi="Calibri" w:cs="Calibri"/>
      <w:sz w:val="18"/>
      <w:szCs w:val="18"/>
    </w:rPr>
  </w:style>
  <w:style w:type="paragraph" w:styleId="TOC9">
    <w:name w:val="toc 9"/>
    <w:basedOn w:val="Normal"/>
    <w:next w:val="Normal"/>
    <w:autoRedefine/>
    <w:semiHidden/>
    <w:pPr>
      <w:ind w:left="1920"/>
    </w:pPr>
    <w:rPr>
      <w:rFonts w:ascii="Calibri" w:hAnsi="Calibri" w:cs="Calibri"/>
      <w:sz w:val="18"/>
      <w:szCs w:val="18"/>
    </w:rPr>
  </w:style>
  <w:style w:type="paragraph" w:customStyle="1" w:styleId="a1">
    <w:name w:val="Пустая строка без разрыва"/>
    <w:basedOn w:val="BodyText"/>
    <w:autoRedefine/>
    <w:rsid w:val="003B0B29"/>
    <w:pPr>
      <w:widowControl/>
      <w:suppressAutoHyphens w:val="0"/>
      <w:spacing w:after="0"/>
      <w:jc w:val="both"/>
    </w:pPr>
    <w:rPr>
      <w:rFonts w:ascii="Times New Roman" w:eastAsia="Times New Roman" w:hAnsi="Times New Roman"/>
      <w:lang w:val="uk-UA" w:eastAsia="ru-RU"/>
    </w:rPr>
  </w:style>
  <w:style w:type="paragraph" w:styleId="Header">
    <w:name w:val="header"/>
    <w:basedOn w:val="Normal"/>
    <w:link w:val="HeaderChar"/>
    <w:uiPriority w:val="99"/>
    <w:pPr>
      <w:tabs>
        <w:tab w:val="center" w:pos="4677"/>
        <w:tab w:val="right" w:pos="9355"/>
      </w:tabs>
    </w:pPr>
    <w:rPr>
      <w:lang w:val="x-none" w:eastAsia="x-none"/>
    </w:rPr>
  </w:style>
  <w:style w:type="character" w:styleId="PageNumber">
    <w:name w:val="page number"/>
    <w:basedOn w:val="DefaultParagraphFont"/>
    <w:semiHidden/>
  </w:style>
  <w:style w:type="paragraph" w:styleId="Footer">
    <w:name w:val="footer"/>
    <w:basedOn w:val="Normal"/>
    <w:link w:val="FooterChar"/>
    <w:uiPriority w:val="99"/>
    <w:semiHidden/>
    <w:pPr>
      <w:tabs>
        <w:tab w:val="center" w:pos="4677"/>
        <w:tab w:val="right" w:pos="9355"/>
      </w:tabs>
    </w:pPr>
  </w:style>
  <w:style w:type="paragraph" w:customStyle="1" w:styleId="a">
    <w:name w:val="Дип текст"/>
    <w:basedOn w:val="Normal"/>
    <w:autoRedefine/>
    <w:pPr>
      <w:numPr>
        <w:numId w:val="1"/>
      </w:numPr>
      <w:ind w:left="0" w:firstLine="0"/>
    </w:pPr>
    <w:rPr>
      <w:rFonts w:ascii="Arial" w:hAnsi="Arial"/>
    </w:rPr>
  </w:style>
  <w:style w:type="paragraph" w:customStyle="1" w:styleId="Normal1">
    <w:name w:val="Normal1"/>
    <w:pPr>
      <w:widowControl w:val="0"/>
    </w:pPr>
    <w:rPr>
      <w:rFonts w:ascii="Arial" w:hAnsi="Arial"/>
      <w:snapToGrid w:val="0"/>
      <w:lang w:val="ru-RU" w:eastAsia="ru-RU"/>
    </w:rPr>
  </w:style>
  <w:style w:type="character" w:styleId="FollowedHyperlink">
    <w:name w:val="FollowedHyperlink"/>
    <w:uiPriority w:val="99"/>
    <w:semiHidden/>
    <w:rPr>
      <w:color w:val="800080"/>
      <w:u w:val="single"/>
    </w:rPr>
  </w:style>
  <w:style w:type="paragraph" w:customStyle="1" w:styleId="FR2">
    <w:name w:val="FR2"/>
    <w:uiPriority w:val="99"/>
    <w:pPr>
      <w:widowControl w:val="0"/>
    </w:pPr>
    <w:rPr>
      <w:rFonts w:ascii="Arial" w:hAnsi="Arial"/>
      <w:snapToGrid w:val="0"/>
      <w:sz w:val="28"/>
      <w:lang w:val="ru-RU" w:eastAsia="ru-RU"/>
    </w:rPr>
  </w:style>
  <w:style w:type="paragraph" w:customStyle="1" w:styleId="FR3">
    <w:name w:val="FR3"/>
    <w:pPr>
      <w:widowControl w:val="0"/>
    </w:pPr>
    <w:rPr>
      <w:snapToGrid w:val="0"/>
      <w:sz w:val="22"/>
      <w:lang w:val="ru-RU" w:eastAsia="ru-RU"/>
    </w:rPr>
  </w:style>
  <w:style w:type="character" w:customStyle="1" w:styleId="Heading2Char">
    <w:name w:val="Heading 2 Char"/>
    <w:link w:val="Heading2"/>
    <w:uiPriority w:val="9"/>
    <w:rsid w:val="004F121F"/>
    <w:rPr>
      <w:sz w:val="28"/>
      <w:szCs w:val="24"/>
      <w:lang w:val="uk-UA"/>
    </w:rPr>
  </w:style>
  <w:style w:type="paragraph" w:customStyle="1" w:styleId="a2">
    <w:name w:val="Название приложения"/>
    <w:basedOn w:val="Heading1"/>
    <w:autoRedefine/>
    <w:rsid w:val="00341BED"/>
    <w:pPr>
      <w:keepNext w:val="0"/>
      <w:widowControl/>
      <w:tabs>
        <w:tab w:val="clear" w:pos="-1980"/>
      </w:tabs>
      <w:suppressAutoHyphens w:val="0"/>
      <w:autoSpaceDE w:val="0"/>
      <w:autoSpaceDN w:val="0"/>
      <w:adjustRightInd w:val="0"/>
      <w:spacing w:line="288" w:lineRule="auto"/>
      <w:ind w:firstLine="709"/>
      <w:jc w:val="both"/>
      <w:outlineLvl w:val="9"/>
    </w:pPr>
    <w:rPr>
      <w:rFonts w:eastAsia="Times New Roman"/>
      <w:b/>
      <w:caps/>
      <w:color w:val="auto"/>
      <w:szCs w:val="24"/>
      <w:lang w:eastAsia="ru-RU"/>
    </w:rPr>
  </w:style>
  <w:style w:type="table" w:styleId="TableGrid">
    <w:name w:val="Table Grid"/>
    <w:basedOn w:val="TableNormal"/>
    <w:uiPriority w:val="59"/>
    <w:rsid w:val="005420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0D2A5E"/>
    <w:rPr>
      <w:rFonts w:eastAsia="HG Mincho Light J"/>
      <w:bCs/>
      <w:color w:val="000000"/>
      <w:kern w:val="16"/>
      <w:sz w:val="28"/>
      <w:szCs w:val="28"/>
      <w:lang w:val="uk-UA" w:eastAsia="en-US"/>
    </w:rPr>
  </w:style>
  <w:style w:type="character" w:customStyle="1" w:styleId="Heading3Char">
    <w:name w:val="Heading 3 Char"/>
    <w:link w:val="Heading3"/>
    <w:uiPriority w:val="9"/>
    <w:rsid w:val="00DF28B1"/>
    <w:rPr>
      <w:sz w:val="28"/>
      <w:lang w:val="uk-UA" w:eastAsia="en-US"/>
    </w:rPr>
  </w:style>
  <w:style w:type="character" w:customStyle="1" w:styleId="HeaderChar">
    <w:name w:val="Header Char"/>
    <w:link w:val="Header"/>
    <w:uiPriority w:val="99"/>
    <w:rsid w:val="00CF3DB9"/>
    <w:rPr>
      <w:sz w:val="24"/>
      <w:szCs w:val="24"/>
    </w:rPr>
  </w:style>
  <w:style w:type="paragraph" w:styleId="TOCHeading">
    <w:name w:val="TOC Heading"/>
    <w:basedOn w:val="Heading1"/>
    <w:next w:val="Normal"/>
    <w:uiPriority w:val="39"/>
    <w:semiHidden/>
    <w:unhideWhenUsed/>
    <w:qFormat/>
    <w:rsid w:val="003B2093"/>
    <w:pPr>
      <w:keepLines/>
      <w:widowControl/>
      <w:tabs>
        <w:tab w:val="clear" w:pos="-1980"/>
      </w:tabs>
      <w:suppressAutoHyphens w:val="0"/>
      <w:spacing w:before="480" w:line="276" w:lineRule="auto"/>
      <w:jc w:val="left"/>
      <w:outlineLvl w:val="9"/>
    </w:pPr>
    <w:rPr>
      <w:rFonts w:ascii="Cambria" w:eastAsia="Times New Roman" w:hAnsi="Cambria"/>
      <w:b/>
      <w:bCs w:val="0"/>
      <w:caps/>
      <w:color w:val="365F91"/>
      <w:lang w:val="ru-RU" w:eastAsia="en-US"/>
    </w:rPr>
  </w:style>
  <w:style w:type="paragraph" w:styleId="BalloonText">
    <w:name w:val="Balloon Text"/>
    <w:basedOn w:val="Normal"/>
    <w:link w:val="BalloonTextChar"/>
    <w:uiPriority w:val="99"/>
    <w:semiHidden/>
    <w:unhideWhenUsed/>
    <w:rsid w:val="003B2093"/>
    <w:rPr>
      <w:rFonts w:ascii="Tahoma" w:hAnsi="Tahoma"/>
      <w:sz w:val="16"/>
      <w:szCs w:val="16"/>
      <w:lang w:val="x-none" w:eastAsia="x-none"/>
    </w:rPr>
  </w:style>
  <w:style w:type="character" w:customStyle="1" w:styleId="BalloonTextChar">
    <w:name w:val="Balloon Text Char"/>
    <w:link w:val="BalloonText"/>
    <w:uiPriority w:val="99"/>
    <w:semiHidden/>
    <w:rsid w:val="003B2093"/>
    <w:rPr>
      <w:rFonts w:ascii="Tahoma" w:hAnsi="Tahoma" w:cs="Tahoma"/>
      <w:sz w:val="16"/>
      <w:szCs w:val="16"/>
    </w:rPr>
  </w:style>
  <w:style w:type="paragraph" w:styleId="ListParagraph">
    <w:name w:val="List Paragraph"/>
    <w:basedOn w:val="Normal"/>
    <w:link w:val="ListParagraphChar"/>
    <w:qFormat/>
    <w:rsid w:val="001A1DCA"/>
    <w:pPr>
      <w:spacing w:after="160" w:line="259" w:lineRule="auto"/>
      <w:ind w:left="720"/>
      <w:contextualSpacing/>
    </w:pPr>
    <w:rPr>
      <w:rFonts w:ascii="Calibri" w:eastAsia="Calibri" w:hAnsi="Calibri"/>
      <w:sz w:val="22"/>
      <w:szCs w:val="22"/>
      <w:lang w:val="x-none" w:eastAsia="en-US"/>
    </w:rPr>
  </w:style>
  <w:style w:type="paragraph" w:styleId="Subtitle">
    <w:name w:val="Subtitle"/>
    <w:basedOn w:val="Normal"/>
    <w:next w:val="Normal"/>
    <w:link w:val="SubtitleChar"/>
    <w:uiPriority w:val="99"/>
    <w:qFormat/>
    <w:rsid w:val="001A1DCA"/>
    <w:pPr>
      <w:spacing w:after="60"/>
      <w:jc w:val="both"/>
      <w:outlineLvl w:val="1"/>
    </w:pPr>
    <w:rPr>
      <w:b/>
      <w:lang w:val="x-none"/>
    </w:rPr>
  </w:style>
  <w:style w:type="character" w:customStyle="1" w:styleId="SubtitleChar">
    <w:name w:val="Subtitle Char"/>
    <w:link w:val="Subtitle"/>
    <w:uiPriority w:val="99"/>
    <w:rsid w:val="001A1DCA"/>
    <w:rPr>
      <w:b/>
      <w:sz w:val="28"/>
      <w:szCs w:val="24"/>
      <w:lang w:eastAsia="ru-RU"/>
    </w:rPr>
  </w:style>
  <w:style w:type="paragraph" w:customStyle="1" w:styleId="1">
    <w:name w:val="Т1"/>
    <w:basedOn w:val="Normal"/>
    <w:rsid w:val="00FA0792"/>
    <w:pPr>
      <w:widowControl w:val="0"/>
      <w:autoSpaceDE w:val="0"/>
      <w:autoSpaceDN w:val="0"/>
      <w:jc w:val="both"/>
    </w:pPr>
    <w:rPr>
      <w:szCs w:val="28"/>
    </w:rPr>
  </w:style>
  <w:style w:type="character" w:customStyle="1" w:styleId="PlainTextChar">
    <w:name w:val="Plain Text Char"/>
    <w:link w:val="PlainText"/>
    <w:rsid w:val="001A508E"/>
    <w:rPr>
      <w:rFonts w:ascii="Courier New" w:hAnsi="Courier New" w:cs="Courier New"/>
    </w:rPr>
  </w:style>
  <w:style w:type="character" w:customStyle="1" w:styleId="ListParagraphChar">
    <w:name w:val="List Paragraph Char"/>
    <w:link w:val="ListParagraph"/>
    <w:locked/>
    <w:rsid w:val="00896131"/>
    <w:rPr>
      <w:rFonts w:ascii="Calibri" w:eastAsia="Calibri" w:hAnsi="Calibri"/>
      <w:sz w:val="22"/>
      <w:szCs w:val="22"/>
      <w:lang w:eastAsia="en-US"/>
    </w:rPr>
  </w:style>
  <w:style w:type="paragraph" w:customStyle="1" w:styleId="3">
    <w:name w:val="заголовок 3"/>
    <w:basedOn w:val="Normal"/>
    <w:next w:val="Normal"/>
    <w:rsid w:val="00F70A0B"/>
    <w:pPr>
      <w:keepNext/>
      <w:widowControl w:val="0"/>
      <w:autoSpaceDE w:val="0"/>
      <w:autoSpaceDN w:val="0"/>
      <w:jc w:val="center"/>
    </w:pPr>
    <w:rPr>
      <w:szCs w:val="28"/>
    </w:rPr>
  </w:style>
  <w:style w:type="character" w:customStyle="1" w:styleId="Heading4Char">
    <w:name w:val="Heading 4 Char"/>
    <w:link w:val="Heading4"/>
    <w:uiPriority w:val="9"/>
    <w:rsid w:val="00294C52"/>
    <w:rPr>
      <w:sz w:val="32"/>
      <w:szCs w:val="16"/>
      <w:lang w:val="uk-UA"/>
    </w:rPr>
  </w:style>
  <w:style w:type="character" w:customStyle="1" w:styleId="Heading5Char">
    <w:name w:val="Heading 5 Char"/>
    <w:link w:val="Heading5"/>
    <w:uiPriority w:val="9"/>
    <w:rsid w:val="00294C52"/>
    <w:rPr>
      <w:rFonts w:eastAsia="HG Mincho Light J"/>
      <w:b/>
      <w:bCs/>
      <w:color w:val="000000"/>
      <w:sz w:val="28"/>
      <w:lang w:val="uk-UA"/>
    </w:rPr>
  </w:style>
  <w:style w:type="character" w:styleId="Emphasis">
    <w:name w:val="Emphasis"/>
    <w:uiPriority w:val="20"/>
    <w:qFormat/>
    <w:rsid w:val="00294C52"/>
    <w:rPr>
      <w:rFonts w:ascii="Consolas" w:hAnsi="Consolas" w:cs="Consolas" w:hint="default"/>
      <w:i w:val="0"/>
      <w:iCs w:val="0"/>
      <w:sz w:val="16"/>
      <w:szCs w:val="16"/>
      <w:lang w:val="en-US"/>
    </w:rPr>
  </w:style>
  <w:style w:type="character" w:customStyle="1" w:styleId="FooterChar">
    <w:name w:val="Footer Char"/>
    <w:link w:val="Footer"/>
    <w:uiPriority w:val="99"/>
    <w:semiHidden/>
    <w:rsid w:val="00294C52"/>
    <w:rPr>
      <w:sz w:val="28"/>
      <w:szCs w:val="24"/>
    </w:rPr>
  </w:style>
  <w:style w:type="character" w:customStyle="1" w:styleId="TitleChar">
    <w:name w:val="Title Char"/>
    <w:link w:val="Title"/>
    <w:uiPriority w:val="99"/>
    <w:rsid w:val="00294C52"/>
    <w:rPr>
      <w:sz w:val="28"/>
      <w:szCs w:val="24"/>
    </w:rPr>
  </w:style>
  <w:style w:type="character" w:customStyle="1" w:styleId="BodyTextIndent2Char">
    <w:name w:val="Body Text Indent 2 Char"/>
    <w:link w:val="BodyTextIndent2"/>
    <w:uiPriority w:val="99"/>
    <w:semiHidden/>
    <w:rsid w:val="00294C52"/>
    <w:rPr>
      <w:sz w:val="28"/>
      <w:szCs w:val="24"/>
      <w:lang w:val="uk-UA"/>
    </w:rPr>
  </w:style>
  <w:style w:type="character" w:customStyle="1" w:styleId="BodyTextIndent3Char">
    <w:name w:val="Body Text Indent 3 Char"/>
    <w:link w:val="BodyTextIndent3"/>
    <w:uiPriority w:val="99"/>
    <w:semiHidden/>
    <w:rsid w:val="00294C52"/>
    <w:rPr>
      <w:sz w:val="28"/>
      <w:szCs w:val="24"/>
      <w:lang w:val="uk-UA"/>
    </w:rPr>
  </w:style>
  <w:style w:type="paragraph" w:styleId="NoSpacing">
    <w:name w:val="No Spacing"/>
    <w:uiPriority w:val="1"/>
    <w:qFormat/>
    <w:rsid w:val="00294C52"/>
    <w:pPr>
      <w:ind w:firstLine="709"/>
      <w:jc w:val="both"/>
    </w:pPr>
    <w:rPr>
      <w:sz w:val="28"/>
      <w:szCs w:val="24"/>
      <w:lang w:val="uk-UA" w:eastAsia="ru-RU"/>
    </w:rPr>
  </w:style>
  <w:style w:type="paragraph" w:customStyle="1" w:styleId="a3">
    <w:name w:val="Чертежный"/>
    <w:uiPriority w:val="99"/>
    <w:rsid w:val="00294C52"/>
    <w:pPr>
      <w:jc w:val="both"/>
    </w:pPr>
    <w:rPr>
      <w:rFonts w:ascii="ISOCPEUR" w:hAnsi="ISOCPEUR"/>
      <w:i/>
      <w:sz w:val="28"/>
      <w:lang w:val="uk-UA" w:eastAsia="uk-UA"/>
    </w:rPr>
  </w:style>
  <w:style w:type="character" w:customStyle="1" w:styleId="a4">
    <w:name w:val="ВадимТекст Знак"/>
    <w:link w:val="a5"/>
    <w:locked/>
    <w:rsid w:val="00294C52"/>
    <w:rPr>
      <w:sz w:val="28"/>
      <w:szCs w:val="28"/>
    </w:rPr>
  </w:style>
  <w:style w:type="paragraph" w:customStyle="1" w:styleId="a5">
    <w:name w:val="ВадимТекст"/>
    <w:basedOn w:val="Normal"/>
    <w:link w:val="a4"/>
    <w:rsid w:val="00294C52"/>
    <w:pPr>
      <w:jc w:val="both"/>
    </w:pPr>
    <w:rPr>
      <w:szCs w:val="28"/>
    </w:rPr>
  </w:style>
  <w:style w:type="character" w:customStyle="1" w:styleId="10">
    <w:name w:val="Текст выноски Знак1"/>
    <w:uiPriority w:val="99"/>
    <w:semiHidden/>
    <w:rsid w:val="00294C52"/>
    <w:rPr>
      <w:rFonts w:ascii="Tahoma" w:eastAsia="Times New Roman" w:hAnsi="Tahoma" w:cs="Tahoma" w:hint="default"/>
      <w:sz w:val="16"/>
      <w:szCs w:val="16"/>
      <w:lang w:eastAsia="ru-RU"/>
    </w:rPr>
  </w:style>
  <w:style w:type="character" w:customStyle="1" w:styleId="apple-converted-space">
    <w:name w:val="apple-converted-space"/>
    <w:rsid w:val="00294C52"/>
  </w:style>
  <w:style w:type="character" w:customStyle="1" w:styleId="keyword">
    <w:name w:val="keyword"/>
    <w:rsid w:val="00294C52"/>
  </w:style>
  <w:style w:type="character" w:customStyle="1" w:styleId="texample">
    <w:name w:val="texample"/>
    <w:rsid w:val="00294C52"/>
  </w:style>
  <w:style w:type="character" w:customStyle="1" w:styleId="apple-style-span">
    <w:name w:val="apple-style-span"/>
    <w:rsid w:val="00294C52"/>
  </w:style>
  <w:style w:type="character" w:customStyle="1" w:styleId="translation-chunk">
    <w:name w:val="translation-chunk"/>
    <w:rsid w:val="00063EAB"/>
  </w:style>
  <w:style w:type="character" w:customStyle="1" w:styleId="a6">
    <w:name w:val="Основний Знак"/>
    <w:link w:val="a7"/>
    <w:locked/>
    <w:rsid w:val="004C3ACD"/>
    <w:rPr>
      <w:rFonts w:eastAsia="Calibri"/>
      <w:kern w:val="28"/>
      <w:sz w:val="28"/>
      <w:szCs w:val="28"/>
      <w:lang w:val="uk-UA" w:eastAsia="en-US"/>
    </w:rPr>
  </w:style>
  <w:style w:type="paragraph" w:customStyle="1" w:styleId="a7">
    <w:name w:val="Основний"/>
    <w:basedOn w:val="Normal"/>
    <w:link w:val="a6"/>
    <w:qFormat/>
    <w:rsid w:val="004C3ACD"/>
    <w:pPr>
      <w:ind w:firstLine="851"/>
      <w:jc w:val="both"/>
    </w:pPr>
    <w:rPr>
      <w:rFonts w:eastAsia="Calibri"/>
      <w:kern w:val="28"/>
      <w:szCs w:val="28"/>
      <w:lang w:val="uk-UA" w:eastAsia="en-US"/>
    </w:rPr>
  </w:style>
  <w:style w:type="paragraph" w:customStyle="1" w:styleId="a8">
    <w:name w:val="Курьер"/>
    <w:basedOn w:val="Normal"/>
    <w:rsid w:val="004C3ACD"/>
    <w:pPr>
      <w:snapToGrid w:val="0"/>
      <w:spacing w:before="120"/>
      <w:ind w:firstLine="720"/>
      <w:jc w:val="both"/>
    </w:pPr>
    <w:rPr>
      <w:sz w:val="24"/>
      <w:szCs w:val="20"/>
      <w:lang w:val="uk-UA"/>
    </w:rPr>
  </w:style>
  <w:style w:type="character" w:styleId="PlaceholderText">
    <w:name w:val="Placeholder Text"/>
    <w:basedOn w:val="DefaultParagraphFont"/>
    <w:uiPriority w:val="99"/>
    <w:semiHidden/>
    <w:rsid w:val="00FA31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028">
      <w:bodyDiv w:val="1"/>
      <w:marLeft w:val="0"/>
      <w:marRight w:val="0"/>
      <w:marTop w:val="0"/>
      <w:marBottom w:val="0"/>
      <w:divBdr>
        <w:top w:val="none" w:sz="0" w:space="0" w:color="auto"/>
        <w:left w:val="none" w:sz="0" w:space="0" w:color="auto"/>
        <w:bottom w:val="none" w:sz="0" w:space="0" w:color="auto"/>
        <w:right w:val="none" w:sz="0" w:space="0" w:color="auto"/>
      </w:divBdr>
    </w:div>
    <w:div w:id="97262611">
      <w:bodyDiv w:val="1"/>
      <w:marLeft w:val="0"/>
      <w:marRight w:val="0"/>
      <w:marTop w:val="0"/>
      <w:marBottom w:val="0"/>
      <w:divBdr>
        <w:top w:val="none" w:sz="0" w:space="0" w:color="auto"/>
        <w:left w:val="none" w:sz="0" w:space="0" w:color="auto"/>
        <w:bottom w:val="none" w:sz="0" w:space="0" w:color="auto"/>
        <w:right w:val="none" w:sz="0" w:space="0" w:color="auto"/>
      </w:divBdr>
    </w:div>
    <w:div w:id="158230075">
      <w:bodyDiv w:val="1"/>
      <w:marLeft w:val="0"/>
      <w:marRight w:val="0"/>
      <w:marTop w:val="0"/>
      <w:marBottom w:val="0"/>
      <w:divBdr>
        <w:top w:val="none" w:sz="0" w:space="0" w:color="auto"/>
        <w:left w:val="none" w:sz="0" w:space="0" w:color="auto"/>
        <w:bottom w:val="none" w:sz="0" w:space="0" w:color="auto"/>
        <w:right w:val="none" w:sz="0" w:space="0" w:color="auto"/>
      </w:divBdr>
    </w:div>
    <w:div w:id="159857057">
      <w:bodyDiv w:val="1"/>
      <w:marLeft w:val="0"/>
      <w:marRight w:val="0"/>
      <w:marTop w:val="0"/>
      <w:marBottom w:val="0"/>
      <w:divBdr>
        <w:top w:val="none" w:sz="0" w:space="0" w:color="auto"/>
        <w:left w:val="none" w:sz="0" w:space="0" w:color="auto"/>
        <w:bottom w:val="none" w:sz="0" w:space="0" w:color="auto"/>
        <w:right w:val="none" w:sz="0" w:space="0" w:color="auto"/>
      </w:divBdr>
    </w:div>
    <w:div w:id="340858499">
      <w:bodyDiv w:val="1"/>
      <w:marLeft w:val="0"/>
      <w:marRight w:val="0"/>
      <w:marTop w:val="0"/>
      <w:marBottom w:val="0"/>
      <w:divBdr>
        <w:top w:val="none" w:sz="0" w:space="0" w:color="auto"/>
        <w:left w:val="none" w:sz="0" w:space="0" w:color="auto"/>
        <w:bottom w:val="none" w:sz="0" w:space="0" w:color="auto"/>
        <w:right w:val="none" w:sz="0" w:space="0" w:color="auto"/>
      </w:divBdr>
    </w:div>
    <w:div w:id="643583072">
      <w:bodyDiv w:val="1"/>
      <w:marLeft w:val="0"/>
      <w:marRight w:val="0"/>
      <w:marTop w:val="0"/>
      <w:marBottom w:val="0"/>
      <w:divBdr>
        <w:top w:val="none" w:sz="0" w:space="0" w:color="auto"/>
        <w:left w:val="none" w:sz="0" w:space="0" w:color="auto"/>
        <w:bottom w:val="none" w:sz="0" w:space="0" w:color="auto"/>
        <w:right w:val="none" w:sz="0" w:space="0" w:color="auto"/>
      </w:divBdr>
    </w:div>
    <w:div w:id="652107413">
      <w:bodyDiv w:val="1"/>
      <w:marLeft w:val="0"/>
      <w:marRight w:val="0"/>
      <w:marTop w:val="0"/>
      <w:marBottom w:val="0"/>
      <w:divBdr>
        <w:top w:val="none" w:sz="0" w:space="0" w:color="auto"/>
        <w:left w:val="none" w:sz="0" w:space="0" w:color="auto"/>
        <w:bottom w:val="none" w:sz="0" w:space="0" w:color="auto"/>
        <w:right w:val="none" w:sz="0" w:space="0" w:color="auto"/>
      </w:divBdr>
    </w:div>
    <w:div w:id="753477470">
      <w:bodyDiv w:val="1"/>
      <w:marLeft w:val="0"/>
      <w:marRight w:val="0"/>
      <w:marTop w:val="0"/>
      <w:marBottom w:val="0"/>
      <w:divBdr>
        <w:top w:val="none" w:sz="0" w:space="0" w:color="auto"/>
        <w:left w:val="none" w:sz="0" w:space="0" w:color="auto"/>
        <w:bottom w:val="none" w:sz="0" w:space="0" w:color="auto"/>
        <w:right w:val="none" w:sz="0" w:space="0" w:color="auto"/>
      </w:divBdr>
    </w:div>
    <w:div w:id="764499820">
      <w:bodyDiv w:val="1"/>
      <w:marLeft w:val="0"/>
      <w:marRight w:val="0"/>
      <w:marTop w:val="0"/>
      <w:marBottom w:val="0"/>
      <w:divBdr>
        <w:top w:val="none" w:sz="0" w:space="0" w:color="auto"/>
        <w:left w:val="none" w:sz="0" w:space="0" w:color="auto"/>
        <w:bottom w:val="none" w:sz="0" w:space="0" w:color="auto"/>
        <w:right w:val="none" w:sz="0" w:space="0" w:color="auto"/>
      </w:divBdr>
    </w:div>
    <w:div w:id="830147522">
      <w:bodyDiv w:val="1"/>
      <w:marLeft w:val="0"/>
      <w:marRight w:val="0"/>
      <w:marTop w:val="0"/>
      <w:marBottom w:val="0"/>
      <w:divBdr>
        <w:top w:val="none" w:sz="0" w:space="0" w:color="auto"/>
        <w:left w:val="none" w:sz="0" w:space="0" w:color="auto"/>
        <w:bottom w:val="none" w:sz="0" w:space="0" w:color="auto"/>
        <w:right w:val="none" w:sz="0" w:space="0" w:color="auto"/>
      </w:divBdr>
    </w:div>
    <w:div w:id="996300205">
      <w:bodyDiv w:val="1"/>
      <w:marLeft w:val="0"/>
      <w:marRight w:val="0"/>
      <w:marTop w:val="0"/>
      <w:marBottom w:val="0"/>
      <w:divBdr>
        <w:top w:val="none" w:sz="0" w:space="0" w:color="auto"/>
        <w:left w:val="none" w:sz="0" w:space="0" w:color="auto"/>
        <w:bottom w:val="none" w:sz="0" w:space="0" w:color="auto"/>
        <w:right w:val="none" w:sz="0" w:space="0" w:color="auto"/>
      </w:divBdr>
    </w:div>
    <w:div w:id="999653090">
      <w:bodyDiv w:val="1"/>
      <w:marLeft w:val="0"/>
      <w:marRight w:val="0"/>
      <w:marTop w:val="0"/>
      <w:marBottom w:val="0"/>
      <w:divBdr>
        <w:top w:val="none" w:sz="0" w:space="0" w:color="auto"/>
        <w:left w:val="none" w:sz="0" w:space="0" w:color="auto"/>
        <w:bottom w:val="none" w:sz="0" w:space="0" w:color="auto"/>
        <w:right w:val="none" w:sz="0" w:space="0" w:color="auto"/>
      </w:divBdr>
    </w:div>
    <w:div w:id="1109541936">
      <w:bodyDiv w:val="1"/>
      <w:marLeft w:val="0"/>
      <w:marRight w:val="0"/>
      <w:marTop w:val="0"/>
      <w:marBottom w:val="0"/>
      <w:divBdr>
        <w:top w:val="none" w:sz="0" w:space="0" w:color="auto"/>
        <w:left w:val="none" w:sz="0" w:space="0" w:color="auto"/>
        <w:bottom w:val="none" w:sz="0" w:space="0" w:color="auto"/>
        <w:right w:val="none" w:sz="0" w:space="0" w:color="auto"/>
      </w:divBdr>
    </w:div>
    <w:div w:id="1190218892">
      <w:bodyDiv w:val="1"/>
      <w:marLeft w:val="0"/>
      <w:marRight w:val="0"/>
      <w:marTop w:val="0"/>
      <w:marBottom w:val="0"/>
      <w:divBdr>
        <w:top w:val="none" w:sz="0" w:space="0" w:color="auto"/>
        <w:left w:val="none" w:sz="0" w:space="0" w:color="auto"/>
        <w:bottom w:val="none" w:sz="0" w:space="0" w:color="auto"/>
        <w:right w:val="none" w:sz="0" w:space="0" w:color="auto"/>
      </w:divBdr>
    </w:div>
    <w:div w:id="1635596687">
      <w:bodyDiv w:val="1"/>
      <w:marLeft w:val="0"/>
      <w:marRight w:val="0"/>
      <w:marTop w:val="0"/>
      <w:marBottom w:val="0"/>
      <w:divBdr>
        <w:top w:val="none" w:sz="0" w:space="0" w:color="auto"/>
        <w:left w:val="none" w:sz="0" w:space="0" w:color="auto"/>
        <w:bottom w:val="none" w:sz="0" w:space="0" w:color="auto"/>
        <w:right w:val="none" w:sz="0" w:space="0" w:color="auto"/>
      </w:divBdr>
    </w:div>
    <w:div w:id="1817914173">
      <w:bodyDiv w:val="1"/>
      <w:marLeft w:val="0"/>
      <w:marRight w:val="0"/>
      <w:marTop w:val="0"/>
      <w:marBottom w:val="0"/>
      <w:divBdr>
        <w:top w:val="none" w:sz="0" w:space="0" w:color="auto"/>
        <w:left w:val="none" w:sz="0" w:space="0" w:color="auto"/>
        <w:bottom w:val="none" w:sz="0" w:space="0" w:color="auto"/>
        <w:right w:val="none" w:sz="0" w:space="0" w:color="auto"/>
      </w:divBdr>
    </w:div>
    <w:div w:id="1837114760">
      <w:bodyDiv w:val="1"/>
      <w:marLeft w:val="0"/>
      <w:marRight w:val="0"/>
      <w:marTop w:val="0"/>
      <w:marBottom w:val="0"/>
      <w:divBdr>
        <w:top w:val="none" w:sz="0" w:space="0" w:color="auto"/>
        <w:left w:val="none" w:sz="0" w:space="0" w:color="auto"/>
        <w:bottom w:val="none" w:sz="0" w:space="0" w:color="auto"/>
        <w:right w:val="none" w:sz="0" w:space="0" w:color="auto"/>
      </w:divBdr>
    </w:div>
    <w:div w:id="1853834131">
      <w:bodyDiv w:val="1"/>
      <w:marLeft w:val="0"/>
      <w:marRight w:val="0"/>
      <w:marTop w:val="0"/>
      <w:marBottom w:val="0"/>
      <w:divBdr>
        <w:top w:val="none" w:sz="0" w:space="0" w:color="auto"/>
        <w:left w:val="none" w:sz="0" w:space="0" w:color="auto"/>
        <w:bottom w:val="none" w:sz="0" w:space="0" w:color="auto"/>
        <w:right w:val="none" w:sz="0" w:space="0" w:color="auto"/>
      </w:divBdr>
    </w:div>
    <w:div w:id="1969580573">
      <w:bodyDiv w:val="1"/>
      <w:marLeft w:val="0"/>
      <w:marRight w:val="0"/>
      <w:marTop w:val="0"/>
      <w:marBottom w:val="0"/>
      <w:divBdr>
        <w:top w:val="none" w:sz="0" w:space="0" w:color="auto"/>
        <w:left w:val="none" w:sz="0" w:space="0" w:color="auto"/>
        <w:bottom w:val="none" w:sz="0" w:space="0" w:color="auto"/>
        <w:right w:val="none" w:sz="0" w:space="0" w:color="auto"/>
      </w:divBdr>
    </w:div>
    <w:div w:id="207172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www.ign.com/articles/2012/01/31/kingdom-rush-review" TargetMode="External"/><Relationship Id="rId21" Type="http://schemas.openxmlformats.org/officeDocument/2006/relationships/image" Target="media/image14.jpeg"/><Relationship Id="rId42" Type="http://schemas.openxmlformats.org/officeDocument/2006/relationships/hyperlink" Target="https://play.google.com/store/apps/details?id=com.rovio.retry" TargetMode="External"/><Relationship Id="rId47" Type="http://schemas.openxmlformats.org/officeDocument/2006/relationships/hyperlink" Target="http://ua-referat.com/&#1050;&#1086;&#1088;&#1080;&#1089;&#1090;&#1091;&#1074;&#1072;&#1083;&#1100;&#1085;&#1080;&#1094;&#1100;&#1082;&#1080;&#1081;_&#1110;&#1085;&#1090;&#1077;&#1088;&#1092;&#1077;&#1081;&#1089;" TargetMode="External"/><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file:///E:\Documents\Univer\5\dyploma\doc\4\data.xls!Magic%20attack!%5bdata.xls%5dMagic%20attack%20Chart%201" TargetMode="External"/><Relationship Id="rId11" Type="http://schemas.openxmlformats.org/officeDocument/2006/relationships/image" Target="media/image4.png"/><Relationship Id="rId24" Type="http://schemas.openxmlformats.org/officeDocument/2006/relationships/hyperlink" Target="http://www.ign.com/articles/2011/10/05/orcs-must-die-review" TargetMode="External"/><Relationship Id="rId32" Type="http://schemas.openxmlformats.org/officeDocument/2006/relationships/image" Target="media/image17.emf"/><Relationship Id="rId37" Type="http://schemas.openxmlformats.org/officeDocument/2006/relationships/hyperlink" Target="https://uk.wikipedia.org/wiki/&#1052;&#1086;&#1073;&#1110;&#1083;&#1100;&#1085;&#1080;&#1081;_&#1090;&#1077;&#1083;&#1077;&#1092;&#1086;&#1085;" TargetMode="External"/><Relationship Id="rId40" Type="http://schemas.openxmlformats.org/officeDocument/2006/relationships/hyperlink" Target="http://softdroid.net/luchshie-mobilnye-igry-dlya-android" TargetMode="External"/><Relationship Id="rId45" Type="http://schemas.openxmlformats.org/officeDocument/2006/relationships/hyperlink" Target="https://msdn.microsoft.com/ru-ru/library/bb386063.aspx"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hyperlink" Target="http://www.ign.com/articles/2011/10/31/dungeon-defenders-review" TargetMode="External"/><Relationship Id="rId27" Type="http://schemas.openxmlformats.org/officeDocument/2006/relationships/hyperlink" Target="https://www.slant.co/topics/1983/viewpoints/2/~pc-tower-defense-games~kingdom-rush" TargetMode="External"/><Relationship Id="rId30" Type="http://schemas.openxmlformats.org/officeDocument/2006/relationships/image" Target="media/image16.emf"/><Relationship Id="rId35" Type="http://schemas.openxmlformats.org/officeDocument/2006/relationships/hyperlink" Target="http://teachmen.ru/others/articles/pochjemu-vidjeoigry-tak-populjarny-sjegodnja.html" TargetMode="External"/><Relationship Id="rId43" Type="http://schemas.openxmlformats.org/officeDocument/2006/relationships/hyperlink" Target="https://play.google.com/store/apps/details?id=com.helusion.squarejump" TargetMode="External"/><Relationship Id="rId48" Type="http://schemas.openxmlformats.org/officeDocument/2006/relationships/hyperlink" Target="http://programming.in.ua/programming/basisprogramming/25-oop.html"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docs.unity3d.com/Manual/script-Image.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slant.co/topics/1983/viewpoints/6/~pc-tower-defense-games~orcs-must-die-unchained" TargetMode="External"/><Relationship Id="rId33" Type="http://schemas.openxmlformats.org/officeDocument/2006/relationships/oleObject" Target="file:///E:\Documents\Univer\5\dyploma\doc\4\data.xls!Magic%20damage%20coef!%5bdata.xls%5dMagic%20damage%20coef%20Chart%2016" TargetMode="External"/><Relationship Id="rId38" Type="http://schemas.openxmlformats.org/officeDocument/2006/relationships/hyperlink" Target="http://pkstudio.com.ua/standarty-kachestva-produkcii/" TargetMode="External"/><Relationship Id="rId46" Type="http://schemas.openxmlformats.org/officeDocument/2006/relationships/hyperlink" Target="https://www.ibm.com/developerworks/ru/library/l-Mono_2/" TargetMode="External"/><Relationship Id="rId59" Type="http://schemas.openxmlformats.org/officeDocument/2006/relationships/image" Target="media/image24.png"/><Relationship Id="rId67"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hyperlink" Target="https://play.google.com/store/apps/details?id=com.trifingger.flyhappybird" TargetMode="Externa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lant.co/topics/1983/viewpoints/15/~pc-tower-defense-games~dungeon-defenders" TargetMode="External"/><Relationship Id="rId28" Type="http://schemas.openxmlformats.org/officeDocument/2006/relationships/image" Target="media/image15.emf"/><Relationship Id="rId36" Type="http://schemas.openxmlformats.org/officeDocument/2006/relationships/hyperlink" Target="http://zhyvyaktyvno.org/index.php/news/pogratisya-zalyubki" TargetMode="External"/><Relationship Id="rId49" Type="http://schemas.openxmlformats.org/officeDocument/2006/relationships/hyperlink" Target="https://habrahabr.ru/post/248391/" TargetMode="External"/><Relationship Id="rId57" Type="http://schemas.openxmlformats.org/officeDocument/2006/relationships/image" Target="media/image22.png"/><Relationship Id="rId10" Type="http://schemas.openxmlformats.org/officeDocument/2006/relationships/image" Target="media/image3.png"/><Relationship Id="rId31" Type="http://schemas.openxmlformats.org/officeDocument/2006/relationships/oleObject" Target="file:///E:\Documents\Univer\5\dyploma\doc\4\data.xls!Magic%20defense!%5bdata.xls%5dMagic%20defense%20Chart%201" TargetMode="External"/><Relationship Id="rId44" Type="http://schemas.openxmlformats.org/officeDocument/2006/relationships/hyperlink" Target="https://uk.wikipedia.org/wiki/C_Sharp" TargetMode="External"/><Relationship Id="rId52" Type="http://schemas.openxmlformats.org/officeDocument/2006/relationships/hyperlink" Target="http://helpiks.org/5-101392.html" TargetMode="External"/><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facebook.com/appintopru/posts/254186671395043" TargetMode="External"/><Relationship Id="rId34" Type="http://schemas.openxmlformats.org/officeDocument/2006/relationships/hyperlink" Target="https://uk.wikipedia.org/wiki/&#1042;&#1110;&#1076;&#1077;&#1086;&#1075;&#1088;&#1072;" TargetMode="External"/><Relationship Id="rId50" Type="http://schemas.openxmlformats.org/officeDocument/2006/relationships/hyperlink" Target="https://habrahabr.ru/post/246605/" TargetMode="External"/><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98932-7812-4042-B6AE-F08C5B6CD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60</Pages>
  <Words>5982</Words>
  <Characters>34104</Characters>
  <Application>Microsoft Office Word</Application>
  <DocSecurity>0</DocSecurity>
  <Lines>284</Lines>
  <Paragraphs>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Company>
  <LinksUpToDate>false</LinksUpToDate>
  <CharactersWithSpaces>40006</CharactersWithSpaces>
  <SharedDoc>false</SharedDoc>
  <HLinks>
    <vt:vector size="336" baseType="variant">
      <vt:variant>
        <vt:i4>458781</vt:i4>
      </vt:variant>
      <vt:variant>
        <vt:i4>270</vt:i4>
      </vt:variant>
      <vt:variant>
        <vt:i4>0</vt:i4>
      </vt:variant>
      <vt:variant>
        <vt:i4>5</vt:i4>
      </vt:variant>
      <vt:variant>
        <vt:lpwstr>http://helpiks.org/5-101392.html</vt:lpwstr>
      </vt:variant>
      <vt:variant>
        <vt:lpwstr/>
      </vt:variant>
      <vt:variant>
        <vt:i4>6094913</vt:i4>
      </vt:variant>
      <vt:variant>
        <vt:i4>267</vt:i4>
      </vt:variant>
      <vt:variant>
        <vt:i4>0</vt:i4>
      </vt:variant>
      <vt:variant>
        <vt:i4>5</vt:i4>
      </vt:variant>
      <vt:variant>
        <vt:lpwstr>http://docs.unity3d.com/Manual/script-Image.html</vt:lpwstr>
      </vt:variant>
      <vt:variant>
        <vt:lpwstr/>
      </vt:variant>
      <vt:variant>
        <vt:i4>4718666</vt:i4>
      </vt:variant>
      <vt:variant>
        <vt:i4>264</vt:i4>
      </vt:variant>
      <vt:variant>
        <vt:i4>0</vt:i4>
      </vt:variant>
      <vt:variant>
        <vt:i4>5</vt:i4>
      </vt:variant>
      <vt:variant>
        <vt:lpwstr>https://habrahabr.ru/post/246605/</vt:lpwstr>
      </vt:variant>
      <vt:variant>
        <vt:lpwstr/>
      </vt:variant>
      <vt:variant>
        <vt:i4>4784205</vt:i4>
      </vt:variant>
      <vt:variant>
        <vt:i4>261</vt:i4>
      </vt:variant>
      <vt:variant>
        <vt:i4>0</vt:i4>
      </vt:variant>
      <vt:variant>
        <vt:i4>5</vt:i4>
      </vt:variant>
      <vt:variant>
        <vt:lpwstr>https://habrahabr.ru/post/248391/</vt:lpwstr>
      </vt:variant>
      <vt:variant>
        <vt:lpwstr/>
      </vt:variant>
      <vt:variant>
        <vt:i4>1572880</vt:i4>
      </vt:variant>
      <vt:variant>
        <vt:i4>258</vt:i4>
      </vt:variant>
      <vt:variant>
        <vt:i4>0</vt:i4>
      </vt:variant>
      <vt:variant>
        <vt:i4>5</vt:i4>
      </vt:variant>
      <vt:variant>
        <vt:lpwstr>http://programming.in.ua/programming/basisprogramming/25-oop.html</vt:lpwstr>
      </vt:variant>
      <vt:variant>
        <vt:lpwstr/>
      </vt:variant>
      <vt:variant>
        <vt:i4>6882326</vt:i4>
      </vt:variant>
      <vt:variant>
        <vt:i4>255</vt:i4>
      </vt:variant>
      <vt:variant>
        <vt:i4>0</vt:i4>
      </vt:variant>
      <vt:variant>
        <vt:i4>5</vt:i4>
      </vt:variant>
      <vt:variant>
        <vt:lpwstr>http://ua-referat.com/Користувальницький_інтерфейс</vt:lpwstr>
      </vt:variant>
      <vt:variant>
        <vt:lpwstr/>
      </vt:variant>
      <vt:variant>
        <vt:i4>3932238</vt:i4>
      </vt:variant>
      <vt:variant>
        <vt:i4>252</vt:i4>
      </vt:variant>
      <vt:variant>
        <vt:i4>0</vt:i4>
      </vt:variant>
      <vt:variant>
        <vt:i4>5</vt:i4>
      </vt:variant>
      <vt:variant>
        <vt:lpwstr>https://www.ibm.com/developerworks/ru/library/l-Mono_2/</vt:lpwstr>
      </vt:variant>
      <vt:variant>
        <vt:lpwstr/>
      </vt:variant>
      <vt:variant>
        <vt:i4>3145761</vt:i4>
      </vt:variant>
      <vt:variant>
        <vt:i4>249</vt:i4>
      </vt:variant>
      <vt:variant>
        <vt:i4>0</vt:i4>
      </vt:variant>
      <vt:variant>
        <vt:i4>5</vt:i4>
      </vt:variant>
      <vt:variant>
        <vt:lpwstr>https://msdn.microsoft.com/ru-ru/library/bb386063.aspx</vt:lpwstr>
      </vt:variant>
      <vt:variant>
        <vt:lpwstr/>
      </vt:variant>
      <vt:variant>
        <vt:i4>7143445</vt:i4>
      </vt:variant>
      <vt:variant>
        <vt:i4>246</vt:i4>
      </vt:variant>
      <vt:variant>
        <vt:i4>0</vt:i4>
      </vt:variant>
      <vt:variant>
        <vt:i4>5</vt:i4>
      </vt:variant>
      <vt:variant>
        <vt:lpwstr>https://uk.wikipedia.org/wiki/C_Sharp</vt:lpwstr>
      </vt:variant>
      <vt:variant>
        <vt:lpwstr/>
      </vt:variant>
      <vt:variant>
        <vt:i4>6226000</vt:i4>
      </vt:variant>
      <vt:variant>
        <vt:i4>243</vt:i4>
      </vt:variant>
      <vt:variant>
        <vt:i4>0</vt:i4>
      </vt:variant>
      <vt:variant>
        <vt:i4>5</vt:i4>
      </vt:variant>
      <vt:variant>
        <vt:lpwstr>https://play.google.com/store/apps/details?id=com.helusion.squarejump</vt:lpwstr>
      </vt:variant>
      <vt:variant>
        <vt:lpwstr/>
      </vt:variant>
      <vt:variant>
        <vt:i4>262155</vt:i4>
      </vt:variant>
      <vt:variant>
        <vt:i4>240</vt:i4>
      </vt:variant>
      <vt:variant>
        <vt:i4>0</vt:i4>
      </vt:variant>
      <vt:variant>
        <vt:i4>5</vt:i4>
      </vt:variant>
      <vt:variant>
        <vt:lpwstr>https://play.google.com/store/apps/details?id=com.rovio.retry</vt:lpwstr>
      </vt:variant>
      <vt:variant>
        <vt:lpwstr/>
      </vt:variant>
      <vt:variant>
        <vt:i4>4849754</vt:i4>
      </vt:variant>
      <vt:variant>
        <vt:i4>237</vt:i4>
      </vt:variant>
      <vt:variant>
        <vt:i4>0</vt:i4>
      </vt:variant>
      <vt:variant>
        <vt:i4>5</vt:i4>
      </vt:variant>
      <vt:variant>
        <vt:lpwstr>https://play.google.com/store/apps/details?id=com.trifingger.flyhappybird</vt:lpwstr>
      </vt:variant>
      <vt:variant>
        <vt:lpwstr/>
      </vt:variant>
      <vt:variant>
        <vt:i4>4915217</vt:i4>
      </vt:variant>
      <vt:variant>
        <vt:i4>234</vt:i4>
      </vt:variant>
      <vt:variant>
        <vt:i4>0</vt:i4>
      </vt:variant>
      <vt:variant>
        <vt:i4>5</vt:i4>
      </vt:variant>
      <vt:variant>
        <vt:lpwstr>http://softdroid.net/luchshie-mobilnye-igry-dlya-android</vt:lpwstr>
      </vt:variant>
      <vt:variant>
        <vt:lpwstr/>
      </vt:variant>
      <vt:variant>
        <vt:i4>524302</vt:i4>
      </vt:variant>
      <vt:variant>
        <vt:i4>231</vt:i4>
      </vt:variant>
      <vt:variant>
        <vt:i4>0</vt:i4>
      </vt:variant>
      <vt:variant>
        <vt:i4>5</vt:i4>
      </vt:variant>
      <vt:variant>
        <vt:lpwstr>https://www.facebook.com/appintopru/posts/254186671395043</vt:lpwstr>
      </vt:variant>
      <vt:variant>
        <vt:lpwstr/>
      </vt:variant>
      <vt:variant>
        <vt:i4>6226014</vt:i4>
      </vt:variant>
      <vt:variant>
        <vt:i4>228</vt:i4>
      </vt:variant>
      <vt:variant>
        <vt:i4>0</vt:i4>
      </vt:variant>
      <vt:variant>
        <vt:i4>5</vt:i4>
      </vt:variant>
      <vt:variant>
        <vt:lpwstr>http://pkstudio.com.ua/standarty-kachestva-produkcii/</vt:lpwstr>
      </vt:variant>
      <vt:variant>
        <vt:lpwstr/>
      </vt:variant>
      <vt:variant>
        <vt:i4>72679531</vt:i4>
      </vt:variant>
      <vt:variant>
        <vt:i4>225</vt:i4>
      </vt:variant>
      <vt:variant>
        <vt:i4>0</vt:i4>
      </vt:variant>
      <vt:variant>
        <vt:i4>5</vt:i4>
      </vt:variant>
      <vt:variant>
        <vt:lpwstr>https://uk.wikipedia.org/wiki/Мобільний_телефон</vt:lpwstr>
      </vt:variant>
      <vt:variant>
        <vt:lpwstr/>
      </vt:variant>
      <vt:variant>
        <vt:i4>7471139</vt:i4>
      </vt:variant>
      <vt:variant>
        <vt:i4>222</vt:i4>
      </vt:variant>
      <vt:variant>
        <vt:i4>0</vt:i4>
      </vt:variant>
      <vt:variant>
        <vt:i4>5</vt:i4>
      </vt:variant>
      <vt:variant>
        <vt:lpwstr>http://zhyvyaktyvno.org/index.php/news/pogratisya-zalyubki</vt:lpwstr>
      </vt:variant>
      <vt:variant>
        <vt:lpwstr/>
      </vt:variant>
      <vt:variant>
        <vt:i4>1638429</vt:i4>
      </vt:variant>
      <vt:variant>
        <vt:i4>219</vt:i4>
      </vt:variant>
      <vt:variant>
        <vt:i4>0</vt:i4>
      </vt:variant>
      <vt:variant>
        <vt:i4>5</vt:i4>
      </vt:variant>
      <vt:variant>
        <vt:lpwstr>http://teachmen.ru/others/articles/pochjemu-vidjeoigry-tak-populjarny-sjegodnja.html</vt:lpwstr>
      </vt:variant>
      <vt:variant>
        <vt:lpwstr/>
      </vt:variant>
      <vt:variant>
        <vt:i4>4718620</vt:i4>
      </vt:variant>
      <vt:variant>
        <vt:i4>216</vt:i4>
      </vt:variant>
      <vt:variant>
        <vt:i4>0</vt:i4>
      </vt:variant>
      <vt:variant>
        <vt:i4>5</vt:i4>
      </vt:variant>
      <vt:variant>
        <vt:lpwstr>https://uk.wikipedia.org/wiki/Відеогра</vt:lpwstr>
      </vt:variant>
      <vt:variant>
        <vt:lpwstr/>
      </vt:variant>
      <vt:variant>
        <vt:i4>3670134</vt:i4>
      </vt:variant>
      <vt:variant>
        <vt:i4>204</vt:i4>
      </vt:variant>
      <vt:variant>
        <vt:i4>0</vt:i4>
      </vt:variant>
      <vt:variant>
        <vt:i4>5</vt:i4>
      </vt:variant>
      <vt:variant>
        <vt:lpwstr>https://www.slant.co/topics/1983/viewpoints/2/~pc-tower-defense-games~kingdom-rush</vt:lpwstr>
      </vt:variant>
      <vt:variant>
        <vt:lpwstr/>
      </vt:variant>
      <vt:variant>
        <vt:i4>6881388</vt:i4>
      </vt:variant>
      <vt:variant>
        <vt:i4>201</vt:i4>
      </vt:variant>
      <vt:variant>
        <vt:i4>0</vt:i4>
      </vt:variant>
      <vt:variant>
        <vt:i4>5</vt:i4>
      </vt:variant>
      <vt:variant>
        <vt:lpwstr>http://www.ign.com/articles/2012/01/31/kingdom-rush-review</vt:lpwstr>
      </vt:variant>
      <vt:variant>
        <vt:lpwstr/>
      </vt:variant>
      <vt:variant>
        <vt:i4>1376327</vt:i4>
      </vt:variant>
      <vt:variant>
        <vt:i4>198</vt:i4>
      </vt:variant>
      <vt:variant>
        <vt:i4>0</vt:i4>
      </vt:variant>
      <vt:variant>
        <vt:i4>5</vt:i4>
      </vt:variant>
      <vt:variant>
        <vt:lpwstr>https://www.slant.co/topics/1983/viewpoints/6/~pc-tower-defense-games~orcs-must-die-unchained</vt:lpwstr>
      </vt:variant>
      <vt:variant>
        <vt:lpwstr/>
      </vt:variant>
      <vt:variant>
        <vt:i4>7602212</vt:i4>
      </vt:variant>
      <vt:variant>
        <vt:i4>195</vt:i4>
      </vt:variant>
      <vt:variant>
        <vt:i4>0</vt:i4>
      </vt:variant>
      <vt:variant>
        <vt:i4>5</vt:i4>
      </vt:variant>
      <vt:variant>
        <vt:lpwstr>http://www.ign.com/articles/2011/10/05/orcs-must-die-review</vt:lpwstr>
      </vt:variant>
      <vt:variant>
        <vt:lpwstr/>
      </vt:variant>
      <vt:variant>
        <vt:i4>4849747</vt:i4>
      </vt:variant>
      <vt:variant>
        <vt:i4>192</vt:i4>
      </vt:variant>
      <vt:variant>
        <vt:i4>0</vt:i4>
      </vt:variant>
      <vt:variant>
        <vt:i4>5</vt:i4>
      </vt:variant>
      <vt:variant>
        <vt:lpwstr>https://www.slant.co/topics/1983/viewpoints/15/~pc-tower-defense-games~dungeon-defenders</vt:lpwstr>
      </vt:variant>
      <vt:variant>
        <vt:lpwstr/>
      </vt:variant>
      <vt:variant>
        <vt:i4>2752570</vt:i4>
      </vt:variant>
      <vt:variant>
        <vt:i4>189</vt:i4>
      </vt:variant>
      <vt:variant>
        <vt:i4>0</vt:i4>
      </vt:variant>
      <vt:variant>
        <vt:i4>5</vt:i4>
      </vt:variant>
      <vt:variant>
        <vt:lpwstr>http://www.ign.com/articles/2011/10/31/dungeon-defenders-review</vt:lpwstr>
      </vt:variant>
      <vt:variant>
        <vt:lpwstr/>
      </vt:variant>
      <vt:variant>
        <vt:i4>1245240</vt:i4>
      </vt:variant>
      <vt:variant>
        <vt:i4>182</vt:i4>
      </vt:variant>
      <vt:variant>
        <vt:i4>0</vt:i4>
      </vt:variant>
      <vt:variant>
        <vt:i4>5</vt:i4>
      </vt:variant>
      <vt:variant>
        <vt:lpwstr/>
      </vt:variant>
      <vt:variant>
        <vt:lpwstr>_Toc502066921</vt:lpwstr>
      </vt:variant>
      <vt:variant>
        <vt:i4>1245240</vt:i4>
      </vt:variant>
      <vt:variant>
        <vt:i4>176</vt:i4>
      </vt:variant>
      <vt:variant>
        <vt:i4>0</vt:i4>
      </vt:variant>
      <vt:variant>
        <vt:i4>5</vt:i4>
      </vt:variant>
      <vt:variant>
        <vt:lpwstr/>
      </vt:variant>
      <vt:variant>
        <vt:lpwstr>_Toc502066920</vt:lpwstr>
      </vt:variant>
      <vt:variant>
        <vt:i4>1048632</vt:i4>
      </vt:variant>
      <vt:variant>
        <vt:i4>170</vt:i4>
      </vt:variant>
      <vt:variant>
        <vt:i4>0</vt:i4>
      </vt:variant>
      <vt:variant>
        <vt:i4>5</vt:i4>
      </vt:variant>
      <vt:variant>
        <vt:lpwstr/>
      </vt:variant>
      <vt:variant>
        <vt:lpwstr>_Toc502066919</vt:lpwstr>
      </vt:variant>
      <vt:variant>
        <vt:i4>1048632</vt:i4>
      </vt:variant>
      <vt:variant>
        <vt:i4>164</vt:i4>
      </vt:variant>
      <vt:variant>
        <vt:i4>0</vt:i4>
      </vt:variant>
      <vt:variant>
        <vt:i4>5</vt:i4>
      </vt:variant>
      <vt:variant>
        <vt:lpwstr/>
      </vt:variant>
      <vt:variant>
        <vt:lpwstr>_Toc502066918</vt:lpwstr>
      </vt:variant>
      <vt:variant>
        <vt:i4>1048632</vt:i4>
      </vt:variant>
      <vt:variant>
        <vt:i4>158</vt:i4>
      </vt:variant>
      <vt:variant>
        <vt:i4>0</vt:i4>
      </vt:variant>
      <vt:variant>
        <vt:i4>5</vt:i4>
      </vt:variant>
      <vt:variant>
        <vt:lpwstr/>
      </vt:variant>
      <vt:variant>
        <vt:lpwstr>_Toc502066917</vt:lpwstr>
      </vt:variant>
      <vt:variant>
        <vt:i4>1048632</vt:i4>
      </vt:variant>
      <vt:variant>
        <vt:i4>152</vt:i4>
      </vt:variant>
      <vt:variant>
        <vt:i4>0</vt:i4>
      </vt:variant>
      <vt:variant>
        <vt:i4>5</vt:i4>
      </vt:variant>
      <vt:variant>
        <vt:lpwstr/>
      </vt:variant>
      <vt:variant>
        <vt:lpwstr>_Toc502066916</vt:lpwstr>
      </vt:variant>
      <vt:variant>
        <vt:i4>1048632</vt:i4>
      </vt:variant>
      <vt:variant>
        <vt:i4>146</vt:i4>
      </vt:variant>
      <vt:variant>
        <vt:i4>0</vt:i4>
      </vt:variant>
      <vt:variant>
        <vt:i4>5</vt:i4>
      </vt:variant>
      <vt:variant>
        <vt:lpwstr/>
      </vt:variant>
      <vt:variant>
        <vt:lpwstr>_Toc502066915</vt:lpwstr>
      </vt:variant>
      <vt:variant>
        <vt:i4>1048632</vt:i4>
      </vt:variant>
      <vt:variant>
        <vt:i4>140</vt:i4>
      </vt:variant>
      <vt:variant>
        <vt:i4>0</vt:i4>
      </vt:variant>
      <vt:variant>
        <vt:i4>5</vt:i4>
      </vt:variant>
      <vt:variant>
        <vt:lpwstr/>
      </vt:variant>
      <vt:variant>
        <vt:lpwstr>_Toc502066914</vt:lpwstr>
      </vt:variant>
      <vt:variant>
        <vt:i4>1048632</vt:i4>
      </vt:variant>
      <vt:variant>
        <vt:i4>134</vt:i4>
      </vt:variant>
      <vt:variant>
        <vt:i4>0</vt:i4>
      </vt:variant>
      <vt:variant>
        <vt:i4>5</vt:i4>
      </vt:variant>
      <vt:variant>
        <vt:lpwstr/>
      </vt:variant>
      <vt:variant>
        <vt:lpwstr>_Toc502066913</vt:lpwstr>
      </vt:variant>
      <vt:variant>
        <vt:i4>1048632</vt:i4>
      </vt:variant>
      <vt:variant>
        <vt:i4>128</vt:i4>
      </vt:variant>
      <vt:variant>
        <vt:i4>0</vt:i4>
      </vt:variant>
      <vt:variant>
        <vt:i4>5</vt:i4>
      </vt:variant>
      <vt:variant>
        <vt:lpwstr/>
      </vt:variant>
      <vt:variant>
        <vt:lpwstr>_Toc502066912</vt:lpwstr>
      </vt:variant>
      <vt:variant>
        <vt:i4>1048632</vt:i4>
      </vt:variant>
      <vt:variant>
        <vt:i4>122</vt:i4>
      </vt:variant>
      <vt:variant>
        <vt:i4>0</vt:i4>
      </vt:variant>
      <vt:variant>
        <vt:i4>5</vt:i4>
      </vt:variant>
      <vt:variant>
        <vt:lpwstr/>
      </vt:variant>
      <vt:variant>
        <vt:lpwstr>_Toc502066911</vt:lpwstr>
      </vt:variant>
      <vt:variant>
        <vt:i4>1048632</vt:i4>
      </vt:variant>
      <vt:variant>
        <vt:i4>116</vt:i4>
      </vt:variant>
      <vt:variant>
        <vt:i4>0</vt:i4>
      </vt:variant>
      <vt:variant>
        <vt:i4>5</vt:i4>
      </vt:variant>
      <vt:variant>
        <vt:lpwstr/>
      </vt:variant>
      <vt:variant>
        <vt:lpwstr>_Toc502066910</vt:lpwstr>
      </vt:variant>
      <vt:variant>
        <vt:i4>1114168</vt:i4>
      </vt:variant>
      <vt:variant>
        <vt:i4>110</vt:i4>
      </vt:variant>
      <vt:variant>
        <vt:i4>0</vt:i4>
      </vt:variant>
      <vt:variant>
        <vt:i4>5</vt:i4>
      </vt:variant>
      <vt:variant>
        <vt:lpwstr/>
      </vt:variant>
      <vt:variant>
        <vt:lpwstr>_Toc502066909</vt:lpwstr>
      </vt:variant>
      <vt:variant>
        <vt:i4>1114168</vt:i4>
      </vt:variant>
      <vt:variant>
        <vt:i4>104</vt:i4>
      </vt:variant>
      <vt:variant>
        <vt:i4>0</vt:i4>
      </vt:variant>
      <vt:variant>
        <vt:i4>5</vt:i4>
      </vt:variant>
      <vt:variant>
        <vt:lpwstr/>
      </vt:variant>
      <vt:variant>
        <vt:lpwstr>_Toc502066908</vt:lpwstr>
      </vt:variant>
      <vt:variant>
        <vt:i4>1114168</vt:i4>
      </vt:variant>
      <vt:variant>
        <vt:i4>98</vt:i4>
      </vt:variant>
      <vt:variant>
        <vt:i4>0</vt:i4>
      </vt:variant>
      <vt:variant>
        <vt:i4>5</vt:i4>
      </vt:variant>
      <vt:variant>
        <vt:lpwstr/>
      </vt:variant>
      <vt:variant>
        <vt:lpwstr>_Toc502066907</vt:lpwstr>
      </vt:variant>
      <vt:variant>
        <vt:i4>1114168</vt:i4>
      </vt:variant>
      <vt:variant>
        <vt:i4>92</vt:i4>
      </vt:variant>
      <vt:variant>
        <vt:i4>0</vt:i4>
      </vt:variant>
      <vt:variant>
        <vt:i4>5</vt:i4>
      </vt:variant>
      <vt:variant>
        <vt:lpwstr/>
      </vt:variant>
      <vt:variant>
        <vt:lpwstr>_Toc502066906</vt:lpwstr>
      </vt:variant>
      <vt:variant>
        <vt:i4>1114168</vt:i4>
      </vt:variant>
      <vt:variant>
        <vt:i4>86</vt:i4>
      </vt:variant>
      <vt:variant>
        <vt:i4>0</vt:i4>
      </vt:variant>
      <vt:variant>
        <vt:i4>5</vt:i4>
      </vt:variant>
      <vt:variant>
        <vt:lpwstr/>
      </vt:variant>
      <vt:variant>
        <vt:lpwstr>_Toc502066905</vt:lpwstr>
      </vt:variant>
      <vt:variant>
        <vt:i4>1114168</vt:i4>
      </vt:variant>
      <vt:variant>
        <vt:i4>80</vt:i4>
      </vt:variant>
      <vt:variant>
        <vt:i4>0</vt:i4>
      </vt:variant>
      <vt:variant>
        <vt:i4>5</vt:i4>
      </vt:variant>
      <vt:variant>
        <vt:lpwstr/>
      </vt:variant>
      <vt:variant>
        <vt:lpwstr>_Toc502066904</vt:lpwstr>
      </vt:variant>
      <vt:variant>
        <vt:i4>1114168</vt:i4>
      </vt:variant>
      <vt:variant>
        <vt:i4>74</vt:i4>
      </vt:variant>
      <vt:variant>
        <vt:i4>0</vt:i4>
      </vt:variant>
      <vt:variant>
        <vt:i4>5</vt:i4>
      </vt:variant>
      <vt:variant>
        <vt:lpwstr/>
      </vt:variant>
      <vt:variant>
        <vt:lpwstr>_Toc502066903</vt:lpwstr>
      </vt:variant>
      <vt:variant>
        <vt:i4>1114168</vt:i4>
      </vt:variant>
      <vt:variant>
        <vt:i4>68</vt:i4>
      </vt:variant>
      <vt:variant>
        <vt:i4>0</vt:i4>
      </vt:variant>
      <vt:variant>
        <vt:i4>5</vt:i4>
      </vt:variant>
      <vt:variant>
        <vt:lpwstr/>
      </vt:variant>
      <vt:variant>
        <vt:lpwstr>_Toc502066902</vt:lpwstr>
      </vt:variant>
      <vt:variant>
        <vt:i4>1114168</vt:i4>
      </vt:variant>
      <vt:variant>
        <vt:i4>62</vt:i4>
      </vt:variant>
      <vt:variant>
        <vt:i4>0</vt:i4>
      </vt:variant>
      <vt:variant>
        <vt:i4>5</vt:i4>
      </vt:variant>
      <vt:variant>
        <vt:lpwstr/>
      </vt:variant>
      <vt:variant>
        <vt:lpwstr>_Toc502066901</vt:lpwstr>
      </vt:variant>
      <vt:variant>
        <vt:i4>1114168</vt:i4>
      </vt:variant>
      <vt:variant>
        <vt:i4>56</vt:i4>
      </vt:variant>
      <vt:variant>
        <vt:i4>0</vt:i4>
      </vt:variant>
      <vt:variant>
        <vt:i4>5</vt:i4>
      </vt:variant>
      <vt:variant>
        <vt:lpwstr/>
      </vt:variant>
      <vt:variant>
        <vt:lpwstr>_Toc502066900</vt:lpwstr>
      </vt:variant>
      <vt:variant>
        <vt:i4>1572921</vt:i4>
      </vt:variant>
      <vt:variant>
        <vt:i4>50</vt:i4>
      </vt:variant>
      <vt:variant>
        <vt:i4>0</vt:i4>
      </vt:variant>
      <vt:variant>
        <vt:i4>5</vt:i4>
      </vt:variant>
      <vt:variant>
        <vt:lpwstr/>
      </vt:variant>
      <vt:variant>
        <vt:lpwstr>_Toc502066899</vt:lpwstr>
      </vt:variant>
      <vt:variant>
        <vt:i4>1572921</vt:i4>
      </vt:variant>
      <vt:variant>
        <vt:i4>44</vt:i4>
      </vt:variant>
      <vt:variant>
        <vt:i4>0</vt:i4>
      </vt:variant>
      <vt:variant>
        <vt:i4>5</vt:i4>
      </vt:variant>
      <vt:variant>
        <vt:lpwstr/>
      </vt:variant>
      <vt:variant>
        <vt:lpwstr>_Toc502066898</vt:lpwstr>
      </vt:variant>
      <vt:variant>
        <vt:i4>1572921</vt:i4>
      </vt:variant>
      <vt:variant>
        <vt:i4>38</vt:i4>
      </vt:variant>
      <vt:variant>
        <vt:i4>0</vt:i4>
      </vt:variant>
      <vt:variant>
        <vt:i4>5</vt:i4>
      </vt:variant>
      <vt:variant>
        <vt:lpwstr/>
      </vt:variant>
      <vt:variant>
        <vt:lpwstr>_Toc502066897</vt:lpwstr>
      </vt:variant>
      <vt:variant>
        <vt:i4>1572921</vt:i4>
      </vt:variant>
      <vt:variant>
        <vt:i4>32</vt:i4>
      </vt:variant>
      <vt:variant>
        <vt:i4>0</vt:i4>
      </vt:variant>
      <vt:variant>
        <vt:i4>5</vt:i4>
      </vt:variant>
      <vt:variant>
        <vt:lpwstr/>
      </vt:variant>
      <vt:variant>
        <vt:lpwstr>_Toc502066896</vt:lpwstr>
      </vt:variant>
      <vt:variant>
        <vt:i4>1572921</vt:i4>
      </vt:variant>
      <vt:variant>
        <vt:i4>26</vt:i4>
      </vt:variant>
      <vt:variant>
        <vt:i4>0</vt:i4>
      </vt:variant>
      <vt:variant>
        <vt:i4>5</vt:i4>
      </vt:variant>
      <vt:variant>
        <vt:lpwstr/>
      </vt:variant>
      <vt:variant>
        <vt:lpwstr>_Toc502066895</vt:lpwstr>
      </vt:variant>
      <vt:variant>
        <vt:i4>1572921</vt:i4>
      </vt:variant>
      <vt:variant>
        <vt:i4>20</vt:i4>
      </vt:variant>
      <vt:variant>
        <vt:i4>0</vt:i4>
      </vt:variant>
      <vt:variant>
        <vt:i4>5</vt:i4>
      </vt:variant>
      <vt:variant>
        <vt:lpwstr/>
      </vt:variant>
      <vt:variant>
        <vt:lpwstr>_Toc502066894</vt:lpwstr>
      </vt:variant>
      <vt:variant>
        <vt:i4>1572921</vt:i4>
      </vt:variant>
      <vt:variant>
        <vt:i4>14</vt:i4>
      </vt:variant>
      <vt:variant>
        <vt:i4>0</vt:i4>
      </vt:variant>
      <vt:variant>
        <vt:i4>5</vt:i4>
      </vt:variant>
      <vt:variant>
        <vt:lpwstr/>
      </vt:variant>
      <vt:variant>
        <vt:lpwstr>_Toc502066893</vt:lpwstr>
      </vt:variant>
      <vt:variant>
        <vt:i4>1572921</vt:i4>
      </vt:variant>
      <vt:variant>
        <vt:i4>8</vt:i4>
      </vt:variant>
      <vt:variant>
        <vt:i4>0</vt:i4>
      </vt:variant>
      <vt:variant>
        <vt:i4>5</vt:i4>
      </vt:variant>
      <vt:variant>
        <vt:lpwstr/>
      </vt:variant>
      <vt:variant>
        <vt:lpwstr>_Toc502066892</vt:lpwstr>
      </vt:variant>
      <vt:variant>
        <vt:i4>1572921</vt:i4>
      </vt:variant>
      <vt:variant>
        <vt:i4>2</vt:i4>
      </vt:variant>
      <vt:variant>
        <vt:i4>0</vt:i4>
      </vt:variant>
      <vt:variant>
        <vt:i4>5</vt:i4>
      </vt:variant>
      <vt:variant>
        <vt:lpwstr/>
      </vt:variant>
      <vt:variant>
        <vt:lpwstr>_Toc502066891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PMOS</dc:creator>
  <cp:keywords/>
  <cp:lastModifiedBy>RePack by Diakov</cp:lastModifiedBy>
  <cp:revision>24</cp:revision>
  <cp:lastPrinted>2016-06-15T10:30:00Z</cp:lastPrinted>
  <dcterms:created xsi:type="dcterms:W3CDTF">2017-12-26T19:03:00Z</dcterms:created>
  <dcterms:modified xsi:type="dcterms:W3CDTF">2017-12-26T21:47:00Z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UkrEng**</vt:lpwstr>
  </property>
</Properties>
</file>